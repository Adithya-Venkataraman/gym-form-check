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91B15" w14:textId="77777777" w:rsidR="00590DC1" w:rsidRPr="00590DC1" w:rsidRDefault="00590DC1" w:rsidP="00590DC1">
      <w:pPr>
        <w:jc w:val="center"/>
        <w:rPr>
          <w:rFonts w:ascii="Times New Roman" w:hAnsi="Times New Roman" w:cs="Times New Roman"/>
          <w:b/>
          <w:bCs/>
          <w:sz w:val="28"/>
          <w:szCs w:val="28"/>
          <w:lang w:val="en-US"/>
        </w:rPr>
      </w:pPr>
      <w:r w:rsidRPr="00590DC1">
        <w:rPr>
          <w:rFonts w:ascii="Times New Roman" w:hAnsi="Times New Roman" w:cs="Times New Roman"/>
          <w:b/>
          <w:bCs/>
          <w:sz w:val="28"/>
          <w:szCs w:val="28"/>
          <w:lang w:val="en-US"/>
        </w:rPr>
        <w:t>VISVESVARAYA TECHNOLOGICAL UNIVERSITY, BELAGAVI</w:t>
      </w:r>
    </w:p>
    <w:p w14:paraId="4F50E745" w14:textId="6386BAC2" w:rsidR="00590DC1" w:rsidRPr="00590DC1" w:rsidRDefault="00590DC1" w:rsidP="00590DC1">
      <w:pPr>
        <w:jc w:val="center"/>
        <w:rPr>
          <w:b/>
          <w:lang w:val="en-US"/>
        </w:rPr>
      </w:pPr>
      <w:r w:rsidRPr="00590DC1">
        <w:rPr>
          <w:lang w:val="en-US"/>
        </w:rPr>
        <w:drawing>
          <wp:anchor distT="0" distB="0" distL="0" distR="0" simplePos="0" relativeHeight="251655680" behindDoc="1" locked="0" layoutInCell="1" allowOverlap="1" wp14:anchorId="07BF4618" wp14:editId="0F023A64">
            <wp:simplePos x="0" y="0"/>
            <wp:positionH relativeFrom="page">
              <wp:posOffset>3248660</wp:posOffset>
            </wp:positionH>
            <wp:positionV relativeFrom="paragraph">
              <wp:posOffset>173355</wp:posOffset>
            </wp:positionV>
            <wp:extent cx="1279525" cy="1336675"/>
            <wp:effectExtent l="0" t="0" r="0" b="0"/>
            <wp:wrapTopAndBottom/>
            <wp:docPr id="1379074000" name="Picture 4" descr="Description: C:\Users\jss\Desktop\phot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5" descr="Description: C:\Users\jss\Desktop\photo.jpg"/>
                    <pic:cNvPicPr>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79525" cy="1336675"/>
                    </a:xfrm>
                    <a:prstGeom prst="rect">
                      <a:avLst/>
                    </a:prstGeom>
                    <a:noFill/>
                  </pic:spPr>
                </pic:pic>
              </a:graphicData>
            </a:graphic>
            <wp14:sizeRelH relativeFrom="page">
              <wp14:pctWidth>0</wp14:pctWidth>
            </wp14:sizeRelH>
            <wp14:sizeRelV relativeFrom="page">
              <wp14:pctHeight>0</wp14:pctHeight>
            </wp14:sizeRelV>
          </wp:anchor>
        </w:drawing>
      </w:r>
    </w:p>
    <w:p w14:paraId="6DC51875" w14:textId="77777777" w:rsidR="00590DC1" w:rsidRPr="00CC2135" w:rsidRDefault="00590DC1" w:rsidP="00590DC1">
      <w:pPr>
        <w:jc w:val="center"/>
        <w:rPr>
          <w:rFonts w:ascii="Times New Roman" w:hAnsi="Times New Roman" w:cs="Times New Roman"/>
          <w:b/>
          <w:bCs/>
          <w:sz w:val="28"/>
          <w:szCs w:val="28"/>
          <w:lang w:val="en-US"/>
        </w:rPr>
      </w:pPr>
      <w:r w:rsidRPr="00CC2135">
        <w:rPr>
          <w:rFonts w:ascii="Times New Roman" w:hAnsi="Times New Roman" w:cs="Times New Roman"/>
          <w:b/>
          <w:bCs/>
          <w:sz w:val="28"/>
          <w:szCs w:val="28"/>
          <w:lang w:val="en-US"/>
        </w:rPr>
        <w:t>REPORT ON</w:t>
      </w:r>
    </w:p>
    <w:p w14:paraId="1DD40B52" w14:textId="77777777" w:rsidR="00CC2135" w:rsidRDefault="00CC2135" w:rsidP="00590DC1">
      <w:pPr>
        <w:jc w:val="center"/>
        <w:rPr>
          <w:rFonts w:ascii="Times New Roman" w:hAnsi="Times New Roman" w:cs="Times New Roman"/>
          <w:b/>
          <w:bCs/>
          <w:sz w:val="28"/>
          <w:szCs w:val="28"/>
        </w:rPr>
      </w:pPr>
      <w:r>
        <w:rPr>
          <w:rFonts w:ascii="Times New Roman" w:hAnsi="Times New Roman" w:cs="Times New Roman"/>
          <w:b/>
          <w:bCs/>
          <w:sz w:val="28"/>
          <w:szCs w:val="28"/>
        </w:rPr>
        <w:t>“</w:t>
      </w:r>
      <w:r w:rsidRPr="00CC2135">
        <w:rPr>
          <w:rFonts w:ascii="Times New Roman" w:hAnsi="Times New Roman" w:cs="Times New Roman"/>
          <w:b/>
          <w:bCs/>
          <w:sz w:val="28"/>
          <w:szCs w:val="28"/>
        </w:rPr>
        <w:t xml:space="preserve">Intelligent Breast Cancer Classification System </w:t>
      </w:r>
    </w:p>
    <w:p w14:paraId="5780C0C5" w14:textId="6AC310CB" w:rsidR="00CC2135" w:rsidRDefault="00CC2135" w:rsidP="00590DC1">
      <w:pPr>
        <w:jc w:val="center"/>
        <w:rPr>
          <w:rFonts w:ascii="Times New Roman" w:hAnsi="Times New Roman" w:cs="Times New Roman"/>
          <w:b/>
          <w:bCs/>
          <w:sz w:val="28"/>
          <w:szCs w:val="28"/>
        </w:rPr>
      </w:pPr>
      <w:r w:rsidRPr="00CC2135">
        <w:rPr>
          <w:rFonts w:ascii="Times New Roman" w:hAnsi="Times New Roman" w:cs="Times New Roman"/>
          <w:b/>
          <w:bCs/>
          <w:sz w:val="28"/>
          <w:szCs w:val="28"/>
        </w:rPr>
        <w:t>using Dimensionality Reduction</w:t>
      </w:r>
      <w:r>
        <w:rPr>
          <w:rFonts w:ascii="Times New Roman" w:hAnsi="Times New Roman" w:cs="Times New Roman"/>
          <w:b/>
          <w:bCs/>
          <w:sz w:val="28"/>
          <w:szCs w:val="28"/>
        </w:rPr>
        <w:t>”</w:t>
      </w:r>
    </w:p>
    <w:p w14:paraId="64CB207C" w14:textId="77777777" w:rsidR="00CC2135" w:rsidRDefault="00CC2135" w:rsidP="00590DC1">
      <w:pPr>
        <w:jc w:val="center"/>
        <w:rPr>
          <w:rFonts w:ascii="Times New Roman" w:hAnsi="Times New Roman" w:cs="Times New Roman"/>
          <w:b/>
          <w:bCs/>
          <w:sz w:val="28"/>
          <w:szCs w:val="28"/>
        </w:rPr>
      </w:pPr>
    </w:p>
    <w:p w14:paraId="41559DCE" w14:textId="58682AF0" w:rsidR="00590DC1" w:rsidRPr="00CC2135" w:rsidRDefault="00590DC1" w:rsidP="00CC2135">
      <w:pPr>
        <w:jc w:val="center"/>
        <w:rPr>
          <w:rFonts w:ascii="Times New Roman" w:hAnsi="Times New Roman" w:cs="Times New Roman"/>
          <w:b/>
          <w:bCs/>
          <w:sz w:val="28"/>
          <w:szCs w:val="28"/>
          <w:lang w:val="en-US"/>
        </w:rPr>
      </w:pPr>
      <w:r w:rsidRPr="00CC2135">
        <w:rPr>
          <w:rFonts w:ascii="Times New Roman" w:hAnsi="Times New Roman" w:cs="Times New Roman"/>
          <w:b/>
          <w:bCs/>
          <w:sz w:val="28"/>
          <w:szCs w:val="28"/>
          <w:lang w:val="en-US"/>
        </w:rPr>
        <w:t>Submitted by:</w:t>
      </w:r>
    </w:p>
    <w:tbl>
      <w:tblPr>
        <w:tblW w:w="11616" w:type="dxa"/>
        <w:tblInd w:w="-1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17"/>
        <w:gridCol w:w="1985"/>
        <w:gridCol w:w="2127"/>
        <w:gridCol w:w="2409"/>
        <w:gridCol w:w="1843"/>
        <w:gridCol w:w="2235"/>
      </w:tblGrid>
      <w:tr w:rsidR="00590DC1" w:rsidRPr="00590DC1" w14:paraId="07383A27" w14:textId="77777777" w:rsidTr="006B76C3">
        <w:trPr>
          <w:trHeight w:val="1310"/>
        </w:trPr>
        <w:tc>
          <w:tcPr>
            <w:tcW w:w="1017" w:type="dxa"/>
            <w:tcBorders>
              <w:top w:val="single" w:sz="4" w:space="0" w:color="000000"/>
              <w:left w:val="single" w:sz="4" w:space="0" w:color="000000"/>
              <w:bottom w:val="single" w:sz="4" w:space="0" w:color="000000"/>
              <w:right w:val="single" w:sz="4" w:space="0" w:color="000000"/>
            </w:tcBorders>
          </w:tcPr>
          <w:p w14:paraId="0C93BC22" w14:textId="77777777" w:rsidR="00590DC1" w:rsidRPr="00CC2135" w:rsidRDefault="00590DC1" w:rsidP="00590DC1">
            <w:pPr>
              <w:jc w:val="center"/>
              <w:rPr>
                <w:rFonts w:ascii="Times New Roman" w:hAnsi="Times New Roman" w:cs="Times New Roman"/>
                <w:b/>
                <w:bCs/>
                <w:sz w:val="24"/>
                <w:szCs w:val="24"/>
                <w:lang w:val="en-US"/>
              </w:rPr>
            </w:pPr>
          </w:p>
          <w:p w14:paraId="1AA52518" w14:textId="77777777" w:rsidR="00590DC1" w:rsidRPr="00CC2135" w:rsidRDefault="00590DC1" w:rsidP="00590DC1">
            <w:pPr>
              <w:jc w:val="center"/>
              <w:rPr>
                <w:rFonts w:ascii="Times New Roman" w:hAnsi="Times New Roman" w:cs="Times New Roman"/>
                <w:b/>
                <w:bCs/>
                <w:sz w:val="24"/>
                <w:szCs w:val="24"/>
                <w:lang w:val="en-US"/>
              </w:rPr>
            </w:pPr>
            <w:r w:rsidRPr="00CC2135">
              <w:rPr>
                <w:rFonts w:ascii="Times New Roman" w:hAnsi="Times New Roman" w:cs="Times New Roman"/>
                <w:b/>
                <w:bCs/>
                <w:sz w:val="24"/>
                <w:szCs w:val="24"/>
                <w:lang w:val="en-US"/>
              </w:rPr>
              <w:t>Sl. No</w:t>
            </w:r>
          </w:p>
        </w:tc>
        <w:tc>
          <w:tcPr>
            <w:tcW w:w="1985" w:type="dxa"/>
            <w:tcBorders>
              <w:top w:val="single" w:sz="4" w:space="0" w:color="000000"/>
              <w:left w:val="single" w:sz="4" w:space="0" w:color="000000"/>
              <w:bottom w:val="single" w:sz="4" w:space="0" w:color="000000"/>
              <w:right w:val="single" w:sz="4" w:space="0" w:color="000000"/>
            </w:tcBorders>
          </w:tcPr>
          <w:p w14:paraId="4C8CBACC" w14:textId="77777777" w:rsidR="00590DC1" w:rsidRPr="00CC2135" w:rsidRDefault="00590DC1" w:rsidP="00590DC1">
            <w:pPr>
              <w:jc w:val="center"/>
              <w:rPr>
                <w:rFonts w:ascii="Times New Roman" w:hAnsi="Times New Roman" w:cs="Times New Roman"/>
                <w:b/>
                <w:bCs/>
                <w:sz w:val="24"/>
                <w:szCs w:val="24"/>
                <w:lang w:val="en-US"/>
              </w:rPr>
            </w:pPr>
          </w:p>
          <w:p w14:paraId="4DE6FCF9" w14:textId="77777777" w:rsidR="00590DC1" w:rsidRPr="00CC2135" w:rsidRDefault="00590DC1" w:rsidP="00590DC1">
            <w:pPr>
              <w:jc w:val="center"/>
              <w:rPr>
                <w:rFonts w:ascii="Times New Roman" w:hAnsi="Times New Roman" w:cs="Times New Roman"/>
                <w:b/>
                <w:bCs/>
                <w:sz w:val="24"/>
                <w:szCs w:val="24"/>
                <w:lang w:val="en-US"/>
              </w:rPr>
            </w:pPr>
            <w:r w:rsidRPr="00CC2135">
              <w:rPr>
                <w:rFonts w:ascii="Times New Roman" w:hAnsi="Times New Roman" w:cs="Times New Roman"/>
                <w:b/>
                <w:bCs/>
                <w:sz w:val="24"/>
                <w:szCs w:val="24"/>
                <w:lang w:val="en-US"/>
              </w:rPr>
              <w:t>Student name</w:t>
            </w:r>
          </w:p>
        </w:tc>
        <w:tc>
          <w:tcPr>
            <w:tcW w:w="2127" w:type="dxa"/>
            <w:tcBorders>
              <w:top w:val="single" w:sz="4" w:space="0" w:color="000000"/>
              <w:left w:val="single" w:sz="4" w:space="0" w:color="000000"/>
              <w:bottom w:val="single" w:sz="4" w:space="0" w:color="000000"/>
              <w:right w:val="single" w:sz="4" w:space="0" w:color="000000"/>
            </w:tcBorders>
          </w:tcPr>
          <w:p w14:paraId="3183C6A2" w14:textId="77777777" w:rsidR="00590DC1" w:rsidRPr="00CC2135" w:rsidRDefault="00590DC1" w:rsidP="00590DC1">
            <w:pPr>
              <w:jc w:val="center"/>
              <w:rPr>
                <w:rFonts w:ascii="Times New Roman" w:hAnsi="Times New Roman" w:cs="Times New Roman"/>
                <w:b/>
                <w:bCs/>
                <w:sz w:val="24"/>
                <w:szCs w:val="24"/>
                <w:lang w:val="en-US"/>
              </w:rPr>
            </w:pPr>
          </w:p>
          <w:p w14:paraId="2767F717" w14:textId="77777777" w:rsidR="00590DC1" w:rsidRPr="00CC2135" w:rsidRDefault="00590DC1" w:rsidP="00590DC1">
            <w:pPr>
              <w:jc w:val="center"/>
              <w:rPr>
                <w:rFonts w:ascii="Times New Roman" w:hAnsi="Times New Roman" w:cs="Times New Roman"/>
                <w:b/>
                <w:bCs/>
                <w:sz w:val="24"/>
                <w:szCs w:val="24"/>
                <w:lang w:val="en-US"/>
              </w:rPr>
            </w:pPr>
            <w:r w:rsidRPr="00CC2135">
              <w:rPr>
                <w:rFonts w:ascii="Times New Roman" w:hAnsi="Times New Roman" w:cs="Times New Roman"/>
                <w:b/>
                <w:bCs/>
                <w:sz w:val="24"/>
                <w:szCs w:val="24"/>
                <w:lang w:val="en-US"/>
              </w:rPr>
              <w:t>USN</w:t>
            </w:r>
          </w:p>
        </w:tc>
        <w:tc>
          <w:tcPr>
            <w:tcW w:w="2409" w:type="dxa"/>
            <w:tcBorders>
              <w:top w:val="single" w:sz="4" w:space="0" w:color="000000"/>
              <w:left w:val="single" w:sz="4" w:space="0" w:color="000000"/>
              <w:bottom w:val="single" w:sz="4" w:space="0" w:color="000000"/>
              <w:right w:val="single" w:sz="4" w:space="0" w:color="000000"/>
            </w:tcBorders>
          </w:tcPr>
          <w:p w14:paraId="5A7EF6B5" w14:textId="77777777" w:rsidR="00590DC1" w:rsidRPr="00CC2135" w:rsidRDefault="00590DC1" w:rsidP="00590DC1">
            <w:pPr>
              <w:jc w:val="center"/>
              <w:rPr>
                <w:rFonts w:ascii="Times New Roman" w:hAnsi="Times New Roman" w:cs="Times New Roman"/>
                <w:b/>
                <w:bCs/>
                <w:sz w:val="24"/>
                <w:szCs w:val="24"/>
                <w:lang w:val="en-US"/>
              </w:rPr>
            </w:pPr>
          </w:p>
          <w:p w14:paraId="53CB7749" w14:textId="77777777" w:rsidR="00590DC1" w:rsidRPr="00CC2135" w:rsidRDefault="00590DC1" w:rsidP="00590DC1">
            <w:pPr>
              <w:jc w:val="center"/>
              <w:rPr>
                <w:rFonts w:ascii="Times New Roman" w:hAnsi="Times New Roman" w:cs="Times New Roman"/>
                <w:b/>
                <w:bCs/>
                <w:sz w:val="24"/>
                <w:szCs w:val="24"/>
                <w:lang w:val="en-US"/>
              </w:rPr>
            </w:pPr>
            <w:r w:rsidRPr="00CC2135">
              <w:rPr>
                <w:rFonts w:ascii="Times New Roman" w:hAnsi="Times New Roman" w:cs="Times New Roman"/>
                <w:b/>
                <w:bCs/>
                <w:sz w:val="24"/>
                <w:szCs w:val="24"/>
                <w:lang w:val="en-US"/>
              </w:rPr>
              <w:t>Student signature</w:t>
            </w:r>
          </w:p>
        </w:tc>
        <w:tc>
          <w:tcPr>
            <w:tcW w:w="1843" w:type="dxa"/>
            <w:tcBorders>
              <w:top w:val="single" w:sz="4" w:space="0" w:color="000000"/>
              <w:left w:val="single" w:sz="4" w:space="0" w:color="000000"/>
              <w:bottom w:val="single" w:sz="4" w:space="0" w:color="000000"/>
              <w:right w:val="single" w:sz="4" w:space="0" w:color="000000"/>
            </w:tcBorders>
          </w:tcPr>
          <w:p w14:paraId="3FAC1D30" w14:textId="77777777" w:rsidR="00590DC1" w:rsidRPr="00CC2135" w:rsidRDefault="00590DC1" w:rsidP="00590DC1">
            <w:pPr>
              <w:jc w:val="center"/>
              <w:rPr>
                <w:rFonts w:ascii="Times New Roman" w:hAnsi="Times New Roman" w:cs="Times New Roman"/>
                <w:b/>
                <w:bCs/>
                <w:sz w:val="24"/>
                <w:szCs w:val="24"/>
                <w:lang w:val="en-US"/>
              </w:rPr>
            </w:pPr>
          </w:p>
          <w:p w14:paraId="48E882F8" w14:textId="77777777" w:rsidR="00590DC1" w:rsidRPr="00CC2135" w:rsidRDefault="00590DC1" w:rsidP="00590DC1">
            <w:pPr>
              <w:jc w:val="center"/>
              <w:rPr>
                <w:rFonts w:ascii="Times New Roman" w:hAnsi="Times New Roman" w:cs="Times New Roman"/>
                <w:b/>
                <w:bCs/>
                <w:sz w:val="24"/>
                <w:szCs w:val="24"/>
                <w:lang w:val="en-US"/>
              </w:rPr>
            </w:pPr>
            <w:r w:rsidRPr="00CC2135">
              <w:rPr>
                <w:rFonts w:ascii="Times New Roman" w:hAnsi="Times New Roman" w:cs="Times New Roman"/>
                <w:b/>
                <w:bCs/>
                <w:sz w:val="24"/>
                <w:szCs w:val="24"/>
                <w:lang w:val="en-US"/>
              </w:rPr>
              <w:t>Marks Awarded</w:t>
            </w:r>
          </w:p>
        </w:tc>
        <w:tc>
          <w:tcPr>
            <w:tcW w:w="2235" w:type="dxa"/>
            <w:tcBorders>
              <w:top w:val="single" w:sz="4" w:space="0" w:color="000000"/>
              <w:left w:val="single" w:sz="4" w:space="0" w:color="000000"/>
              <w:bottom w:val="single" w:sz="4" w:space="0" w:color="000000"/>
              <w:right w:val="single" w:sz="4" w:space="0" w:color="000000"/>
            </w:tcBorders>
          </w:tcPr>
          <w:p w14:paraId="1AF53757" w14:textId="77777777" w:rsidR="00590DC1" w:rsidRPr="00CC2135" w:rsidRDefault="00590DC1" w:rsidP="00590DC1">
            <w:pPr>
              <w:jc w:val="center"/>
              <w:rPr>
                <w:rFonts w:ascii="Times New Roman" w:hAnsi="Times New Roman" w:cs="Times New Roman"/>
                <w:b/>
                <w:bCs/>
                <w:sz w:val="24"/>
                <w:szCs w:val="24"/>
                <w:lang w:val="en-US"/>
              </w:rPr>
            </w:pPr>
          </w:p>
          <w:p w14:paraId="4C58D6E0" w14:textId="77777777" w:rsidR="00590DC1" w:rsidRPr="00CC2135" w:rsidRDefault="00590DC1" w:rsidP="00590DC1">
            <w:pPr>
              <w:jc w:val="center"/>
              <w:rPr>
                <w:rFonts w:ascii="Times New Roman" w:hAnsi="Times New Roman" w:cs="Times New Roman"/>
                <w:b/>
                <w:bCs/>
                <w:sz w:val="24"/>
                <w:szCs w:val="24"/>
                <w:lang w:val="en-US"/>
              </w:rPr>
            </w:pPr>
            <w:r w:rsidRPr="00CC2135">
              <w:rPr>
                <w:rFonts w:ascii="Times New Roman" w:hAnsi="Times New Roman" w:cs="Times New Roman"/>
                <w:b/>
                <w:bCs/>
                <w:sz w:val="24"/>
                <w:szCs w:val="24"/>
                <w:lang w:val="en-US"/>
              </w:rPr>
              <w:t>Signature of faculty</w:t>
            </w:r>
          </w:p>
        </w:tc>
      </w:tr>
      <w:tr w:rsidR="00590DC1" w:rsidRPr="00590DC1" w14:paraId="06CADAA8" w14:textId="77777777" w:rsidTr="006B76C3">
        <w:trPr>
          <w:trHeight w:val="1077"/>
        </w:trPr>
        <w:tc>
          <w:tcPr>
            <w:tcW w:w="1017" w:type="dxa"/>
            <w:tcBorders>
              <w:top w:val="single" w:sz="4" w:space="0" w:color="000000"/>
              <w:left w:val="single" w:sz="4" w:space="0" w:color="000000"/>
              <w:bottom w:val="single" w:sz="4" w:space="0" w:color="000000"/>
              <w:right w:val="single" w:sz="4" w:space="0" w:color="000000"/>
            </w:tcBorders>
          </w:tcPr>
          <w:p w14:paraId="131B976D" w14:textId="77777777" w:rsidR="00590DC1" w:rsidRPr="00CC2135" w:rsidRDefault="00590DC1" w:rsidP="00590DC1">
            <w:pPr>
              <w:jc w:val="center"/>
              <w:rPr>
                <w:rFonts w:ascii="Times New Roman" w:hAnsi="Times New Roman" w:cs="Times New Roman"/>
                <w:sz w:val="24"/>
                <w:szCs w:val="24"/>
                <w:lang w:val="en-US"/>
              </w:rPr>
            </w:pPr>
          </w:p>
          <w:p w14:paraId="248CFF59" w14:textId="77777777" w:rsidR="00590DC1" w:rsidRPr="00CC2135" w:rsidRDefault="00590DC1" w:rsidP="00590DC1">
            <w:pPr>
              <w:jc w:val="center"/>
              <w:rPr>
                <w:rFonts w:ascii="Times New Roman" w:hAnsi="Times New Roman" w:cs="Times New Roman"/>
                <w:sz w:val="24"/>
                <w:szCs w:val="24"/>
                <w:lang w:val="en-US"/>
              </w:rPr>
            </w:pPr>
            <w:r w:rsidRPr="00CC2135">
              <w:rPr>
                <w:rFonts w:ascii="Times New Roman" w:hAnsi="Times New Roman" w:cs="Times New Roman"/>
                <w:sz w:val="24"/>
                <w:szCs w:val="24"/>
                <w:lang w:val="en-US"/>
              </w:rPr>
              <w:t>1</w:t>
            </w:r>
          </w:p>
        </w:tc>
        <w:tc>
          <w:tcPr>
            <w:tcW w:w="1985" w:type="dxa"/>
            <w:tcBorders>
              <w:top w:val="single" w:sz="4" w:space="0" w:color="000000"/>
              <w:left w:val="single" w:sz="4" w:space="0" w:color="000000"/>
              <w:bottom w:val="single" w:sz="4" w:space="0" w:color="000000"/>
              <w:right w:val="single" w:sz="4" w:space="0" w:color="000000"/>
            </w:tcBorders>
          </w:tcPr>
          <w:p w14:paraId="502CCF80" w14:textId="77777777" w:rsidR="00590DC1" w:rsidRPr="00CC2135" w:rsidRDefault="00590DC1" w:rsidP="00590DC1">
            <w:pPr>
              <w:jc w:val="center"/>
              <w:rPr>
                <w:rFonts w:ascii="Times New Roman" w:hAnsi="Times New Roman" w:cs="Times New Roman"/>
                <w:sz w:val="24"/>
                <w:szCs w:val="24"/>
                <w:lang w:val="en-US"/>
              </w:rPr>
            </w:pPr>
          </w:p>
          <w:p w14:paraId="622136FE" w14:textId="1FF3668E" w:rsidR="00590DC1" w:rsidRPr="00CC2135" w:rsidRDefault="00CC2135" w:rsidP="00590DC1">
            <w:pPr>
              <w:jc w:val="center"/>
              <w:rPr>
                <w:rFonts w:ascii="Times New Roman" w:hAnsi="Times New Roman" w:cs="Times New Roman"/>
                <w:sz w:val="24"/>
                <w:szCs w:val="24"/>
                <w:lang w:val="en-US"/>
              </w:rPr>
            </w:pPr>
            <w:r>
              <w:rPr>
                <w:rFonts w:ascii="Times New Roman" w:hAnsi="Times New Roman" w:cs="Times New Roman"/>
                <w:sz w:val="24"/>
                <w:szCs w:val="24"/>
                <w:lang w:val="en-US"/>
              </w:rPr>
              <w:t>ABHISHEK R</w:t>
            </w:r>
          </w:p>
        </w:tc>
        <w:tc>
          <w:tcPr>
            <w:tcW w:w="2127" w:type="dxa"/>
            <w:tcBorders>
              <w:top w:val="single" w:sz="4" w:space="0" w:color="000000"/>
              <w:left w:val="single" w:sz="4" w:space="0" w:color="000000"/>
              <w:bottom w:val="single" w:sz="4" w:space="0" w:color="000000"/>
              <w:right w:val="single" w:sz="4" w:space="0" w:color="000000"/>
            </w:tcBorders>
          </w:tcPr>
          <w:p w14:paraId="2F4791C8" w14:textId="77777777" w:rsidR="00590DC1" w:rsidRPr="00CC2135" w:rsidRDefault="00590DC1" w:rsidP="00590DC1">
            <w:pPr>
              <w:jc w:val="center"/>
              <w:rPr>
                <w:rFonts w:ascii="Times New Roman" w:hAnsi="Times New Roman" w:cs="Times New Roman"/>
                <w:sz w:val="24"/>
                <w:szCs w:val="24"/>
                <w:lang w:val="en-US"/>
              </w:rPr>
            </w:pPr>
          </w:p>
          <w:p w14:paraId="67B06186" w14:textId="6887A924" w:rsidR="00590DC1" w:rsidRPr="00CC2135" w:rsidRDefault="00590DC1" w:rsidP="00590DC1">
            <w:pPr>
              <w:jc w:val="center"/>
              <w:rPr>
                <w:rFonts w:ascii="Times New Roman" w:hAnsi="Times New Roman" w:cs="Times New Roman"/>
                <w:sz w:val="24"/>
                <w:szCs w:val="24"/>
                <w:lang w:val="en-US"/>
              </w:rPr>
            </w:pPr>
            <w:r w:rsidRPr="00CC2135">
              <w:rPr>
                <w:rFonts w:ascii="Times New Roman" w:hAnsi="Times New Roman" w:cs="Times New Roman"/>
                <w:sz w:val="24"/>
                <w:szCs w:val="24"/>
                <w:lang w:val="en-US"/>
              </w:rPr>
              <w:t>1JS23CS00</w:t>
            </w:r>
            <w:r w:rsidR="00CC2135">
              <w:rPr>
                <w:rFonts w:ascii="Times New Roman" w:hAnsi="Times New Roman" w:cs="Times New Roman"/>
                <w:sz w:val="24"/>
                <w:szCs w:val="24"/>
                <w:lang w:val="en-US"/>
              </w:rPr>
              <w:t>4</w:t>
            </w:r>
          </w:p>
        </w:tc>
        <w:tc>
          <w:tcPr>
            <w:tcW w:w="2409" w:type="dxa"/>
            <w:tcBorders>
              <w:top w:val="single" w:sz="4" w:space="0" w:color="000000"/>
              <w:left w:val="single" w:sz="4" w:space="0" w:color="000000"/>
              <w:bottom w:val="single" w:sz="4" w:space="0" w:color="000000"/>
              <w:right w:val="single" w:sz="4" w:space="0" w:color="000000"/>
            </w:tcBorders>
          </w:tcPr>
          <w:p w14:paraId="749A3089" w14:textId="77777777" w:rsidR="00590DC1" w:rsidRPr="00CC2135" w:rsidRDefault="00590DC1" w:rsidP="00590DC1">
            <w:pPr>
              <w:jc w:val="center"/>
              <w:rPr>
                <w:rFonts w:ascii="Times New Roman" w:hAnsi="Times New Roman" w:cs="Times New Roman"/>
                <w:sz w:val="24"/>
                <w:szCs w:val="24"/>
                <w:lang w:val="en-US"/>
              </w:rPr>
            </w:pPr>
          </w:p>
        </w:tc>
        <w:tc>
          <w:tcPr>
            <w:tcW w:w="1843" w:type="dxa"/>
            <w:tcBorders>
              <w:top w:val="single" w:sz="4" w:space="0" w:color="000000"/>
              <w:left w:val="single" w:sz="4" w:space="0" w:color="000000"/>
              <w:bottom w:val="single" w:sz="4" w:space="0" w:color="000000"/>
              <w:right w:val="single" w:sz="4" w:space="0" w:color="000000"/>
            </w:tcBorders>
          </w:tcPr>
          <w:p w14:paraId="5A44F652" w14:textId="77777777" w:rsidR="00590DC1" w:rsidRPr="00CC2135" w:rsidRDefault="00590DC1" w:rsidP="00590DC1">
            <w:pPr>
              <w:jc w:val="center"/>
              <w:rPr>
                <w:rFonts w:ascii="Times New Roman" w:hAnsi="Times New Roman" w:cs="Times New Roman"/>
                <w:sz w:val="24"/>
                <w:szCs w:val="24"/>
                <w:lang w:val="en-US"/>
              </w:rPr>
            </w:pPr>
          </w:p>
        </w:tc>
        <w:tc>
          <w:tcPr>
            <w:tcW w:w="2235" w:type="dxa"/>
            <w:tcBorders>
              <w:top w:val="single" w:sz="4" w:space="0" w:color="000000"/>
              <w:left w:val="single" w:sz="4" w:space="0" w:color="000000"/>
              <w:bottom w:val="single" w:sz="4" w:space="0" w:color="000000"/>
              <w:right w:val="single" w:sz="4" w:space="0" w:color="000000"/>
            </w:tcBorders>
          </w:tcPr>
          <w:p w14:paraId="22AAA00D" w14:textId="77777777" w:rsidR="00590DC1" w:rsidRPr="00CC2135" w:rsidRDefault="00590DC1" w:rsidP="00590DC1">
            <w:pPr>
              <w:jc w:val="center"/>
              <w:rPr>
                <w:rFonts w:ascii="Times New Roman" w:hAnsi="Times New Roman" w:cs="Times New Roman"/>
                <w:sz w:val="24"/>
                <w:szCs w:val="24"/>
                <w:lang w:val="en-US"/>
              </w:rPr>
            </w:pPr>
          </w:p>
        </w:tc>
      </w:tr>
    </w:tbl>
    <w:p w14:paraId="4FC7CE3C" w14:textId="77777777" w:rsidR="00590DC1" w:rsidRDefault="00590DC1" w:rsidP="00590DC1">
      <w:pPr>
        <w:jc w:val="center"/>
        <w:rPr>
          <w:lang w:val="en-US"/>
        </w:rPr>
      </w:pPr>
    </w:p>
    <w:p w14:paraId="292C97E5" w14:textId="77777777" w:rsidR="00CC2135" w:rsidRPr="00CC2135" w:rsidRDefault="00590DC1" w:rsidP="00590DC1">
      <w:pPr>
        <w:jc w:val="center"/>
        <w:rPr>
          <w:rFonts w:ascii="Times New Roman" w:hAnsi="Times New Roman" w:cs="Times New Roman"/>
          <w:b/>
          <w:bCs/>
          <w:sz w:val="28"/>
          <w:szCs w:val="28"/>
          <w:lang w:val="en-US"/>
        </w:rPr>
      </w:pPr>
      <w:r w:rsidRPr="00CC2135">
        <w:rPr>
          <w:rFonts w:ascii="Times New Roman" w:hAnsi="Times New Roman" w:cs="Times New Roman"/>
          <w:b/>
          <w:bCs/>
          <w:sz w:val="28"/>
          <w:szCs w:val="28"/>
          <w:lang w:val="en-US"/>
        </w:rPr>
        <w:t xml:space="preserve">Guided by </w:t>
      </w:r>
    </w:p>
    <w:p w14:paraId="2F3320E5" w14:textId="7879B90D" w:rsidR="00590DC1" w:rsidRPr="00CC2135" w:rsidRDefault="00590DC1" w:rsidP="00590DC1">
      <w:pPr>
        <w:jc w:val="center"/>
        <w:rPr>
          <w:rFonts w:ascii="Times New Roman" w:hAnsi="Times New Roman" w:cs="Times New Roman"/>
          <w:sz w:val="28"/>
          <w:szCs w:val="28"/>
          <w:lang w:val="en-US"/>
        </w:rPr>
      </w:pPr>
      <w:r w:rsidRPr="00CC2135">
        <w:rPr>
          <w:rFonts w:ascii="Times New Roman" w:hAnsi="Times New Roman" w:cs="Times New Roman"/>
          <w:sz w:val="28"/>
          <w:szCs w:val="28"/>
          <w:lang w:val="en-US"/>
        </w:rPr>
        <w:t xml:space="preserve">Dr. </w:t>
      </w:r>
      <w:r w:rsidR="00CC2135">
        <w:rPr>
          <w:rFonts w:ascii="Times New Roman" w:hAnsi="Times New Roman" w:cs="Times New Roman"/>
          <w:sz w:val="28"/>
          <w:szCs w:val="28"/>
          <w:lang w:val="en-US"/>
        </w:rPr>
        <w:t>Mallikarjuna P B</w:t>
      </w:r>
    </w:p>
    <w:p w14:paraId="5781BE11" w14:textId="5208C641" w:rsidR="00590DC1" w:rsidRPr="00CC2135" w:rsidRDefault="00590DC1" w:rsidP="00590DC1">
      <w:pPr>
        <w:jc w:val="center"/>
        <w:rPr>
          <w:rFonts w:ascii="Times New Roman" w:hAnsi="Times New Roman" w:cs="Times New Roman"/>
          <w:sz w:val="28"/>
          <w:szCs w:val="28"/>
          <w:lang w:val="en-US"/>
        </w:rPr>
      </w:pPr>
      <w:r w:rsidRPr="00CC2135">
        <w:rPr>
          <w:rFonts w:ascii="Times New Roman" w:hAnsi="Times New Roman" w:cs="Times New Roman"/>
          <w:sz w:val="28"/>
          <w:szCs w:val="28"/>
          <w:lang w:val="en-US"/>
        </w:rPr>
        <w:t>Associate Professor</w:t>
      </w:r>
    </w:p>
    <w:p w14:paraId="276579F4" w14:textId="519FB439" w:rsidR="00590DC1" w:rsidRDefault="00590DC1" w:rsidP="00590DC1">
      <w:pPr>
        <w:jc w:val="center"/>
        <w:rPr>
          <w:rFonts w:ascii="Times New Roman" w:hAnsi="Times New Roman" w:cs="Times New Roman"/>
          <w:sz w:val="28"/>
          <w:szCs w:val="28"/>
          <w:lang w:val="en-US"/>
        </w:rPr>
      </w:pPr>
      <w:r w:rsidRPr="00CC2135">
        <w:rPr>
          <w:rFonts w:ascii="Times New Roman" w:hAnsi="Times New Roman" w:cs="Times New Roman"/>
          <w:sz w:val="28"/>
          <w:szCs w:val="28"/>
          <w:lang w:val="en-US"/>
        </w:rPr>
        <w:t>Department of Computer Science and Engineering</w:t>
      </w:r>
    </w:p>
    <w:p w14:paraId="371D4F0E" w14:textId="76D1BF07" w:rsidR="00CC2135" w:rsidRPr="00CC2135" w:rsidRDefault="00CC2135" w:rsidP="00590DC1">
      <w:pPr>
        <w:jc w:val="center"/>
        <w:rPr>
          <w:rFonts w:ascii="Times New Roman" w:hAnsi="Times New Roman" w:cs="Times New Roman"/>
          <w:sz w:val="28"/>
          <w:szCs w:val="28"/>
          <w:lang w:val="en-US"/>
        </w:rPr>
      </w:pPr>
      <w:r>
        <w:rPr>
          <w:noProof/>
        </w:rPr>
        <w:drawing>
          <wp:anchor distT="0" distB="0" distL="114300" distR="114300" simplePos="0" relativeHeight="251660288" behindDoc="0" locked="0" layoutInCell="1" allowOverlap="1" wp14:anchorId="5C0AC12A" wp14:editId="4C59A2A6">
            <wp:simplePos x="0" y="0"/>
            <wp:positionH relativeFrom="column">
              <wp:posOffset>2362200</wp:posOffset>
            </wp:positionH>
            <wp:positionV relativeFrom="paragraph">
              <wp:posOffset>88265</wp:posOffset>
            </wp:positionV>
            <wp:extent cx="1002642" cy="982980"/>
            <wp:effectExtent l="0" t="0" r="0" b="0"/>
            <wp:wrapSquare wrapText="bothSides"/>
            <wp:docPr id="968670018" name="Picture 5" descr="STEP-JSSAT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EP-JSSATEB"/>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02642" cy="982980"/>
                    </a:xfrm>
                    <a:prstGeom prst="rect">
                      <a:avLst/>
                    </a:prstGeom>
                    <a:noFill/>
                    <a:ln>
                      <a:noFill/>
                    </a:ln>
                  </pic:spPr>
                </pic:pic>
              </a:graphicData>
            </a:graphic>
          </wp:anchor>
        </w:drawing>
      </w:r>
    </w:p>
    <w:p w14:paraId="0A0DC7C0" w14:textId="75D33F02" w:rsidR="00CC2135" w:rsidRDefault="00CC2135" w:rsidP="00CC2135">
      <w:pPr>
        <w:jc w:val="center"/>
        <w:rPr>
          <w:rFonts w:ascii="Times New Roman" w:hAnsi="Times New Roman" w:cs="Times New Roman"/>
          <w:sz w:val="28"/>
          <w:szCs w:val="28"/>
          <w:lang w:val="en-US"/>
        </w:rPr>
      </w:pPr>
    </w:p>
    <w:p w14:paraId="00902A89" w14:textId="77777777" w:rsidR="00CC2135" w:rsidRDefault="00CC2135" w:rsidP="00CC2135">
      <w:pPr>
        <w:jc w:val="center"/>
        <w:rPr>
          <w:rFonts w:ascii="Times New Roman" w:hAnsi="Times New Roman" w:cs="Times New Roman"/>
          <w:sz w:val="28"/>
          <w:szCs w:val="28"/>
          <w:lang w:val="en-US"/>
        </w:rPr>
      </w:pPr>
    </w:p>
    <w:p w14:paraId="1C42DE5F" w14:textId="77777777" w:rsidR="00CC2135" w:rsidRDefault="00CC2135" w:rsidP="00CC2135">
      <w:pPr>
        <w:jc w:val="center"/>
        <w:rPr>
          <w:rFonts w:ascii="Times New Roman" w:hAnsi="Times New Roman" w:cs="Times New Roman"/>
          <w:sz w:val="28"/>
          <w:szCs w:val="28"/>
          <w:lang w:val="en-US"/>
        </w:rPr>
      </w:pPr>
    </w:p>
    <w:p w14:paraId="2A2F1956" w14:textId="35BC84E4" w:rsidR="00590DC1" w:rsidRPr="00CC2135" w:rsidRDefault="00590DC1" w:rsidP="00CC2135">
      <w:pPr>
        <w:jc w:val="center"/>
        <w:rPr>
          <w:rFonts w:ascii="Times New Roman" w:hAnsi="Times New Roman" w:cs="Times New Roman"/>
          <w:sz w:val="28"/>
          <w:szCs w:val="28"/>
          <w:lang w:val="en-US"/>
        </w:rPr>
      </w:pPr>
      <w:r w:rsidRPr="00CC2135">
        <w:rPr>
          <w:rFonts w:ascii="Times New Roman" w:hAnsi="Times New Roman" w:cs="Times New Roman"/>
          <w:sz w:val="28"/>
          <w:szCs w:val="28"/>
          <w:lang w:val="en-US"/>
        </w:rPr>
        <w:t>JSS Academy of Technical Education, Bengaluru – 560060 Department of Computer Science Engineering</w:t>
      </w:r>
    </w:p>
    <w:p w14:paraId="016063B3" w14:textId="7E5BFE13" w:rsidR="006B10EB" w:rsidRPr="000B61A8" w:rsidRDefault="006B10EB" w:rsidP="006B10EB">
      <w:pPr>
        <w:rPr>
          <w:rFonts w:ascii="Times New Roman" w:hAnsi="Times New Roman" w:cs="Times New Roman"/>
          <w:b/>
          <w:bCs/>
          <w:sz w:val="28"/>
          <w:szCs w:val="28"/>
        </w:rPr>
      </w:pPr>
      <w:r w:rsidRPr="000B61A8">
        <w:rPr>
          <w:rFonts w:ascii="Times New Roman" w:hAnsi="Times New Roman" w:cs="Times New Roman"/>
          <w:b/>
          <w:bCs/>
          <w:sz w:val="28"/>
          <w:szCs w:val="28"/>
        </w:rPr>
        <w:lastRenderedPageBreak/>
        <w:t>Abstract</w:t>
      </w:r>
    </w:p>
    <w:p w14:paraId="257D2C58" w14:textId="635CFCF0" w:rsidR="006B10EB" w:rsidRPr="000B61A8" w:rsidRDefault="006B10EB" w:rsidP="000B61A8">
      <w:pPr>
        <w:jc w:val="both"/>
        <w:rPr>
          <w:rFonts w:ascii="Times New Roman" w:hAnsi="Times New Roman" w:cs="Times New Roman"/>
        </w:rPr>
      </w:pPr>
      <w:r w:rsidRPr="000B61A8">
        <w:rPr>
          <w:rFonts w:ascii="Times New Roman" w:hAnsi="Times New Roman" w:cs="Times New Roman"/>
        </w:rPr>
        <w:t>Breast cancer is one of the leading causes of mortality among women worldwide, making early and accurate diagnosis critical for improving survival rates. This project presents an intelligent breast cancer classification system that integrates dimensionality reduction techniques, wrapper-based feature selection methods, and machine learning models to achieve high predictive accuracy. The system leverages Principal Component Analysis (PCA), Linear Discriminant Analysis (LDA), Singular Value Decomposition (SVD), and Correlation-based filtering to reduce feature space complexity. Additionally, advanced wrapper methods such as Sequential Forward Selection (SFS), Sequential Backward Selection (SBS), Sequential Floating Forward Selection (SFFS), and Sequential Floating Backward Selection (SFBS) are used for optimal feature selection.</w:t>
      </w:r>
    </w:p>
    <w:p w14:paraId="4E1AF074" w14:textId="77777777" w:rsidR="006B10EB" w:rsidRPr="000B61A8" w:rsidRDefault="006B10EB" w:rsidP="000B61A8">
      <w:pPr>
        <w:jc w:val="both"/>
        <w:rPr>
          <w:rFonts w:ascii="Times New Roman" w:hAnsi="Times New Roman" w:cs="Times New Roman"/>
        </w:rPr>
      </w:pPr>
      <w:r w:rsidRPr="000B61A8">
        <w:rPr>
          <w:rFonts w:ascii="Times New Roman" w:hAnsi="Times New Roman" w:cs="Times New Roman"/>
        </w:rPr>
        <w:t xml:space="preserve">Multiple classification models were evaluated, with Support Vector Machine (SVM) demonstrating superior performance. The system is implemented as a full-stack application with a Flask-based backend providing REST APIs and a </w:t>
      </w:r>
      <w:proofErr w:type="spellStart"/>
      <w:r w:rsidRPr="000B61A8">
        <w:rPr>
          <w:rFonts w:ascii="Times New Roman" w:hAnsi="Times New Roman" w:cs="Times New Roman"/>
        </w:rPr>
        <w:t>Streamlit</w:t>
      </w:r>
      <w:proofErr w:type="spellEnd"/>
      <w:r w:rsidRPr="000B61A8">
        <w:rPr>
          <w:rFonts w:ascii="Times New Roman" w:hAnsi="Times New Roman" w:cs="Times New Roman"/>
        </w:rPr>
        <w:t xml:space="preserve"> frontend offering interactive dashboards. Explainable AI is integrated using SHAP (</w:t>
      </w:r>
      <w:proofErr w:type="spellStart"/>
      <w:r w:rsidRPr="000B61A8">
        <w:rPr>
          <w:rFonts w:ascii="Times New Roman" w:hAnsi="Times New Roman" w:cs="Times New Roman"/>
        </w:rPr>
        <w:t>SHapley</w:t>
      </w:r>
      <w:proofErr w:type="spellEnd"/>
      <w:r w:rsidRPr="000B61A8">
        <w:rPr>
          <w:rFonts w:ascii="Times New Roman" w:hAnsi="Times New Roman" w:cs="Times New Roman"/>
        </w:rPr>
        <w:t xml:space="preserve"> Additive Explanations), enabling interpretability through visualizations such as waterfall plots.</w:t>
      </w:r>
    </w:p>
    <w:p w14:paraId="4F5175A9" w14:textId="096784C4" w:rsidR="006B10EB" w:rsidRPr="000B61A8" w:rsidRDefault="006B10EB" w:rsidP="000B61A8">
      <w:pPr>
        <w:jc w:val="both"/>
        <w:rPr>
          <w:rFonts w:ascii="Times New Roman" w:hAnsi="Times New Roman" w:cs="Times New Roman"/>
        </w:rPr>
      </w:pPr>
      <w:r w:rsidRPr="000B61A8">
        <w:rPr>
          <w:rFonts w:ascii="Times New Roman" w:hAnsi="Times New Roman" w:cs="Times New Roman"/>
        </w:rPr>
        <w:t>The proposed system achieves high accuracy while maintaining interpretability, making it suitable for real-world healthcare applications.</w:t>
      </w:r>
    </w:p>
    <w:p w14:paraId="28BA3BF3" w14:textId="2E320AFD" w:rsidR="006B10EB" w:rsidRPr="000B61A8" w:rsidRDefault="006B10EB">
      <w:pPr>
        <w:rPr>
          <w:rFonts w:ascii="Times New Roman" w:hAnsi="Times New Roman" w:cs="Times New Roman"/>
          <w:b/>
          <w:bCs/>
          <w:sz w:val="28"/>
          <w:szCs w:val="28"/>
        </w:rPr>
      </w:pPr>
      <w:r w:rsidRPr="000B61A8">
        <w:rPr>
          <w:rFonts w:ascii="Times New Roman" w:hAnsi="Times New Roman" w:cs="Times New Roman"/>
          <w:b/>
          <w:bCs/>
          <w:sz w:val="28"/>
          <w:szCs w:val="28"/>
        </w:rPr>
        <w:t>Introduction</w:t>
      </w:r>
    </w:p>
    <w:p w14:paraId="35A776C9" w14:textId="0FB88DDB" w:rsidR="006B10EB" w:rsidRPr="000B61A8" w:rsidRDefault="006B10EB">
      <w:pPr>
        <w:rPr>
          <w:rFonts w:ascii="Times New Roman" w:hAnsi="Times New Roman" w:cs="Times New Roman"/>
          <w:b/>
          <w:bCs/>
          <w:sz w:val="24"/>
          <w:szCs w:val="24"/>
        </w:rPr>
      </w:pPr>
      <w:r w:rsidRPr="000B61A8">
        <w:rPr>
          <w:rFonts w:ascii="Times New Roman" w:hAnsi="Times New Roman" w:cs="Times New Roman"/>
          <w:b/>
          <w:bCs/>
          <w:sz w:val="24"/>
          <w:szCs w:val="24"/>
        </w:rPr>
        <w:t>Background</w:t>
      </w:r>
    </w:p>
    <w:p w14:paraId="61F93086" w14:textId="67FF0898" w:rsidR="006B10EB" w:rsidRPr="000B61A8" w:rsidRDefault="006B10EB">
      <w:pPr>
        <w:rPr>
          <w:rFonts w:ascii="Times New Roman" w:hAnsi="Times New Roman" w:cs="Times New Roman"/>
        </w:rPr>
      </w:pPr>
      <w:r w:rsidRPr="000B61A8">
        <w:rPr>
          <w:rFonts w:ascii="Times New Roman" w:hAnsi="Times New Roman" w:cs="Times New Roman"/>
        </w:rPr>
        <w:t>Breast cancer is a major global health concern, requiring early detection to reduce mortality rates. Traditional diagnostic methods rely heavily on manual analysis and clinical expertise, which can be subjective and time-consuming.</w:t>
      </w:r>
    </w:p>
    <w:p w14:paraId="61CA2401" w14:textId="60026716" w:rsidR="006B10EB" w:rsidRPr="000B61A8" w:rsidRDefault="006B10EB">
      <w:pPr>
        <w:rPr>
          <w:rFonts w:ascii="Times New Roman" w:hAnsi="Times New Roman" w:cs="Times New Roman"/>
        </w:rPr>
      </w:pPr>
      <w:r w:rsidRPr="000B61A8">
        <w:rPr>
          <w:rFonts w:ascii="Times New Roman" w:hAnsi="Times New Roman" w:cs="Times New Roman"/>
        </w:rPr>
        <w:t>Machine Learning in Healthcare</w:t>
      </w:r>
    </w:p>
    <w:p w14:paraId="1E016976" w14:textId="0573EB9C" w:rsidR="006B10EB" w:rsidRPr="000B61A8" w:rsidRDefault="006B10EB">
      <w:pPr>
        <w:rPr>
          <w:rFonts w:ascii="Times New Roman" w:hAnsi="Times New Roman" w:cs="Times New Roman"/>
        </w:rPr>
      </w:pPr>
      <w:r w:rsidRPr="000B61A8">
        <w:rPr>
          <w:rFonts w:ascii="Times New Roman" w:hAnsi="Times New Roman" w:cs="Times New Roman"/>
        </w:rPr>
        <w:t>Machine learning (ML) has revolutionized healthcare by enabling automated and data-driven decision-making. ML models can identify complex patterns in medical datasets, assisting clinicians in diagnosis and prognosis.</w:t>
      </w:r>
    </w:p>
    <w:p w14:paraId="7B2C024A" w14:textId="77777777" w:rsidR="006B10EB" w:rsidRPr="000B61A8" w:rsidRDefault="006B10EB" w:rsidP="006B10EB">
      <w:pPr>
        <w:rPr>
          <w:rFonts w:ascii="Times New Roman" w:hAnsi="Times New Roman" w:cs="Times New Roman"/>
          <w:b/>
          <w:bCs/>
        </w:rPr>
      </w:pPr>
      <w:r w:rsidRPr="000B61A8">
        <w:rPr>
          <w:rFonts w:ascii="Times New Roman" w:hAnsi="Times New Roman" w:cs="Times New Roman"/>
          <w:b/>
          <w:bCs/>
        </w:rPr>
        <w:t>Need for Dimensionality Reduction</w:t>
      </w:r>
    </w:p>
    <w:p w14:paraId="6260DBDF" w14:textId="77777777" w:rsidR="006B10EB" w:rsidRPr="000B61A8" w:rsidRDefault="006B10EB" w:rsidP="006B10EB">
      <w:pPr>
        <w:rPr>
          <w:rFonts w:ascii="Times New Roman" w:hAnsi="Times New Roman" w:cs="Times New Roman"/>
        </w:rPr>
      </w:pPr>
      <w:r w:rsidRPr="000B61A8">
        <w:rPr>
          <w:rFonts w:ascii="Times New Roman" w:hAnsi="Times New Roman" w:cs="Times New Roman"/>
        </w:rPr>
        <w:t>Medical datasets often contain a large number of features, leading to:</w:t>
      </w:r>
    </w:p>
    <w:p w14:paraId="38DFF81E" w14:textId="77777777" w:rsidR="006B10EB" w:rsidRPr="000B61A8" w:rsidRDefault="006B10EB" w:rsidP="006B10EB">
      <w:pPr>
        <w:numPr>
          <w:ilvl w:val="0"/>
          <w:numId w:val="1"/>
        </w:numPr>
        <w:rPr>
          <w:rFonts w:ascii="Times New Roman" w:hAnsi="Times New Roman" w:cs="Times New Roman"/>
        </w:rPr>
      </w:pPr>
      <w:r w:rsidRPr="000B61A8">
        <w:rPr>
          <w:rFonts w:ascii="Times New Roman" w:hAnsi="Times New Roman" w:cs="Times New Roman"/>
        </w:rPr>
        <w:t xml:space="preserve">Increased computational complexity </w:t>
      </w:r>
    </w:p>
    <w:p w14:paraId="033E6547" w14:textId="77777777" w:rsidR="006B10EB" w:rsidRPr="000B61A8" w:rsidRDefault="006B10EB" w:rsidP="006B10EB">
      <w:pPr>
        <w:numPr>
          <w:ilvl w:val="0"/>
          <w:numId w:val="1"/>
        </w:numPr>
        <w:rPr>
          <w:rFonts w:ascii="Times New Roman" w:hAnsi="Times New Roman" w:cs="Times New Roman"/>
        </w:rPr>
      </w:pPr>
      <w:r w:rsidRPr="000B61A8">
        <w:rPr>
          <w:rFonts w:ascii="Times New Roman" w:hAnsi="Times New Roman" w:cs="Times New Roman"/>
        </w:rPr>
        <w:t xml:space="preserve">Risk of overfitting </w:t>
      </w:r>
    </w:p>
    <w:p w14:paraId="0BC0081F" w14:textId="77777777" w:rsidR="006B10EB" w:rsidRPr="000B61A8" w:rsidRDefault="006B10EB" w:rsidP="006B10EB">
      <w:pPr>
        <w:numPr>
          <w:ilvl w:val="0"/>
          <w:numId w:val="1"/>
        </w:numPr>
        <w:rPr>
          <w:rFonts w:ascii="Times New Roman" w:hAnsi="Times New Roman" w:cs="Times New Roman"/>
        </w:rPr>
      </w:pPr>
      <w:r w:rsidRPr="000B61A8">
        <w:rPr>
          <w:rFonts w:ascii="Times New Roman" w:hAnsi="Times New Roman" w:cs="Times New Roman"/>
        </w:rPr>
        <w:t xml:space="preserve">Reduced model interpretability </w:t>
      </w:r>
    </w:p>
    <w:p w14:paraId="610450FF" w14:textId="77777777" w:rsidR="006B10EB" w:rsidRPr="000B61A8" w:rsidRDefault="006B10EB" w:rsidP="006B10EB">
      <w:pPr>
        <w:rPr>
          <w:rFonts w:ascii="Times New Roman" w:hAnsi="Times New Roman" w:cs="Times New Roman"/>
          <w:b/>
          <w:bCs/>
          <w:sz w:val="24"/>
          <w:szCs w:val="24"/>
        </w:rPr>
      </w:pPr>
      <w:r w:rsidRPr="000B61A8">
        <w:rPr>
          <w:rFonts w:ascii="Times New Roman" w:hAnsi="Times New Roman" w:cs="Times New Roman"/>
          <w:b/>
          <w:bCs/>
          <w:sz w:val="24"/>
          <w:szCs w:val="24"/>
        </w:rPr>
        <w:t>Dimensionality reduction helps:</w:t>
      </w:r>
    </w:p>
    <w:p w14:paraId="7DA43F42" w14:textId="77777777" w:rsidR="006B10EB" w:rsidRPr="000B61A8" w:rsidRDefault="006B10EB" w:rsidP="006B10EB">
      <w:pPr>
        <w:numPr>
          <w:ilvl w:val="0"/>
          <w:numId w:val="2"/>
        </w:numPr>
        <w:rPr>
          <w:rFonts w:ascii="Times New Roman" w:hAnsi="Times New Roman" w:cs="Times New Roman"/>
        </w:rPr>
      </w:pPr>
      <w:r w:rsidRPr="000B61A8">
        <w:rPr>
          <w:rFonts w:ascii="Times New Roman" w:hAnsi="Times New Roman" w:cs="Times New Roman"/>
        </w:rPr>
        <w:t xml:space="preserve">Eliminate redundant features </w:t>
      </w:r>
    </w:p>
    <w:p w14:paraId="211BC8D4" w14:textId="77777777" w:rsidR="006B10EB" w:rsidRPr="000B61A8" w:rsidRDefault="006B10EB" w:rsidP="006B10EB">
      <w:pPr>
        <w:numPr>
          <w:ilvl w:val="0"/>
          <w:numId w:val="2"/>
        </w:numPr>
        <w:rPr>
          <w:rFonts w:ascii="Times New Roman" w:hAnsi="Times New Roman" w:cs="Times New Roman"/>
        </w:rPr>
      </w:pPr>
      <w:r w:rsidRPr="000B61A8">
        <w:rPr>
          <w:rFonts w:ascii="Times New Roman" w:hAnsi="Times New Roman" w:cs="Times New Roman"/>
        </w:rPr>
        <w:t xml:space="preserve">Improve model performance </w:t>
      </w:r>
    </w:p>
    <w:p w14:paraId="41F43E9D" w14:textId="77777777" w:rsidR="006B10EB" w:rsidRPr="000B61A8" w:rsidRDefault="006B10EB" w:rsidP="006B10EB">
      <w:pPr>
        <w:numPr>
          <w:ilvl w:val="0"/>
          <w:numId w:val="2"/>
        </w:numPr>
        <w:rPr>
          <w:rFonts w:ascii="Times New Roman" w:hAnsi="Times New Roman" w:cs="Times New Roman"/>
        </w:rPr>
      </w:pPr>
      <w:r w:rsidRPr="000B61A8">
        <w:rPr>
          <w:rFonts w:ascii="Times New Roman" w:hAnsi="Times New Roman" w:cs="Times New Roman"/>
        </w:rPr>
        <w:t>Reduce training time</w:t>
      </w:r>
    </w:p>
    <w:p w14:paraId="111AD749" w14:textId="77777777" w:rsidR="006B10EB" w:rsidRPr="000B61A8" w:rsidRDefault="006B10EB" w:rsidP="006B10EB">
      <w:pPr>
        <w:rPr>
          <w:rFonts w:ascii="Times New Roman" w:hAnsi="Times New Roman" w:cs="Times New Roman"/>
        </w:rPr>
      </w:pPr>
    </w:p>
    <w:p w14:paraId="1CAF2F7A" w14:textId="77777777" w:rsidR="006B10EB" w:rsidRPr="000B61A8" w:rsidRDefault="006B10EB" w:rsidP="006B10EB">
      <w:pPr>
        <w:rPr>
          <w:rFonts w:ascii="Times New Roman" w:hAnsi="Times New Roman" w:cs="Times New Roman"/>
        </w:rPr>
      </w:pPr>
    </w:p>
    <w:p w14:paraId="3F6110D2" w14:textId="77777777" w:rsidR="000B61A8" w:rsidRDefault="000B61A8" w:rsidP="006B10EB">
      <w:pPr>
        <w:rPr>
          <w:rFonts w:ascii="Times New Roman" w:hAnsi="Times New Roman" w:cs="Times New Roman"/>
        </w:rPr>
      </w:pPr>
    </w:p>
    <w:p w14:paraId="01763DB6" w14:textId="4D1BD256" w:rsidR="006B10EB" w:rsidRPr="000B61A8" w:rsidRDefault="006B10EB" w:rsidP="006B10EB">
      <w:pPr>
        <w:rPr>
          <w:rFonts w:ascii="Times New Roman" w:hAnsi="Times New Roman" w:cs="Times New Roman"/>
          <w:b/>
          <w:bCs/>
          <w:sz w:val="24"/>
          <w:szCs w:val="24"/>
        </w:rPr>
      </w:pPr>
      <w:r w:rsidRPr="000B61A8">
        <w:rPr>
          <w:rFonts w:ascii="Times New Roman" w:hAnsi="Times New Roman" w:cs="Times New Roman"/>
          <w:b/>
          <w:bCs/>
          <w:sz w:val="24"/>
          <w:szCs w:val="24"/>
        </w:rPr>
        <w:lastRenderedPageBreak/>
        <w:t>Motivation for Explainable AI</w:t>
      </w:r>
    </w:p>
    <w:p w14:paraId="302A2D4F" w14:textId="77777777" w:rsidR="006B10EB" w:rsidRPr="000B61A8" w:rsidRDefault="006B10EB" w:rsidP="006B10EB">
      <w:pPr>
        <w:rPr>
          <w:rFonts w:ascii="Times New Roman" w:hAnsi="Times New Roman" w:cs="Times New Roman"/>
        </w:rPr>
      </w:pPr>
      <w:r w:rsidRPr="000B61A8">
        <w:rPr>
          <w:rFonts w:ascii="Times New Roman" w:hAnsi="Times New Roman" w:cs="Times New Roman"/>
        </w:rPr>
        <w:t>In healthcare, model transparency is essential. Black-box models lack trust and acceptance among clinicians. Explainable AI (XAI) ensures:</w:t>
      </w:r>
    </w:p>
    <w:p w14:paraId="5D190066" w14:textId="77777777" w:rsidR="006B10EB" w:rsidRPr="000B61A8" w:rsidRDefault="006B10EB" w:rsidP="006B10EB">
      <w:pPr>
        <w:numPr>
          <w:ilvl w:val="0"/>
          <w:numId w:val="3"/>
        </w:numPr>
        <w:rPr>
          <w:rFonts w:ascii="Times New Roman" w:hAnsi="Times New Roman" w:cs="Times New Roman"/>
        </w:rPr>
      </w:pPr>
      <w:r w:rsidRPr="000B61A8">
        <w:rPr>
          <w:rFonts w:ascii="Times New Roman" w:hAnsi="Times New Roman" w:cs="Times New Roman"/>
        </w:rPr>
        <w:t xml:space="preserve">Transparency in predictions </w:t>
      </w:r>
    </w:p>
    <w:p w14:paraId="23312016" w14:textId="77777777" w:rsidR="006B10EB" w:rsidRPr="000B61A8" w:rsidRDefault="006B10EB" w:rsidP="006B10EB">
      <w:pPr>
        <w:numPr>
          <w:ilvl w:val="0"/>
          <w:numId w:val="3"/>
        </w:numPr>
        <w:rPr>
          <w:rFonts w:ascii="Times New Roman" w:hAnsi="Times New Roman" w:cs="Times New Roman"/>
        </w:rPr>
      </w:pPr>
      <w:r w:rsidRPr="000B61A8">
        <w:rPr>
          <w:rFonts w:ascii="Times New Roman" w:hAnsi="Times New Roman" w:cs="Times New Roman"/>
        </w:rPr>
        <w:t xml:space="preserve">Better decision support </w:t>
      </w:r>
    </w:p>
    <w:p w14:paraId="2EA8B1AD" w14:textId="77777777" w:rsidR="006B10EB" w:rsidRPr="000B61A8" w:rsidRDefault="006B10EB" w:rsidP="006B10EB">
      <w:pPr>
        <w:numPr>
          <w:ilvl w:val="0"/>
          <w:numId w:val="3"/>
        </w:numPr>
        <w:rPr>
          <w:rFonts w:ascii="Times New Roman" w:hAnsi="Times New Roman" w:cs="Times New Roman"/>
        </w:rPr>
      </w:pPr>
      <w:r w:rsidRPr="000B61A8">
        <w:rPr>
          <w:rFonts w:ascii="Times New Roman" w:hAnsi="Times New Roman" w:cs="Times New Roman"/>
        </w:rPr>
        <w:t>Increased trust in ML systems</w:t>
      </w:r>
    </w:p>
    <w:p w14:paraId="0786BA8E" w14:textId="77777777" w:rsidR="006B10EB" w:rsidRPr="000B61A8" w:rsidRDefault="006B10EB" w:rsidP="006B10EB">
      <w:pPr>
        <w:rPr>
          <w:rFonts w:ascii="Times New Roman" w:hAnsi="Times New Roman" w:cs="Times New Roman"/>
          <w:b/>
          <w:bCs/>
          <w:sz w:val="28"/>
          <w:szCs w:val="28"/>
        </w:rPr>
      </w:pPr>
      <w:r w:rsidRPr="000B61A8">
        <w:rPr>
          <w:rFonts w:ascii="Times New Roman" w:hAnsi="Times New Roman" w:cs="Times New Roman"/>
          <w:b/>
          <w:bCs/>
          <w:sz w:val="28"/>
          <w:szCs w:val="28"/>
        </w:rPr>
        <w:t>Objectives</w:t>
      </w:r>
    </w:p>
    <w:p w14:paraId="56AF833F" w14:textId="77777777" w:rsidR="006B10EB" w:rsidRPr="000B61A8" w:rsidRDefault="006B10EB" w:rsidP="006B10EB">
      <w:pPr>
        <w:numPr>
          <w:ilvl w:val="0"/>
          <w:numId w:val="4"/>
        </w:numPr>
        <w:rPr>
          <w:rFonts w:ascii="Times New Roman" w:hAnsi="Times New Roman" w:cs="Times New Roman"/>
        </w:rPr>
      </w:pPr>
      <w:r w:rsidRPr="000B61A8">
        <w:rPr>
          <w:rFonts w:ascii="Times New Roman" w:hAnsi="Times New Roman" w:cs="Times New Roman"/>
        </w:rPr>
        <w:t xml:space="preserve">Implement dimensionality reduction techniques (PCA, LDA, SVD, Correlation) </w:t>
      </w:r>
    </w:p>
    <w:p w14:paraId="264AE16E" w14:textId="77777777" w:rsidR="006B10EB" w:rsidRPr="000B61A8" w:rsidRDefault="006B10EB" w:rsidP="006B10EB">
      <w:pPr>
        <w:numPr>
          <w:ilvl w:val="0"/>
          <w:numId w:val="4"/>
        </w:numPr>
        <w:rPr>
          <w:rFonts w:ascii="Times New Roman" w:hAnsi="Times New Roman" w:cs="Times New Roman"/>
        </w:rPr>
      </w:pPr>
      <w:r w:rsidRPr="000B61A8">
        <w:rPr>
          <w:rFonts w:ascii="Times New Roman" w:hAnsi="Times New Roman" w:cs="Times New Roman"/>
        </w:rPr>
        <w:t xml:space="preserve">Apply wrapper-based feature selection methods (SFS, SBS, SFFS, SFBS) </w:t>
      </w:r>
    </w:p>
    <w:p w14:paraId="21B6EEC3" w14:textId="77777777" w:rsidR="006B10EB" w:rsidRPr="000B61A8" w:rsidRDefault="006B10EB" w:rsidP="006B10EB">
      <w:pPr>
        <w:numPr>
          <w:ilvl w:val="0"/>
          <w:numId w:val="4"/>
        </w:numPr>
        <w:rPr>
          <w:rFonts w:ascii="Times New Roman" w:hAnsi="Times New Roman" w:cs="Times New Roman"/>
        </w:rPr>
      </w:pPr>
      <w:r w:rsidRPr="000B61A8">
        <w:rPr>
          <w:rFonts w:ascii="Times New Roman" w:hAnsi="Times New Roman" w:cs="Times New Roman"/>
        </w:rPr>
        <w:t xml:space="preserve">Train and evaluate multiple classification models </w:t>
      </w:r>
    </w:p>
    <w:p w14:paraId="01F2725B" w14:textId="77777777" w:rsidR="006B10EB" w:rsidRPr="000B61A8" w:rsidRDefault="006B10EB" w:rsidP="006B10EB">
      <w:pPr>
        <w:numPr>
          <w:ilvl w:val="0"/>
          <w:numId w:val="4"/>
        </w:numPr>
        <w:rPr>
          <w:rFonts w:ascii="Times New Roman" w:hAnsi="Times New Roman" w:cs="Times New Roman"/>
        </w:rPr>
      </w:pPr>
      <w:r w:rsidRPr="000B61A8">
        <w:rPr>
          <w:rFonts w:ascii="Times New Roman" w:hAnsi="Times New Roman" w:cs="Times New Roman"/>
        </w:rPr>
        <w:t xml:space="preserve">Identify the best-performing model (SVM) </w:t>
      </w:r>
    </w:p>
    <w:p w14:paraId="4D19B36C" w14:textId="77777777" w:rsidR="006B10EB" w:rsidRPr="000B61A8" w:rsidRDefault="006B10EB" w:rsidP="006B10EB">
      <w:pPr>
        <w:numPr>
          <w:ilvl w:val="0"/>
          <w:numId w:val="4"/>
        </w:numPr>
        <w:rPr>
          <w:rFonts w:ascii="Times New Roman" w:hAnsi="Times New Roman" w:cs="Times New Roman"/>
        </w:rPr>
      </w:pPr>
      <w:r w:rsidRPr="000B61A8">
        <w:rPr>
          <w:rFonts w:ascii="Times New Roman" w:hAnsi="Times New Roman" w:cs="Times New Roman"/>
        </w:rPr>
        <w:t xml:space="preserve">Develop a Flask-based backend with REST APIs </w:t>
      </w:r>
    </w:p>
    <w:p w14:paraId="6E051013" w14:textId="77777777" w:rsidR="006B10EB" w:rsidRPr="000B61A8" w:rsidRDefault="006B10EB" w:rsidP="006B10EB">
      <w:pPr>
        <w:numPr>
          <w:ilvl w:val="0"/>
          <w:numId w:val="4"/>
        </w:numPr>
        <w:rPr>
          <w:rFonts w:ascii="Times New Roman" w:hAnsi="Times New Roman" w:cs="Times New Roman"/>
        </w:rPr>
      </w:pPr>
      <w:r w:rsidRPr="000B61A8">
        <w:rPr>
          <w:rFonts w:ascii="Times New Roman" w:hAnsi="Times New Roman" w:cs="Times New Roman"/>
        </w:rPr>
        <w:t xml:space="preserve">Build an interactive </w:t>
      </w:r>
      <w:proofErr w:type="spellStart"/>
      <w:r w:rsidRPr="000B61A8">
        <w:rPr>
          <w:rFonts w:ascii="Times New Roman" w:hAnsi="Times New Roman" w:cs="Times New Roman"/>
        </w:rPr>
        <w:t>Streamlit</w:t>
      </w:r>
      <w:proofErr w:type="spellEnd"/>
      <w:r w:rsidRPr="000B61A8">
        <w:rPr>
          <w:rFonts w:ascii="Times New Roman" w:hAnsi="Times New Roman" w:cs="Times New Roman"/>
        </w:rPr>
        <w:t xml:space="preserve"> dashboard </w:t>
      </w:r>
    </w:p>
    <w:p w14:paraId="53469194" w14:textId="77777777" w:rsidR="006B10EB" w:rsidRPr="000B61A8" w:rsidRDefault="006B10EB" w:rsidP="006B10EB">
      <w:pPr>
        <w:numPr>
          <w:ilvl w:val="0"/>
          <w:numId w:val="4"/>
        </w:numPr>
        <w:rPr>
          <w:rFonts w:ascii="Times New Roman" w:hAnsi="Times New Roman" w:cs="Times New Roman"/>
        </w:rPr>
      </w:pPr>
      <w:r w:rsidRPr="000B61A8">
        <w:rPr>
          <w:rFonts w:ascii="Times New Roman" w:hAnsi="Times New Roman" w:cs="Times New Roman"/>
        </w:rPr>
        <w:t xml:space="preserve">Integrate SHAP for model explainability </w:t>
      </w:r>
    </w:p>
    <w:p w14:paraId="554BAB2A" w14:textId="77777777" w:rsidR="006B10EB" w:rsidRPr="000B61A8" w:rsidRDefault="006B10EB" w:rsidP="006B10EB">
      <w:pPr>
        <w:numPr>
          <w:ilvl w:val="0"/>
          <w:numId w:val="4"/>
        </w:numPr>
        <w:rPr>
          <w:rFonts w:ascii="Times New Roman" w:hAnsi="Times New Roman" w:cs="Times New Roman"/>
        </w:rPr>
      </w:pPr>
      <w:r w:rsidRPr="000B61A8">
        <w:rPr>
          <w:rFonts w:ascii="Times New Roman" w:hAnsi="Times New Roman" w:cs="Times New Roman"/>
        </w:rPr>
        <w:t>Enable real-time predictions and feature analysis</w:t>
      </w:r>
    </w:p>
    <w:p w14:paraId="71C81B83" w14:textId="77777777" w:rsidR="000B61A8" w:rsidRPr="000B61A8" w:rsidRDefault="000B61A8" w:rsidP="000B61A8">
      <w:pPr>
        <w:rPr>
          <w:rFonts w:ascii="Times New Roman" w:hAnsi="Times New Roman" w:cs="Times New Roman"/>
        </w:rPr>
      </w:pPr>
    </w:p>
    <w:p w14:paraId="112E98AB" w14:textId="77777777" w:rsidR="000B61A8" w:rsidRPr="000B61A8" w:rsidRDefault="000B61A8" w:rsidP="000B61A8">
      <w:pPr>
        <w:rPr>
          <w:rFonts w:ascii="Times New Roman" w:hAnsi="Times New Roman" w:cs="Times New Roman"/>
          <w:b/>
          <w:bCs/>
          <w:sz w:val="28"/>
          <w:szCs w:val="28"/>
          <w:lang w:val="en-US"/>
        </w:rPr>
      </w:pPr>
      <w:bookmarkStart w:id="0" w:name="X3a8d003985c83c157a734156376eb053f898921"/>
      <w:r w:rsidRPr="000B61A8">
        <w:rPr>
          <w:rFonts w:ascii="Times New Roman" w:hAnsi="Times New Roman" w:cs="Times New Roman"/>
          <w:b/>
          <w:bCs/>
          <w:sz w:val="28"/>
          <w:szCs w:val="28"/>
          <w:lang w:val="en-US"/>
        </w:rPr>
        <w:t>Exploratory Data Analysis (EDA)</w:t>
      </w:r>
    </w:p>
    <w:p w14:paraId="43A399FC" w14:textId="77777777" w:rsidR="000B61A8" w:rsidRPr="000B61A8" w:rsidRDefault="000B61A8" w:rsidP="000B61A8">
      <w:pPr>
        <w:rPr>
          <w:rFonts w:ascii="Times New Roman" w:hAnsi="Times New Roman" w:cs="Times New Roman"/>
          <w:b/>
          <w:bCs/>
          <w:sz w:val="24"/>
          <w:szCs w:val="24"/>
          <w:lang w:val="en-US"/>
        </w:rPr>
      </w:pPr>
      <w:bookmarkStart w:id="1" w:name="objective"/>
      <w:r w:rsidRPr="000B61A8">
        <w:rPr>
          <w:rFonts w:ascii="Times New Roman" w:hAnsi="Times New Roman" w:cs="Times New Roman"/>
          <w:b/>
          <w:bCs/>
          <w:sz w:val="24"/>
          <w:szCs w:val="24"/>
          <w:lang w:val="en-US"/>
        </w:rPr>
        <w:t>Objective</w:t>
      </w:r>
    </w:p>
    <w:p w14:paraId="7657256C" w14:textId="77777777" w:rsidR="000B61A8" w:rsidRPr="000B61A8" w:rsidRDefault="000B61A8" w:rsidP="000B61A8">
      <w:pPr>
        <w:rPr>
          <w:rFonts w:ascii="Times New Roman" w:hAnsi="Times New Roman" w:cs="Times New Roman"/>
          <w:lang w:val="en-US"/>
        </w:rPr>
      </w:pPr>
      <w:r w:rsidRPr="000B61A8">
        <w:rPr>
          <w:rFonts w:ascii="Times New Roman" w:hAnsi="Times New Roman" w:cs="Times New Roman"/>
          <w:lang w:val="en-US"/>
        </w:rPr>
        <w:t>To understand the structure, distribution, correlation, and characteristics of the Breast Cancer dataset before applying dimensionality reduction and classification models.</w:t>
      </w:r>
    </w:p>
    <w:p w14:paraId="08438804" w14:textId="77777777" w:rsidR="000B61A8" w:rsidRPr="000B61A8" w:rsidRDefault="000B61A8" w:rsidP="000B61A8">
      <w:pPr>
        <w:rPr>
          <w:rFonts w:ascii="Times New Roman" w:hAnsi="Times New Roman" w:cs="Times New Roman"/>
          <w:lang w:val="en-US"/>
        </w:rPr>
      </w:pPr>
      <w:r w:rsidRPr="000B61A8">
        <w:rPr>
          <w:rFonts w:ascii="Times New Roman" w:hAnsi="Times New Roman" w:cs="Times New Roman"/>
          <w:lang w:val="en-US"/>
        </w:rPr>
        <w:t>EDA will help justify:</w:t>
      </w:r>
    </w:p>
    <w:p w14:paraId="21C5A499" w14:textId="77777777" w:rsidR="000B61A8" w:rsidRPr="000B61A8" w:rsidRDefault="000B61A8" w:rsidP="000B61A8">
      <w:pPr>
        <w:numPr>
          <w:ilvl w:val="0"/>
          <w:numId w:val="5"/>
        </w:numPr>
        <w:rPr>
          <w:rFonts w:ascii="Times New Roman" w:hAnsi="Times New Roman" w:cs="Times New Roman"/>
          <w:lang w:val="en-US"/>
        </w:rPr>
      </w:pPr>
      <w:r w:rsidRPr="000B61A8">
        <w:rPr>
          <w:rFonts w:ascii="Times New Roman" w:hAnsi="Times New Roman" w:cs="Times New Roman"/>
          <w:lang w:val="en-US"/>
        </w:rPr>
        <w:t>Need for scaling</w:t>
      </w:r>
    </w:p>
    <w:p w14:paraId="36483C54" w14:textId="77777777" w:rsidR="000B61A8" w:rsidRPr="000B61A8" w:rsidRDefault="000B61A8" w:rsidP="000B61A8">
      <w:pPr>
        <w:numPr>
          <w:ilvl w:val="0"/>
          <w:numId w:val="5"/>
        </w:numPr>
        <w:rPr>
          <w:rFonts w:ascii="Times New Roman" w:hAnsi="Times New Roman" w:cs="Times New Roman"/>
          <w:lang w:val="en-US"/>
        </w:rPr>
      </w:pPr>
      <w:r w:rsidRPr="000B61A8">
        <w:rPr>
          <w:rFonts w:ascii="Times New Roman" w:hAnsi="Times New Roman" w:cs="Times New Roman"/>
          <w:lang w:val="en-US"/>
        </w:rPr>
        <w:t>Need for dimensionality reduction</w:t>
      </w:r>
    </w:p>
    <w:p w14:paraId="0C3F2594" w14:textId="77777777" w:rsidR="000B61A8" w:rsidRDefault="000B61A8" w:rsidP="000B61A8">
      <w:pPr>
        <w:numPr>
          <w:ilvl w:val="0"/>
          <w:numId w:val="5"/>
        </w:numPr>
        <w:rPr>
          <w:rFonts w:ascii="Times New Roman" w:hAnsi="Times New Roman" w:cs="Times New Roman"/>
          <w:lang w:val="en-US"/>
        </w:rPr>
      </w:pPr>
      <w:r w:rsidRPr="000B61A8">
        <w:rPr>
          <w:rFonts w:ascii="Times New Roman" w:hAnsi="Times New Roman" w:cs="Times New Roman"/>
          <w:lang w:val="en-US"/>
        </w:rPr>
        <w:t>Feature redundancy</w:t>
      </w:r>
      <w:bookmarkStart w:id="2" w:name="exploratory-data-analysis-eda"/>
      <w:bookmarkEnd w:id="0"/>
      <w:bookmarkEnd w:id="1"/>
      <w:bookmarkEnd w:id="2"/>
    </w:p>
    <w:p w14:paraId="6CAA6325" w14:textId="77777777" w:rsidR="000B61A8" w:rsidRPr="000B61A8" w:rsidRDefault="000B61A8" w:rsidP="000B61A8">
      <w:pPr>
        <w:ind w:left="720"/>
        <w:rPr>
          <w:rFonts w:ascii="Times New Roman" w:hAnsi="Times New Roman" w:cs="Times New Roman"/>
          <w:lang w:val="en-US"/>
        </w:rPr>
      </w:pPr>
    </w:p>
    <w:p w14:paraId="6D91680B" w14:textId="77777777" w:rsidR="000B61A8" w:rsidRPr="00B83B02" w:rsidRDefault="000B61A8" w:rsidP="000B61A8">
      <w:pPr>
        <w:rPr>
          <w:rFonts w:ascii="Consolas" w:hAnsi="Consolas" w:cs="Mongolian Baiti"/>
          <w:lang w:val="en-US"/>
        </w:rPr>
      </w:pPr>
      <w:bookmarkStart w:id="3" w:name="a563c9b5"/>
      <w:r w:rsidRPr="00B83B02">
        <w:rPr>
          <w:rFonts w:ascii="Consolas" w:hAnsi="Consolas" w:cs="Mongolian Baiti"/>
          <w:lang w:val="en-US"/>
        </w:rPr>
        <w:t>import pandas as pd</w:t>
      </w:r>
      <w:r w:rsidRPr="00B83B02">
        <w:rPr>
          <w:rFonts w:ascii="Consolas" w:hAnsi="Consolas" w:cs="Mongolian Baiti"/>
          <w:lang w:val="en-US"/>
        </w:rPr>
        <w:br/>
        <w:t xml:space="preserve">import </w:t>
      </w:r>
      <w:proofErr w:type="spellStart"/>
      <w:r w:rsidRPr="00B83B02">
        <w:rPr>
          <w:rFonts w:ascii="Consolas" w:hAnsi="Consolas" w:cs="Mongolian Baiti"/>
          <w:lang w:val="en-US"/>
        </w:rPr>
        <w:t>numpy</w:t>
      </w:r>
      <w:proofErr w:type="spellEnd"/>
      <w:r w:rsidRPr="00B83B02">
        <w:rPr>
          <w:rFonts w:ascii="Consolas" w:hAnsi="Consolas" w:cs="Mongolian Baiti"/>
          <w:lang w:val="en-US"/>
        </w:rPr>
        <w:t xml:space="preserve"> as np</w:t>
      </w:r>
      <w:r w:rsidRPr="00B83B02">
        <w:rPr>
          <w:rFonts w:ascii="Consolas" w:hAnsi="Consolas" w:cs="Mongolian Baiti"/>
          <w:lang w:val="en-US"/>
        </w:rPr>
        <w:br/>
        <w:t xml:space="preserve">import </w:t>
      </w:r>
      <w:proofErr w:type="spellStart"/>
      <w:r w:rsidRPr="00B83B02">
        <w:rPr>
          <w:rFonts w:ascii="Consolas" w:hAnsi="Consolas" w:cs="Mongolian Baiti"/>
          <w:lang w:val="en-US"/>
        </w:rPr>
        <w:t>matplotlib.pyplot</w:t>
      </w:r>
      <w:proofErr w:type="spellEnd"/>
      <w:r w:rsidRPr="00B83B02">
        <w:rPr>
          <w:rFonts w:ascii="Consolas" w:hAnsi="Consolas" w:cs="Mongolian Baiti"/>
          <w:lang w:val="en-US"/>
        </w:rPr>
        <w:t xml:space="preserve"> as </w:t>
      </w:r>
      <w:proofErr w:type="spellStart"/>
      <w:r w:rsidRPr="00B83B02">
        <w:rPr>
          <w:rFonts w:ascii="Consolas" w:hAnsi="Consolas" w:cs="Mongolian Baiti"/>
          <w:lang w:val="en-US"/>
        </w:rPr>
        <w:t>plt</w:t>
      </w:r>
      <w:proofErr w:type="spellEnd"/>
      <w:r w:rsidRPr="00B83B02">
        <w:rPr>
          <w:rFonts w:ascii="Consolas" w:hAnsi="Consolas" w:cs="Mongolian Baiti"/>
          <w:lang w:val="en-US"/>
        </w:rPr>
        <w:br/>
        <w:t xml:space="preserve">import seaborn as </w:t>
      </w:r>
      <w:proofErr w:type="spellStart"/>
      <w:r w:rsidRPr="00B83B02">
        <w:rPr>
          <w:rFonts w:ascii="Consolas" w:hAnsi="Consolas" w:cs="Mongolian Baiti"/>
          <w:lang w:val="en-US"/>
        </w:rPr>
        <w:t>sns</w:t>
      </w:r>
      <w:proofErr w:type="spellEnd"/>
      <w:r w:rsidRPr="00B83B02">
        <w:rPr>
          <w:rFonts w:ascii="Consolas" w:hAnsi="Consolas" w:cs="Mongolian Baiti"/>
          <w:lang w:val="en-US"/>
        </w:rPr>
        <w:br/>
      </w:r>
      <w:r w:rsidRPr="00B83B02">
        <w:rPr>
          <w:rFonts w:ascii="Consolas" w:hAnsi="Consolas" w:cs="Mongolian Baiti"/>
          <w:lang w:val="en-US"/>
        </w:rPr>
        <w:br/>
      </w:r>
      <w:proofErr w:type="spellStart"/>
      <w:r w:rsidRPr="00B83B02">
        <w:rPr>
          <w:rFonts w:ascii="Consolas" w:hAnsi="Consolas" w:cs="Mongolian Baiti"/>
          <w:lang w:val="en-US"/>
        </w:rPr>
        <w:t>sns.set</w:t>
      </w:r>
      <w:proofErr w:type="spellEnd"/>
      <w:r w:rsidRPr="00B83B02">
        <w:rPr>
          <w:rFonts w:ascii="Consolas" w:hAnsi="Consolas" w:cs="Mongolian Baiti"/>
          <w:lang w:val="en-US"/>
        </w:rPr>
        <w:t>(style="</w:t>
      </w:r>
      <w:proofErr w:type="spellStart"/>
      <w:r w:rsidRPr="00B83B02">
        <w:rPr>
          <w:rFonts w:ascii="Consolas" w:hAnsi="Consolas" w:cs="Mongolian Baiti"/>
          <w:lang w:val="en-US"/>
        </w:rPr>
        <w:t>whitegrid</w:t>
      </w:r>
      <w:proofErr w:type="spellEnd"/>
      <w:r w:rsidRPr="00B83B02">
        <w:rPr>
          <w:rFonts w:ascii="Consolas" w:hAnsi="Consolas" w:cs="Mongolian Baiti"/>
          <w:lang w:val="en-US"/>
        </w:rPr>
        <w:t>")</w:t>
      </w:r>
      <w:r w:rsidRPr="00B83B02">
        <w:rPr>
          <w:rFonts w:ascii="Consolas" w:hAnsi="Consolas" w:cs="Mongolian Baiti"/>
          <w:lang w:val="en-US"/>
        </w:rPr>
        <w:br/>
      </w:r>
      <w:bookmarkEnd w:id="3"/>
    </w:p>
    <w:p w14:paraId="7E51608F" w14:textId="77777777" w:rsidR="000B61A8" w:rsidRPr="00B83B02" w:rsidRDefault="000B61A8" w:rsidP="000B61A8">
      <w:pPr>
        <w:rPr>
          <w:rFonts w:ascii="Consolas" w:hAnsi="Consolas" w:cs="Mongolian Baiti"/>
          <w:lang w:val="en-US"/>
        </w:rPr>
      </w:pPr>
      <w:bookmarkStart w:id="4" w:name="fc675d1f"/>
      <w:proofErr w:type="spellStart"/>
      <w:r w:rsidRPr="00B83B02">
        <w:rPr>
          <w:rFonts w:ascii="Consolas" w:hAnsi="Consolas" w:cs="Mongolian Baiti"/>
          <w:lang w:val="en-US"/>
        </w:rPr>
        <w:t>df</w:t>
      </w:r>
      <w:proofErr w:type="spellEnd"/>
      <w:r w:rsidRPr="00B83B02">
        <w:rPr>
          <w:rFonts w:ascii="Consolas" w:hAnsi="Consolas" w:cs="Mongolian Baiti"/>
          <w:lang w:val="en-US"/>
        </w:rPr>
        <w:t xml:space="preserve"> = </w:t>
      </w:r>
      <w:proofErr w:type="spellStart"/>
      <w:r w:rsidRPr="00B83B02">
        <w:rPr>
          <w:rFonts w:ascii="Consolas" w:hAnsi="Consolas" w:cs="Mongolian Baiti"/>
          <w:lang w:val="en-US"/>
        </w:rPr>
        <w:t>pd.read_csv</w:t>
      </w:r>
      <w:proofErr w:type="spellEnd"/>
      <w:r w:rsidRPr="00B83B02">
        <w:rPr>
          <w:rFonts w:ascii="Consolas" w:hAnsi="Consolas" w:cs="Mongolian Baiti"/>
          <w:lang w:val="en-US"/>
        </w:rPr>
        <w:t>(</w:t>
      </w:r>
      <w:proofErr w:type="spellStart"/>
      <w:r w:rsidRPr="00B83B02">
        <w:rPr>
          <w:rFonts w:ascii="Consolas" w:hAnsi="Consolas" w:cs="Mongolian Baiti"/>
          <w:lang w:val="en-US"/>
        </w:rPr>
        <w:t>r"C</w:t>
      </w:r>
      <w:proofErr w:type="spellEnd"/>
      <w:r w:rsidRPr="00B83B02">
        <w:rPr>
          <w:rFonts w:ascii="Consolas" w:hAnsi="Consolas" w:cs="Mongolian Baiti"/>
          <w:lang w:val="en-US"/>
        </w:rPr>
        <w:t>:\ML PROJECT\Dimensionality-Reduction-Classification-Study\data\raw_data\breast_cancer.csv")</w:t>
      </w:r>
      <w:r w:rsidRPr="00B83B02">
        <w:rPr>
          <w:rFonts w:ascii="Consolas" w:hAnsi="Consolas" w:cs="Mongolian Baiti"/>
          <w:lang w:val="en-US"/>
        </w:rPr>
        <w:br/>
      </w:r>
      <w:proofErr w:type="spellStart"/>
      <w:r w:rsidRPr="00B83B02">
        <w:rPr>
          <w:rFonts w:ascii="Consolas" w:hAnsi="Consolas" w:cs="Mongolian Baiti"/>
          <w:lang w:val="en-US"/>
        </w:rPr>
        <w:t>df.head</w:t>
      </w:r>
      <w:proofErr w:type="spellEnd"/>
      <w:r w:rsidRPr="00B83B02">
        <w:rPr>
          <w:rFonts w:ascii="Consolas" w:hAnsi="Consolas" w:cs="Mongolian Baiti"/>
          <w:lang w:val="en-US"/>
        </w:rPr>
        <w:t>()</w:t>
      </w:r>
    </w:p>
    <w:p w14:paraId="12F243D1" w14:textId="35B31F0F" w:rsidR="000B61A8" w:rsidRPr="000B61A8" w:rsidRDefault="000B61A8" w:rsidP="000B61A8">
      <w:pPr>
        <w:rPr>
          <w:lang w:val="en-US"/>
        </w:rPr>
      </w:pPr>
      <w:r w:rsidRPr="000B61A8">
        <w:rPr>
          <w:bdr w:val="single" w:sz="4" w:space="0" w:color="auto"/>
          <w:lang w:val="en-US"/>
        </w:rPr>
        <w:lastRenderedPageBreak/>
        <w:t xml:space="preserve">   mean radius  mean texture  mean perimeter  mean area  mean smoothness  </w:t>
      </w:r>
      <w:r w:rsidRPr="000B61A8">
        <w:rPr>
          <w:bdr w:val="single" w:sz="4" w:space="0" w:color="auto"/>
          <w:lang w:val="en-US"/>
        </w:rPr>
        <w:br/>
        <w:t xml:space="preserve">0        17.99         10.38          </w:t>
      </w:r>
      <w:r>
        <w:rPr>
          <w:bdr w:val="single" w:sz="4" w:space="0" w:color="auto"/>
          <w:lang w:val="en-US"/>
        </w:rPr>
        <w:tab/>
      </w:r>
      <w:r w:rsidRPr="000B61A8">
        <w:rPr>
          <w:bdr w:val="single" w:sz="4" w:space="0" w:color="auto"/>
          <w:lang w:val="en-US"/>
        </w:rPr>
        <w:t xml:space="preserve">122.80     </w:t>
      </w:r>
      <w:r>
        <w:rPr>
          <w:bdr w:val="single" w:sz="4" w:space="0" w:color="auto"/>
          <w:lang w:val="en-US"/>
        </w:rPr>
        <w:tab/>
      </w:r>
      <w:r w:rsidRPr="000B61A8">
        <w:rPr>
          <w:bdr w:val="single" w:sz="4" w:space="0" w:color="auto"/>
          <w:lang w:val="en-US"/>
        </w:rPr>
        <w:t xml:space="preserve">1001.0          </w:t>
      </w:r>
      <w:r>
        <w:rPr>
          <w:bdr w:val="single" w:sz="4" w:space="0" w:color="auto"/>
          <w:lang w:val="en-US"/>
        </w:rPr>
        <w:tab/>
      </w:r>
      <w:r w:rsidRPr="000B61A8">
        <w:rPr>
          <w:bdr w:val="single" w:sz="4" w:space="0" w:color="auto"/>
          <w:lang w:val="en-US"/>
        </w:rPr>
        <w:t xml:space="preserve">0.11840   </w:t>
      </w:r>
      <w:r w:rsidRPr="000B61A8">
        <w:rPr>
          <w:bdr w:val="single" w:sz="4" w:space="0" w:color="auto"/>
          <w:lang w:val="en-US"/>
        </w:rPr>
        <w:br/>
        <w:t xml:space="preserve">1        20.57         17.77          </w:t>
      </w:r>
      <w:r>
        <w:rPr>
          <w:bdr w:val="single" w:sz="4" w:space="0" w:color="auto"/>
          <w:lang w:val="en-US"/>
        </w:rPr>
        <w:tab/>
      </w:r>
      <w:r w:rsidRPr="000B61A8">
        <w:rPr>
          <w:bdr w:val="single" w:sz="4" w:space="0" w:color="auto"/>
          <w:lang w:val="en-US"/>
        </w:rPr>
        <w:t xml:space="preserve">132.90     </w:t>
      </w:r>
      <w:r>
        <w:rPr>
          <w:bdr w:val="single" w:sz="4" w:space="0" w:color="auto"/>
          <w:lang w:val="en-US"/>
        </w:rPr>
        <w:tab/>
      </w:r>
      <w:r w:rsidRPr="000B61A8">
        <w:rPr>
          <w:bdr w:val="single" w:sz="4" w:space="0" w:color="auto"/>
          <w:lang w:val="en-US"/>
        </w:rPr>
        <w:t xml:space="preserve">1326.0          </w:t>
      </w:r>
      <w:r>
        <w:rPr>
          <w:bdr w:val="single" w:sz="4" w:space="0" w:color="auto"/>
          <w:lang w:val="en-US"/>
        </w:rPr>
        <w:tab/>
      </w:r>
      <w:r w:rsidRPr="000B61A8">
        <w:rPr>
          <w:bdr w:val="single" w:sz="4" w:space="0" w:color="auto"/>
          <w:lang w:val="en-US"/>
        </w:rPr>
        <w:t xml:space="preserve">0.08474   </w:t>
      </w:r>
      <w:r w:rsidRPr="000B61A8">
        <w:rPr>
          <w:bdr w:val="single" w:sz="4" w:space="0" w:color="auto"/>
          <w:lang w:val="en-US"/>
        </w:rPr>
        <w:br/>
        <w:t xml:space="preserve">2        19.69         21.25          </w:t>
      </w:r>
      <w:r>
        <w:rPr>
          <w:bdr w:val="single" w:sz="4" w:space="0" w:color="auto"/>
          <w:lang w:val="en-US"/>
        </w:rPr>
        <w:tab/>
      </w:r>
      <w:r w:rsidRPr="000B61A8">
        <w:rPr>
          <w:bdr w:val="single" w:sz="4" w:space="0" w:color="auto"/>
          <w:lang w:val="en-US"/>
        </w:rPr>
        <w:t xml:space="preserve">130.00     </w:t>
      </w:r>
      <w:r>
        <w:rPr>
          <w:bdr w:val="single" w:sz="4" w:space="0" w:color="auto"/>
          <w:lang w:val="en-US"/>
        </w:rPr>
        <w:tab/>
      </w:r>
      <w:r w:rsidRPr="000B61A8">
        <w:rPr>
          <w:bdr w:val="single" w:sz="4" w:space="0" w:color="auto"/>
          <w:lang w:val="en-US"/>
        </w:rPr>
        <w:t xml:space="preserve">1203.0         </w:t>
      </w:r>
      <w:r>
        <w:rPr>
          <w:bdr w:val="single" w:sz="4" w:space="0" w:color="auto"/>
          <w:lang w:val="en-US"/>
        </w:rPr>
        <w:tab/>
      </w:r>
      <w:r w:rsidRPr="000B61A8">
        <w:rPr>
          <w:bdr w:val="single" w:sz="4" w:space="0" w:color="auto"/>
          <w:lang w:val="en-US"/>
        </w:rPr>
        <w:t xml:space="preserve">0.10960   </w:t>
      </w:r>
      <w:r w:rsidRPr="000B61A8">
        <w:rPr>
          <w:bdr w:val="single" w:sz="4" w:space="0" w:color="auto"/>
          <w:lang w:val="en-US"/>
        </w:rPr>
        <w:br/>
        <w:t xml:space="preserve">3        11.42         20.38           </w:t>
      </w:r>
      <w:r>
        <w:rPr>
          <w:bdr w:val="single" w:sz="4" w:space="0" w:color="auto"/>
          <w:lang w:val="en-US"/>
        </w:rPr>
        <w:tab/>
      </w:r>
      <w:r w:rsidRPr="000B61A8">
        <w:rPr>
          <w:bdr w:val="single" w:sz="4" w:space="0" w:color="auto"/>
          <w:lang w:val="en-US"/>
        </w:rPr>
        <w:t xml:space="preserve">77.58      </w:t>
      </w:r>
      <w:r>
        <w:rPr>
          <w:bdr w:val="single" w:sz="4" w:space="0" w:color="auto"/>
          <w:lang w:val="en-US"/>
        </w:rPr>
        <w:tab/>
      </w:r>
      <w:r w:rsidRPr="000B61A8">
        <w:rPr>
          <w:bdr w:val="single" w:sz="4" w:space="0" w:color="auto"/>
          <w:lang w:val="en-US"/>
        </w:rPr>
        <w:t xml:space="preserve">386.1     </w:t>
      </w:r>
      <w:r>
        <w:rPr>
          <w:bdr w:val="single" w:sz="4" w:space="0" w:color="auto"/>
          <w:lang w:val="en-US"/>
        </w:rPr>
        <w:tab/>
      </w:r>
      <w:r w:rsidRPr="000B61A8">
        <w:rPr>
          <w:bdr w:val="single" w:sz="4" w:space="0" w:color="auto"/>
          <w:lang w:val="en-US"/>
        </w:rPr>
        <w:t xml:space="preserve">0.14250   </w:t>
      </w:r>
      <w:r w:rsidRPr="000B61A8">
        <w:rPr>
          <w:bdr w:val="single" w:sz="4" w:space="0" w:color="auto"/>
          <w:lang w:val="en-US"/>
        </w:rPr>
        <w:br/>
        <w:t xml:space="preserve">4        20.29         14.34          </w:t>
      </w:r>
      <w:r>
        <w:rPr>
          <w:bdr w:val="single" w:sz="4" w:space="0" w:color="auto"/>
          <w:lang w:val="en-US"/>
        </w:rPr>
        <w:tab/>
      </w:r>
      <w:r w:rsidRPr="000B61A8">
        <w:rPr>
          <w:bdr w:val="single" w:sz="4" w:space="0" w:color="auto"/>
          <w:lang w:val="en-US"/>
        </w:rPr>
        <w:t xml:space="preserve">135.10     </w:t>
      </w:r>
      <w:r>
        <w:rPr>
          <w:bdr w:val="single" w:sz="4" w:space="0" w:color="auto"/>
          <w:lang w:val="en-US"/>
        </w:rPr>
        <w:tab/>
      </w:r>
      <w:r w:rsidRPr="000B61A8">
        <w:rPr>
          <w:bdr w:val="single" w:sz="4" w:space="0" w:color="auto"/>
          <w:lang w:val="en-US"/>
        </w:rPr>
        <w:t xml:space="preserve">1297.0          </w:t>
      </w:r>
      <w:r>
        <w:rPr>
          <w:bdr w:val="single" w:sz="4" w:space="0" w:color="auto"/>
          <w:lang w:val="en-US"/>
        </w:rPr>
        <w:tab/>
      </w:r>
      <w:r w:rsidRPr="000B61A8">
        <w:rPr>
          <w:bdr w:val="single" w:sz="4" w:space="0" w:color="auto"/>
          <w:lang w:val="en-US"/>
        </w:rPr>
        <w:t xml:space="preserve">0.10030   </w:t>
      </w:r>
      <w:r w:rsidRPr="000B61A8">
        <w:rPr>
          <w:lang w:val="en-US"/>
        </w:rPr>
        <w:br/>
      </w:r>
      <w:r w:rsidRPr="000B61A8">
        <w:rPr>
          <w:lang w:val="en-US"/>
        </w:rPr>
        <w:br/>
      </w:r>
      <w:r w:rsidRPr="000B61A8">
        <w:rPr>
          <w:bdr w:val="single" w:sz="4" w:space="0" w:color="auto"/>
          <w:lang w:val="en-US"/>
        </w:rPr>
        <w:t xml:space="preserve">   mean compactness  mean concavity  mean concave points  mean symmetry  </w:t>
      </w:r>
      <w:r w:rsidRPr="000B61A8">
        <w:rPr>
          <w:bdr w:val="single" w:sz="4" w:space="0" w:color="auto"/>
          <w:lang w:val="en-US"/>
        </w:rPr>
        <w:br/>
        <w:t xml:space="preserve">0           0.27760          </w:t>
      </w:r>
      <w:r>
        <w:rPr>
          <w:bdr w:val="single" w:sz="4" w:space="0" w:color="auto"/>
          <w:lang w:val="en-US"/>
        </w:rPr>
        <w:tab/>
      </w:r>
      <w:r w:rsidRPr="000B61A8">
        <w:rPr>
          <w:bdr w:val="single" w:sz="4" w:space="0" w:color="auto"/>
          <w:lang w:val="en-US"/>
        </w:rPr>
        <w:t xml:space="preserve">0.3001              </w:t>
      </w:r>
      <w:r>
        <w:rPr>
          <w:bdr w:val="single" w:sz="4" w:space="0" w:color="auto"/>
          <w:lang w:val="en-US"/>
        </w:rPr>
        <w:tab/>
      </w:r>
      <w:r>
        <w:rPr>
          <w:bdr w:val="single" w:sz="4" w:space="0" w:color="auto"/>
          <w:lang w:val="en-US"/>
        </w:rPr>
        <w:tab/>
      </w:r>
      <w:r w:rsidRPr="000B61A8">
        <w:rPr>
          <w:bdr w:val="single" w:sz="4" w:space="0" w:color="auto"/>
          <w:lang w:val="en-US"/>
        </w:rPr>
        <w:t xml:space="preserve">0.14710         </w:t>
      </w:r>
      <w:r>
        <w:rPr>
          <w:bdr w:val="single" w:sz="4" w:space="0" w:color="auto"/>
          <w:lang w:val="en-US"/>
        </w:rPr>
        <w:tab/>
      </w:r>
      <w:r w:rsidRPr="000B61A8">
        <w:rPr>
          <w:bdr w:val="single" w:sz="4" w:space="0" w:color="auto"/>
          <w:lang w:val="en-US"/>
        </w:rPr>
        <w:t xml:space="preserve">0.2419   </w:t>
      </w:r>
      <w:r w:rsidRPr="000B61A8">
        <w:rPr>
          <w:bdr w:val="single" w:sz="4" w:space="0" w:color="auto"/>
          <w:lang w:val="en-US"/>
        </w:rPr>
        <w:br/>
        <w:t xml:space="preserve">1           0.07864          </w:t>
      </w:r>
      <w:r>
        <w:rPr>
          <w:bdr w:val="single" w:sz="4" w:space="0" w:color="auto"/>
          <w:lang w:val="en-US"/>
        </w:rPr>
        <w:tab/>
      </w:r>
      <w:r w:rsidRPr="000B61A8">
        <w:rPr>
          <w:bdr w:val="single" w:sz="4" w:space="0" w:color="auto"/>
          <w:lang w:val="en-US"/>
        </w:rPr>
        <w:t xml:space="preserve">0.0869              </w:t>
      </w:r>
      <w:r>
        <w:rPr>
          <w:bdr w:val="single" w:sz="4" w:space="0" w:color="auto"/>
          <w:lang w:val="en-US"/>
        </w:rPr>
        <w:tab/>
      </w:r>
      <w:r>
        <w:rPr>
          <w:bdr w:val="single" w:sz="4" w:space="0" w:color="auto"/>
          <w:lang w:val="en-US"/>
        </w:rPr>
        <w:tab/>
      </w:r>
      <w:r w:rsidRPr="000B61A8">
        <w:rPr>
          <w:bdr w:val="single" w:sz="4" w:space="0" w:color="auto"/>
          <w:lang w:val="en-US"/>
        </w:rPr>
        <w:t xml:space="preserve">0.07017         </w:t>
      </w:r>
      <w:r>
        <w:rPr>
          <w:bdr w:val="single" w:sz="4" w:space="0" w:color="auto"/>
          <w:lang w:val="en-US"/>
        </w:rPr>
        <w:tab/>
      </w:r>
      <w:r w:rsidRPr="000B61A8">
        <w:rPr>
          <w:bdr w:val="single" w:sz="4" w:space="0" w:color="auto"/>
          <w:lang w:val="en-US"/>
        </w:rPr>
        <w:t xml:space="preserve">0.1812   </w:t>
      </w:r>
      <w:r w:rsidRPr="000B61A8">
        <w:rPr>
          <w:bdr w:val="single" w:sz="4" w:space="0" w:color="auto"/>
          <w:lang w:val="en-US"/>
        </w:rPr>
        <w:br/>
        <w:t xml:space="preserve">2           0.15990          </w:t>
      </w:r>
      <w:r>
        <w:rPr>
          <w:bdr w:val="single" w:sz="4" w:space="0" w:color="auto"/>
          <w:lang w:val="en-US"/>
        </w:rPr>
        <w:tab/>
      </w:r>
      <w:r w:rsidRPr="000B61A8">
        <w:rPr>
          <w:bdr w:val="single" w:sz="4" w:space="0" w:color="auto"/>
          <w:lang w:val="en-US"/>
        </w:rPr>
        <w:t xml:space="preserve">0.1974              </w:t>
      </w:r>
      <w:r>
        <w:rPr>
          <w:bdr w:val="single" w:sz="4" w:space="0" w:color="auto"/>
          <w:lang w:val="en-US"/>
        </w:rPr>
        <w:tab/>
      </w:r>
      <w:r>
        <w:rPr>
          <w:bdr w:val="single" w:sz="4" w:space="0" w:color="auto"/>
          <w:lang w:val="en-US"/>
        </w:rPr>
        <w:tab/>
      </w:r>
      <w:r w:rsidRPr="000B61A8">
        <w:rPr>
          <w:bdr w:val="single" w:sz="4" w:space="0" w:color="auto"/>
          <w:lang w:val="en-US"/>
        </w:rPr>
        <w:t xml:space="preserve">0.12790         </w:t>
      </w:r>
      <w:r>
        <w:rPr>
          <w:bdr w:val="single" w:sz="4" w:space="0" w:color="auto"/>
          <w:lang w:val="en-US"/>
        </w:rPr>
        <w:tab/>
      </w:r>
      <w:r w:rsidRPr="000B61A8">
        <w:rPr>
          <w:bdr w:val="single" w:sz="4" w:space="0" w:color="auto"/>
          <w:lang w:val="en-US"/>
        </w:rPr>
        <w:t xml:space="preserve">0.2069   </w:t>
      </w:r>
      <w:r w:rsidRPr="000B61A8">
        <w:rPr>
          <w:bdr w:val="single" w:sz="4" w:space="0" w:color="auto"/>
          <w:lang w:val="en-US"/>
        </w:rPr>
        <w:br/>
        <w:t xml:space="preserve">3           0.28390          </w:t>
      </w:r>
      <w:r>
        <w:rPr>
          <w:bdr w:val="single" w:sz="4" w:space="0" w:color="auto"/>
          <w:lang w:val="en-US"/>
        </w:rPr>
        <w:tab/>
      </w:r>
      <w:r w:rsidRPr="000B61A8">
        <w:rPr>
          <w:bdr w:val="single" w:sz="4" w:space="0" w:color="auto"/>
          <w:lang w:val="en-US"/>
        </w:rPr>
        <w:t xml:space="preserve">0.2414              </w:t>
      </w:r>
      <w:r>
        <w:rPr>
          <w:bdr w:val="single" w:sz="4" w:space="0" w:color="auto"/>
          <w:lang w:val="en-US"/>
        </w:rPr>
        <w:tab/>
      </w:r>
      <w:r>
        <w:rPr>
          <w:bdr w:val="single" w:sz="4" w:space="0" w:color="auto"/>
          <w:lang w:val="en-US"/>
        </w:rPr>
        <w:tab/>
      </w:r>
      <w:r w:rsidRPr="000B61A8">
        <w:rPr>
          <w:bdr w:val="single" w:sz="4" w:space="0" w:color="auto"/>
          <w:lang w:val="en-US"/>
        </w:rPr>
        <w:t xml:space="preserve">0.10520         </w:t>
      </w:r>
      <w:r>
        <w:rPr>
          <w:bdr w:val="single" w:sz="4" w:space="0" w:color="auto"/>
          <w:lang w:val="en-US"/>
        </w:rPr>
        <w:tab/>
      </w:r>
      <w:r w:rsidRPr="000B61A8">
        <w:rPr>
          <w:bdr w:val="single" w:sz="4" w:space="0" w:color="auto"/>
          <w:lang w:val="en-US"/>
        </w:rPr>
        <w:t xml:space="preserve">0.2597   </w:t>
      </w:r>
      <w:r w:rsidRPr="000B61A8">
        <w:rPr>
          <w:bdr w:val="single" w:sz="4" w:space="0" w:color="auto"/>
          <w:lang w:val="en-US"/>
        </w:rPr>
        <w:br/>
        <w:t xml:space="preserve">4           0.13280          </w:t>
      </w:r>
      <w:r>
        <w:rPr>
          <w:bdr w:val="single" w:sz="4" w:space="0" w:color="auto"/>
          <w:lang w:val="en-US"/>
        </w:rPr>
        <w:tab/>
      </w:r>
      <w:r w:rsidRPr="000B61A8">
        <w:rPr>
          <w:bdr w:val="single" w:sz="4" w:space="0" w:color="auto"/>
          <w:lang w:val="en-US"/>
        </w:rPr>
        <w:t xml:space="preserve">0.1980              </w:t>
      </w:r>
      <w:r>
        <w:rPr>
          <w:bdr w:val="single" w:sz="4" w:space="0" w:color="auto"/>
          <w:lang w:val="en-US"/>
        </w:rPr>
        <w:tab/>
      </w:r>
      <w:r>
        <w:rPr>
          <w:bdr w:val="single" w:sz="4" w:space="0" w:color="auto"/>
          <w:lang w:val="en-US"/>
        </w:rPr>
        <w:tab/>
      </w:r>
      <w:r w:rsidRPr="000B61A8">
        <w:rPr>
          <w:bdr w:val="single" w:sz="4" w:space="0" w:color="auto"/>
          <w:lang w:val="en-US"/>
        </w:rPr>
        <w:t xml:space="preserve">0.10430         </w:t>
      </w:r>
      <w:r>
        <w:rPr>
          <w:bdr w:val="single" w:sz="4" w:space="0" w:color="auto"/>
          <w:lang w:val="en-US"/>
        </w:rPr>
        <w:tab/>
      </w:r>
      <w:r w:rsidRPr="000B61A8">
        <w:rPr>
          <w:bdr w:val="single" w:sz="4" w:space="0" w:color="auto"/>
          <w:lang w:val="en-US"/>
        </w:rPr>
        <w:t xml:space="preserve">0.1809   </w:t>
      </w:r>
      <w:r w:rsidRPr="000B61A8">
        <w:rPr>
          <w:bdr w:val="single" w:sz="4" w:space="0" w:color="auto"/>
          <w:lang w:val="en-US"/>
        </w:rPr>
        <w:br/>
      </w:r>
      <w:r w:rsidRPr="000B61A8">
        <w:rPr>
          <w:bdr w:val="single" w:sz="4" w:space="0" w:color="auto"/>
          <w:lang w:val="en-US"/>
        </w:rPr>
        <w:br/>
      </w:r>
      <w:r w:rsidRPr="00B83B02">
        <w:rPr>
          <w:bdr w:val="single" w:sz="4" w:space="0" w:color="auto"/>
          <w:lang w:val="en-US"/>
        </w:rPr>
        <w:t xml:space="preserve">   mean fractal dimension  ...  worst texture  worst perimeter  worst area  </w:t>
      </w:r>
      <w:r w:rsidRPr="00B83B02">
        <w:rPr>
          <w:bdr w:val="single" w:sz="4" w:space="0" w:color="auto"/>
          <w:lang w:val="en-US"/>
        </w:rPr>
        <w:br/>
        <w:t xml:space="preserve">0                 0.07871  ...          </w:t>
      </w:r>
      <w:r w:rsidR="00B83B02">
        <w:rPr>
          <w:bdr w:val="single" w:sz="4" w:space="0" w:color="auto"/>
          <w:lang w:val="en-US"/>
        </w:rPr>
        <w:tab/>
      </w:r>
      <w:r w:rsidRPr="00B83B02">
        <w:rPr>
          <w:bdr w:val="single" w:sz="4" w:space="0" w:color="auto"/>
          <w:lang w:val="en-US"/>
        </w:rPr>
        <w:t xml:space="preserve">17.33           </w:t>
      </w:r>
      <w:r w:rsidR="00B83B02">
        <w:rPr>
          <w:bdr w:val="single" w:sz="4" w:space="0" w:color="auto"/>
          <w:lang w:val="en-US"/>
        </w:rPr>
        <w:tab/>
      </w:r>
      <w:r w:rsidRPr="00B83B02">
        <w:rPr>
          <w:bdr w:val="single" w:sz="4" w:space="0" w:color="auto"/>
          <w:lang w:val="en-US"/>
        </w:rPr>
        <w:t xml:space="preserve">184.60      </w:t>
      </w:r>
      <w:r w:rsidR="00B83B02">
        <w:rPr>
          <w:bdr w:val="single" w:sz="4" w:space="0" w:color="auto"/>
          <w:lang w:val="en-US"/>
        </w:rPr>
        <w:tab/>
      </w:r>
      <w:r w:rsidRPr="00B83B02">
        <w:rPr>
          <w:bdr w:val="single" w:sz="4" w:space="0" w:color="auto"/>
          <w:lang w:val="en-US"/>
        </w:rPr>
        <w:t xml:space="preserve">2019.0   </w:t>
      </w:r>
      <w:r w:rsidRPr="00B83B02">
        <w:rPr>
          <w:bdr w:val="single" w:sz="4" w:space="0" w:color="auto"/>
          <w:lang w:val="en-US"/>
        </w:rPr>
        <w:br/>
        <w:t xml:space="preserve">1                 0.05667  ...          </w:t>
      </w:r>
      <w:r w:rsidR="00B83B02">
        <w:rPr>
          <w:bdr w:val="single" w:sz="4" w:space="0" w:color="auto"/>
          <w:lang w:val="en-US"/>
        </w:rPr>
        <w:tab/>
      </w:r>
      <w:r w:rsidRPr="00B83B02">
        <w:rPr>
          <w:bdr w:val="single" w:sz="4" w:space="0" w:color="auto"/>
          <w:lang w:val="en-US"/>
        </w:rPr>
        <w:t xml:space="preserve">23.41           </w:t>
      </w:r>
      <w:r w:rsidR="00B83B02">
        <w:rPr>
          <w:bdr w:val="single" w:sz="4" w:space="0" w:color="auto"/>
          <w:lang w:val="en-US"/>
        </w:rPr>
        <w:tab/>
      </w:r>
      <w:r w:rsidRPr="00B83B02">
        <w:rPr>
          <w:bdr w:val="single" w:sz="4" w:space="0" w:color="auto"/>
          <w:lang w:val="en-US"/>
        </w:rPr>
        <w:t xml:space="preserve">158.80      </w:t>
      </w:r>
      <w:r w:rsidR="00B83B02">
        <w:rPr>
          <w:bdr w:val="single" w:sz="4" w:space="0" w:color="auto"/>
          <w:lang w:val="en-US"/>
        </w:rPr>
        <w:tab/>
      </w:r>
      <w:r w:rsidRPr="00B83B02">
        <w:rPr>
          <w:bdr w:val="single" w:sz="4" w:space="0" w:color="auto"/>
          <w:lang w:val="en-US"/>
        </w:rPr>
        <w:t xml:space="preserve">1956.0   </w:t>
      </w:r>
      <w:r w:rsidRPr="00B83B02">
        <w:rPr>
          <w:bdr w:val="single" w:sz="4" w:space="0" w:color="auto"/>
          <w:lang w:val="en-US"/>
        </w:rPr>
        <w:br/>
        <w:t xml:space="preserve">2                 0.05999  ...          </w:t>
      </w:r>
      <w:r w:rsidR="00B83B02">
        <w:rPr>
          <w:bdr w:val="single" w:sz="4" w:space="0" w:color="auto"/>
          <w:lang w:val="en-US"/>
        </w:rPr>
        <w:tab/>
      </w:r>
      <w:r w:rsidRPr="00B83B02">
        <w:rPr>
          <w:bdr w:val="single" w:sz="4" w:space="0" w:color="auto"/>
          <w:lang w:val="en-US"/>
        </w:rPr>
        <w:t xml:space="preserve">25.53           </w:t>
      </w:r>
      <w:r w:rsidR="00B83B02">
        <w:rPr>
          <w:bdr w:val="single" w:sz="4" w:space="0" w:color="auto"/>
          <w:lang w:val="en-US"/>
        </w:rPr>
        <w:tab/>
      </w:r>
      <w:r w:rsidRPr="00B83B02">
        <w:rPr>
          <w:bdr w:val="single" w:sz="4" w:space="0" w:color="auto"/>
          <w:lang w:val="en-US"/>
        </w:rPr>
        <w:t xml:space="preserve">152.50      </w:t>
      </w:r>
      <w:r w:rsidR="00B83B02">
        <w:rPr>
          <w:bdr w:val="single" w:sz="4" w:space="0" w:color="auto"/>
          <w:lang w:val="en-US"/>
        </w:rPr>
        <w:tab/>
      </w:r>
      <w:r w:rsidRPr="00B83B02">
        <w:rPr>
          <w:bdr w:val="single" w:sz="4" w:space="0" w:color="auto"/>
          <w:lang w:val="en-US"/>
        </w:rPr>
        <w:t xml:space="preserve">1709.0   </w:t>
      </w:r>
      <w:r w:rsidRPr="00B83B02">
        <w:rPr>
          <w:bdr w:val="single" w:sz="4" w:space="0" w:color="auto"/>
          <w:lang w:val="en-US"/>
        </w:rPr>
        <w:br/>
        <w:t xml:space="preserve">3                 0.09744  ...          </w:t>
      </w:r>
      <w:r w:rsidR="00B83B02">
        <w:rPr>
          <w:bdr w:val="single" w:sz="4" w:space="0" w:color="auto"/>
          <w:lang w:val="en-US"/>
        </w:rPr>
        <w:tab/>
      </w:r>
      <w:r w:rsidRPr="00B83B02">
        <w:rPr>
          <w:bdr w:val="single" w:sz="4" w:space="0" w:color="auto"/>
          <w:lang w:val="en-US"/>
        </w:rPr>
        <w:t xml:space="preserve">26.50            </w:t>
      </w:r>
      <w:r w:rsidR="00B83B02">
        <w:rPr>
          <w:bdr w:val="single" w:sz="4" w:space="0" w:color="auto"/>
          <w:lang w:val="en-US"/>
        </w:rPr>
        <w:tab/>
      </w:r>
      <w:r w:rsidRPr="00B83B02">
        <w:rPr>
          <w:bdr w:val="single" w:sz="4" w:space="0" w:color="auto"/>
          <w:lang w:val="en-US"/>
        </w:rPr>
        <w:t xml:space="preserve">98.87       </w:t>
      </w:r>
      <w:r w:rsidR="00B83B02">
        <w:rPr>
          <w:bdr w:val="single" w:sz="4" w:space="0" w:color="auto"/>
          <w:lang w:val="en-US"/>
        </w:rPr>
        <w:tab/>
      </w:r>
      <w:r w:rsidR="00F16353">
        <w:rPr>
          <w:bdr w:val="single" w:sz="4" w:space="0" w:color="auto"/>
          <w:lang w:val="en-US"/>
        </w:rPr>
        <w:t xml:space="preserve">  </w:t>
      </w:r>
      <w:r w:rsidRPr="00B83B02">
        <w:rPr>
          <w:bdr w:val="single" w:sz="4" w:space="0" w:color="auto"/>
          <w:lang w:val="en-US"/>
        </w:rPr>
        <w:t xml:space="preserve">567.7   </w:t>
      </w:r>
      <w:r w:rsidRPr="00B83B02">
        <w:rPr>
          <w:bdr w:val="single" w:sz="4" w:space="0" w:color="auto"/>
          <w:lang w:val="en-US"/>
        </w:rPr>
        <w:br/>
        <w:t xml:space="preserve">4                 0.05883  ...          </w:t>
      </w:r>
      <w:r w:rsidR="00B83B02">
        <w:rPr>
          <w:bdr w:val="single" w:sz="4" w:space="0" w:color="auto"/>
          <w:lang w:val="en-US"/>
        </w:rPr>
        <w:tab/>
      </w:r>
      <w:r w:rsidRPr="00B83B02">
        <w:rPr>
          <w:bdr w:val="single" w:sz="4" w:space="0" w:color="auto"/>
          <w:lang w:val="en-US"/>
        </w:rPr>
        <w:t xml:space="preserve">16.67           </w:t>
      </w:r>
      <w:r w:rsidR="00B83B02">
        <w:rPr>
          <w:bdr w:val="single" w:sz="4" w:space="0" w:color="auto"/>
          <w:lang w:val="en-US"/>
        </w:rPr>
        <w:tab/>
      </w:r>
      <w:r w:rsidRPr="00B83B02">
        <w:rPr>
          <w:bdr w:val="single" w:sz="4" w:space="0" w:color="auto"/>
          <w:lang w:val="en-US"/>
        </w:rPr>
        <w:t xml:space="preserve">152.20      </w:t>
      </w:r>
      <w:r w:rsidR="00B83B02">
        <w:rPr>
          <w:bdr w:val="single" w:sz="4" w:space="0" w:color="auto"/>
          <w:lang w:val="en-US"/>
        </w:rPr>
        <w:tab/>
      </w:r>
      <w:r w:rsidRPr="00B83B02">
        <w:rPr>
          <w:bdr w:val="single" w:sz="4" w:space="0" w:color="auto"/>
          <w:lang w:val="en-US"/>
        </w:rPr>
        <w:t xml:space="preserve">1575.0   </w:t>
      </w:r>
      <w:r w:rsidRPr="000B61A8">
        <w:rPr>
          <w:lang w:val="en-US"/>
        </w:rPr>
        <w:br/>
      </w:r>
      <w:r w:rsidRPr="000B61A8">
        <w:rPr>
          <w:lang w:val="en-US"/>
        </w:rPr>
        <w:br/>
      </w:r>
      <w:r w:rsidRPr="00B83B02">
        <w:rPr>
          <w:bdr w:val="single" w:sz="4" w:space="0" w:color="auto"/>
          <w:lang w:val="en-US"/>
        </w:rPr>
        <w:t xml:space="preserve">   worst smoothness  worst compactness  worst concavity  worst concave points  </w:t>
      </w:r>
      <w:r w:rsidRPr="00B83B02">
        <w:rPr>
          <w:bdr w:val="single" w:sz="4" w:space="0" w:color="auto"/>
          <w:lang w:val="en-US"/>
        </w:rPr>
        <w:br/>
        <w:t xml:space="preserve">0            0.1622            </w:t>
      </w:r>
      <w:r w:rsidR="00B83B02">
        <w:rPr>
          <w:bdr w:val="single" w:sz="4" w:space="0" w:color="auto"/>
          <w:lang w:val="en-US"/>
        </w:rPr>
        <w:tab/>
      </w:r>
      <w:r w:rsidRPr="00B83B02">
        <w:rPr>
          <w:bdr w:val="single" w:sz="4" w:space="0" w:color="auto"/>
          <w:lang w:val="en-US"/>
        </w:rPr>
        <w:t xml:space="preserve">0.6656           </w:t>
      </w:r>
      <w:r w:rsidR="00B83B02">
        <w:rPr>
          <w:bdr w:val="single" w:sz="4" w:space="0" w:color="auto"/>
          <w:lang w:val="en-US"/>
        </w:rPr>
        <w:tab/>
      </w:r>
      <w:r w:rsidR="00B83B02">
        <w:rPr>
          <w:bdr w:val="single" w:sz="4" w:space="0" w:color="auto"/>
          <w:lang w:val="en-US"/>
        </w:rPr>
        <w:tab/>
      </w:r>
      <w:r w:rsidRPr="00B83B02">
        <w:rPr>
          <w:bdr w:val="single" w:sz="4" w:space="0" w:color="auto"/>
          <w:lang w:val="en-US"/>
        </w:rPr>
        <w:t xml:space="preserve">0.7119                </w:t>
      </w:r>
      <w:r w:rsidR="0041713D">
        <w:rPr>
          <w:bdr w:val="single" w:sz="4" w:space="0" w:color="auto"/>
          <w:lang w:val="en-US"/>
        </w:rPr>
        <w:tab/>
      </w:r>
      <w:r w:rsidR="0041713D">
        <w:rPr>
          <w:bdr w:val="single" w:sz="4" w:space="0" w:color="auto"/>
          <w:lang w:val="en-US"/>
        </w:rPr>
        <w:tab/>
      </w:r>
      <w:r w:rsidRPr="00B83B02">
        <w:rPr>
          <w:bdr w:val="single" w:sz="4" w:space="0" w:color="auto"/>
          <w:lang w:val="en-US"/>
        </w:rPr>
        <w:t xml:space="preserve">0.2654   </w:t>
      </w:r>
      <w:r w:rsidRPr="00B83B02">
        <w:rPr>
          <w:bdr w:val="single" w:sz="4" w:space="0" w:color="auto"/>
          <w:lang w:val="en-US"/>
        </w:rPr>
        <w:br/>
        <w:t xml:space="preserve">1            0.1238             </w:t>
      </w:r>
      <w:r w:rsidR="00B83B02">
        <w:rPr>
          <w:bdr w:val="single" w:sz="4" w:space="0" w:color="auto"/>
          <w:lang w:val="en-US"/>
        </w:rPr>
        <w:tab/>
      </w:r>
      <w:r w:rsidRPr="00B83B02">
        <w:rPr>
          <w:bdr w:val="single" w:sz="4" w:space="0" w:color="auto"/>
          <w:lang w:val="en-US"/>
        </w:rPr>
        <w:t xml:space="preserve">0.1866           </w:t>
      </w:r>
      <w:r w:rsidR="00B83B02">
        <w:rPr>
          <w:bdr w:val="single" w:sz="4" w:space="0" w:color="auto"/>
          <w:lang w:val="en-US"/>
        </w:rPr>
        <w:tab/>
      </w:r>
      <w:r w:rsidR="00B83B02">
        <w:rPr>
          <w:bdr w:val="single" w:sz="4" w:space="0" w:color="auto"/>
          <w:lang w:val="en-US"/>
        </w:rPr>
        <w:tab/>
      </w:r>
      <w:r w:rsidRPr="00B83B02">
        <w:rPr>
          <w:bdr w:val="single" w:sz="4" w:space="0" w:color="auto"/>
          <w:lang w:val="en-US"/>
        </w:rPr>
        <w:t xml:space="preserve">0.2416                </w:t>
      </w:r>
      <w:r w:rsidR="0041713D">
        <w:rPr>
          <w:bdr w:val="single" w:sz="4" w:space="0" w:color="auto"/>
          <w:lang w:val="en-US"/>
        </w:rPr>
        <w:tab/>
      </w:r>
      <w:r w:rsidR="0041713D">
        <w:rPr>
          <w:bdr w:val="single" w:sz="4" w:space="0" w:color="auto"/>
          <w:lang w:val="en-US"/>
        </w:rPr>
        <w:tab/>
      </w:r>
      <w:r w:rsidRPr="00B83B02">
        <w:rPr>
          <w:bdr w:val="single" w:sz="4" w:space="0" w:color="auto"/>
          <w:lang w:val="en-US"/>
        </w:rPr>
        <w:t xml:space="preserve">0.1860   </w:t>
      </w:r>
      <w:r w:rsidRPr="00B83B02">
        <w:rPr>
          <w:bdr w:val="single" w:sz="4" w:space="0" w:color="auto"/>
          <w:lang w:val="en-US"/>
        </w:rPr>
        <w:br/>
        <w:t xml:space="preserve">2            0.1444             </w:t>
      </w:r>
      <w:r w:rsidR="00B83B02">
        <w:rPr>
          <w:bdr w:val="single" w:sz="4" w:space="0" w:color="auto"/>
          <w:lang w:val="en-US"/>
        </w:rPr>
        <w:tab/>
      </w:r>
      <w:r w:rsidRPr="00B83B02">
        <w:rPr>
          <w:bdr w:val="single" w:sz="4" w:space="0" w:color="auto"/>
          <w:lang w:val="en-US"/>
        </w:rPr>
        <w:t xml:space="preserve">0.4245           </w:t>
      </w:r>
      <w:r w:rsidR="00B83B02">
        <w:rPr>
          <w:bdr w:val="single" w:sz="4" w:space="0" w:color="auto"/>
          <w:lang w:val="en-US"/>
        </w:rPr>
        <w:tab/>
      </w:r>
      <w:r w:rsidR="00B83B02">
        <w:rPr>
          <w:bdr w:val="single" w:sz="4" w:space="0" w:color="auto"/>
          <w:lang w:val="en-US"/>
        </w:rPr>
        <w:tab/>
      </w:r>
      <w:r w:rsidRPr="00B83B02">
        <w:rPr>
          <w:bdr w:val="single" w:sz="4" w:space="0" w:color="auto"/>
          <w:lang w:val="en-US"/>
        </w:rPr>
        <w:t xml:space="preserve">0.4504                </w:t>
      </w:r>
      <w:r w:rsidR="0041713D">
        <w:rPr>
          <w:bdr w:val="single" w:sz="4" w:space="0" w:color="auto"/>
          <w:lang w:val="en-US"/>
        </w:rPr>
        <w:tab/>
      </w:r>
      <w:r w:rsidR="0041713D">
        <w:rPr>
          <w:bdr w:val="single" w:sz="4" w:space="0" w:color="auto"/>
          <w:lang w:val="en-US"/>
        </w:rPr>
        <w:tab/>
      </w:r>
      <w:r w:rsidRPr="00B83B02">
        <w:rPr>
          <w:bdr w:val="single" w:sz="4" w:space="0" w:color="auto"/>
          <w:lang w:val="en-US"/>
        </w:rPr>
        <w:t xml:space="preserve">0.2430   </w:t>
      </w:r>
      <w:r w:rsidRPr="00B83B02">
        <w:rPr>
          <w:bdr w:val="single" w:sz="4" w:space="0" w:color="auto"/>
          <w:lang w:val="en-US"/>
        </w:rPr>
        <w:br/>
        <w:t xml:space="preserve">3            0.2098             </w:t>
      </w:r>
      <w:r w:rsidR="00B83B02">
        <w:rPr>
          <w:bdr w:val="single" w:sz="4" w:space="0" w:color="auto"/>
          <w:lang w:val="en-US"/>
        </w:rPr>
        <w:tab/>
      </w:r>
      <w:r w:rsidRPr="00B83B02">
        <w:rPr>
          <w:bdr w:val="single" w:sz="4" w:space="0" w:color="auto"/>
          <w:lang w:val="en-US"/>
        </w:rPr>
        <w:t xml:space="preserve">0.8663           </w:t>
      </w:r>
      <w:r w:rsidR="00B83B02">
        <w:rPr>
          <w:bdr w:val="single" w:sz="4" w:space="0" w:color="auto"/>
          <w:lang w:val="en-US"/>
        </w:rPr>
        <w:tab/>
      </w:r>
      <w:r w:rsidR="00B83B02">
        <w:rPr>
          <w:bdr w:val="single" w:sz="4" w:space="0" w:color="auto"/>
          <w:lang w:val="en-US"/>
        </w:rPr>
        <w:tab/>
      </w:r>
      <w:r w:rsidRPr="00B83B02">
        <w:rPr>
          <w:bdr w:val="single" w:sz="4" w:space="0" w:color="auto"/>
          <w:lang w:val="en-US"/>
        </w:rPr>
        <w:t xml:space="preserve">0.6869                </w:t>
      </w:r>
      <w:r w:rsidR="0041713D">
        <w:rPr>
          <w:bdr w:val="single" w:sz="4" w:space="0" w:color="auto"/>
          <w:lang w:val="en-US"/>
        </w:rPr>
        <w:tab/>
      </w:r>
      <w:r w:rsidR="0041713D">
        <w:rPr>
          <w:bdr w:val="single" w:sz="4" w:space="0" w:color="auto"/>
          <w:lang w:val="en-US"/>
        </w:rPr>
        <w:tab/>
      </w:r>
      <w:r w:rsidRPr="00B83B02">
        <w:rPr>
          <w:bdr w:val="single" w:sz="4" w:space="0" w:color="auto"/>
          <w:lang w:val="en-US"/>
        </w:rPr>
        <w:t xml:space="preserve">0.2575   </w:t>
      </w:r>
      <w:r w:rsidRPr="00B83B02">
        <w:rPr>
          <w:bdr w:val="single" w:sz="4" w:space="0" w:color="auto"/>
          <w:lang w:val="en-US"/>
        </w:rPr>
        <w:br/>
        <w:t xml:space="preserve">4            0.1374             </w:t>
      </w:r>
      <w:r w:rsidR="00B83B02">
        <w:rPr>
          <w:bdr w:val="single" w:sz="4" w:space="0" w:color="auto"/>
          <w:lang w:val="en-US"/>
        </w:rPr>
        <w:tab/>
      </w:r>
      <w:r w:rsidRPr="00B83B02">
        <w:rPr>
          <w:bdr w:val="single" w:sz="4" w:space="0" w:color="auto"/>
          <w:lang w:val="en-US"/>
        </w:rPr>
        <w:t xml:space="preserve">0.2050           </w:t>
      </w:r>
      <w:r w:rsidR="00B83B02">
        <w:rPr>
          <w:bdr w:val="single" w:sz="4" w:space="0" w:color="auto"/>
          <w:lang w:val="en-US"/>
        </w:rPr>
        <w:tab/>
      </w:r>
      <w:r w:rsidR="00B83B02">
        <w:rPr>
          <w:bdr w:val="single" w:sz="4" w:space="0" w:color="auto"/>
          <w:lang w:val="en-US"/>
        </w:rPr>
        <w:tab/>
      </w:r>
      <w:r w:rsidRPr="00B83B02">
        <w:rPr>
          <w:bdr w:val="single" w:sz="4" w:space="0" w:color="auto"/>
          <w:lang w:val="en-US"/>
        </w:rPr>
        <w:t xml:space="preserve">0.4000                </w:t>
      </w:r>
      <w:r w:rsidR="0041713D">
        <w:rPr>
          <w:bdr w:val="single" w:sz="4" w:space="0" w:color="auto"/>
          <w:lang w:val="en-US"/>
        </w:rPr>
        <w:tab/>
      </w:r>
      <w:r w:rsidR="0041713D">
        <w:rPr>
          <w:bdr w:val="single" w:sz="4" w:space="0" w:color="auto"/>
          <w:lang w:val="en-US"/>
        </w:rPr>
        <w:tab/>
      </w:r>
      <w:r w:rsidRPr="00B83B02">
        <w:rPr>
          <w:bdr w:val="single" w:sz="4" w:space="0" w:color="auto"/>
          <w:lang w:val="en-US"/>
        </w:rPr>
        <w:t xml:space="preserve">0.1625   </w:t>
      </w:r>
      <w:r w:rsidRPr="00B83B02">
        <w:rPr>
          <w:bdr w:val="single" w:sz="4" w:space="0" w:color="auto"/>
          <w:lang w:val="en-US"/>
        </w:rPr>
        <w:br/>
      </w:r>
      <w:r w:rsidRPr="000B61A8">
        <w:rPr>
          <w:lang w:val="en-US"/>
        </w:rPr>
        <w:br/>
      </w:r>
      <w:r w:rsidRPr="00B83B02">
        <w:rPr>
          <w:bdr w:val="single" w:sz="4" w:space="0" w:color="auto"/>
          <w:lang w:val="en-US"/>
        </w:rPr>
        <w:t xml:space="preserve">   worst symmetry  worst fractal dimension  target  </w:t>
      </w:r>
      <w:r w:rsidRPr="00B83B02">
        <w:rPr>
          <w:bdr w:val="single" w:sz="4" w:space="0" w:color="auto"/>
          <w:lang w:val="en-US"/>
        </w:rPr>
        <w:br/>
        <w:t xml:space="preserve">0          0.4601                  0.11890       </w:t>
      </w:r>
      <w:r w:rsidR="00B83B02">
        <w:rPr>
          <w:bdr w:val="single" w:sz="4" w:space="0" w:color="auto"/>
          <w:lang w:val="en-US"/>
        </w:rPr>
        <w:tab/>
      </w:r>
      <w:r w:rsidR="00B83B02">
        <w:rPr>
          <w:bdr w:val="single" w:sz="4" w:space="0" w:color="auto"/>
          <w:lang w:val="en-US"/>
        </w:rPr>
        <w:tab/>
      </w:r>
      <w:r w:rsidRPr="00B83B02">
        <w:rPr>
          <w:bdr w:val="single" w:sz="4" w:space="0" w:color="auto"/>
          <w:lang w:val="en-US"/>
        </w:rPr>
        <w:t xml:space="preserve">0  </w:t>
      </w:r>
      <w:r w:rsidRPr="00B83B02">
        <w:rPr>
          <w:bdr w:val="single" w:sz="4" w:space="0" w:color="auto"/>
          <w:lang w:val="en-US"/>
        </w:rPr>
        <w:br/>
        <w:t xml:space="preserve">1          0.2750                  0.08902       </w:t>
      </w:r>
      <w:r w:rsidR="00B83B02">
        <w:rPr>
          <w:bdr w:val="single" w:sz="4" w:space="0" w:color="auto"/>
          <w:lang w:val="en-US"/>
        </w:rPr>
        <w:tab/>
      </w:r>
      <w:r w:rsidR="00B83B02">
        <w:rPr>
          <w:bdr w:val="single" w:sz="4" w:space="0" w:color="auto"/>
          <w:lang w:val="en-US"/>
        </w:rPr>
        <w:tab/>
      </w:r>
      <w:r w:rsidRPr="00B83B02">
        <w:rPr>
          <w:bdr w:val="single" w:sz="4" w:space="0" w:color="auto"/>
          <w:lang w:val="en-US"/>
        </w:rPr>
        <w:t xml:space="preserve">0  </w:t>
      </w:r>
      <w:r w:rsidRPr="00B83B02">
        <w:rPr>
          <w:bdr w:val="single" w:sz="4" w:space="0" w:color="auto"/>
          <w:lang w:val="en-US"/>
        </w:rPr>
        <w:br/>
        <w:t xml:space="preserve">2          0.3613                  0.08758       </w:t>
      </w:r>
      <w:r w:rsidR="00B83B02">
        <w:rPr>
          <w:bdr w:val="single" w:sz="4" w:space="0" w:color="auto"/>
          <w:lang w:val="en-US"/>
        </w:rPr>
        <w:tab/>
      </w:r>
      <w:r w:rsidR="00B83B02">
        <w:rPr>
          <w:bdr w:val="single" w:sz="4" w:space="0" w:color="auto"/>
          <w:lang w:val="en-US"/>
        </w:rPr>
        <w:tab/>
      </w:r>
      <w:r w:rsidRPr="00B83B02">
        <w:rPr>
          <w:bdr w:val="single" w:sz="4" w:space="0" w:color="auto"/>
          <w:lang w:val="en-US"/>
        </w:rPr>
        <w:t xml:space="preserve">0  </w:t>
      </w:r>
      <w:r w:rsidRPr="00B83B02">
        <w:rPr>
          <w:bdr w:val="single" w:sz="4" w:space="0" w:color="auto"/>
          <w:lang w:val="en-US"/>
        </w:rPr>
        <w:br/>
        <w:t xml:space="preserve">3          0.6638                  0.17300       </w:t>
      </w:r>
      <w:r w:rsidR="00B83B02">
        <w:rPr>
          <w:bdr w:val="single" w:sz="4" w:space="0" w:color="auto"/>
          <w:lang w:val="en-US"/>
        </w:rPr>
        <w:tab/>
      </w:r>
      <w:r w:rsidR="00B83B02">
        <w:rPr>
          <w:bdr w:val="single" w:sz="4" w:space="0" w:color="auto"/>
          <w:lang w:val="en-US"/>
        </w:rPr>
        <w:tab/>
      </w:r>
      <w:r w:rsidRPr="00B83B02">
        <w:rPr>
          <w:bdr w:val="single" w:sz="4" w:space="0" w:color="auto"/>
          <w:lang w:val="en-US"/>
        </w:rPr>
        <w:t xml:space="preserve">0  </w:t>
      </w:r>
      <w:r w:rsidRPr="00B83B02">
        <w:rPr>
          <w:bdr w:val="single" w:sz="4" w:space="0" w:color="auto"/>
          <w:lang w:val="en-US"/>
        </w:rPr>
        <w:br/>
        <w:t xml:space="preserve">4          0.2364                  0.07678       </w:t>
      </w:r>
      <w:r w:rsidR="00B83B02">
        <w:rPr>
          <w:bdr w:val="single" w:sz="4" w:space="0" w:color="auto"/>
          <w:lang w:val="en-US"/>
        </w:rPr>
        <w:tab/>
      </w:r>
      <w:r w:rsidR="00B83B02">
        <w:rPr>
          <w:bdr w:val="single" w:sz="4" w:space="0" w:color="auto"/>
          <w:lang w:val="en-US"/>
        </w:rPr>
        <w:tab/>
      </w:r>
      <w:r w:rsidRPr="00B83B02">
        <w:rPr>
          <w:bdr w:val="single" w:sz="4" w:space="0" w:color="auto"/>
          <w:lang w:val="en-US"/>
        </w:rPr>
        <w:t>0</w:t>
      </w:r>
      <w:r w:rsidRPr="000B61A8">
        <w:rPr>
          <w:lang w:val="en-US"/>
        </w:rPr>
        <w:t xml:space="preserve">  </w:t>
      </w:r>
      <w:r w:rsidRPr="000B61A8">
        <w:rPr>
          <w:lang w:val="en-US"/>
        </w:rPr>
        <w:br/>
      </w:r>
      <w:r w:rsidRPr="000B61A8">
        <w:rPr>
          <w:lang w:val="en-US"/>
        </w:rPr>
        <w:br/>
        <w:t>[5 rows x 31 columns]</w:t>
      </w:r>
      <w:bookmarkEnd w:id="4"/>
    </w:p>
    <w:p w14:paraId="732051C2" w14:textId="77777777" w:rsidR="000B61A8" w:rsidRPr="00B83B02" w:rsidRDefault="000B61A8" w:rsidP="000B61A8">
      <w:pPr>
        <w:rPr>
          <w:rFonts w:ascii="Consolas" w:hAnsi="Consolas"/>
          <w:lang w:val="en-US"/>
        </w:rPr>
      </w:pPr>
      <w:bookmarkStart w:id="5" w:name="X88bb1e4387f2145825371c4973b6deaa25b08e5"/>
      <w:r w:rsidRPr="00B83B02">
        <w:rPr>
          <w:rFonts w:ascii="Consolas" w:hAnsi="Consolas"/>
          <w:lang w:val="en-US"/>
        </w:rPr>
        <w:t xml:space="preserve">print("Shape:", </w:t>
      </w:r>
      <w:proofErr w:type="spellStart"/>
      <w:r w:rsidRPr="00B83B02">
        <w:rPr>
          <w:rFonts w:ascii="Consolas" w:hAnsi="Consolas"/>
          <w:lang w:val="en-US"/>
        </w:rPr>
        <w:t>df.shape</w:t>
      </w:r>
      <w:proofErr w:type="spellEnd"/>
      <w:r w:rsidRPr="00B83B02">
        <w:rPr>
          <w:rFonts w:ascii="Consolas" w:hAnsi="Consolas"/>
          <w:lang w:val="en-US"/>
        </w:rPr>
        <w:t>)</w:t>
      </w:r>
      <w:r w:rsidRPr="00B83B02">
        <w:rPr>
          <w:rFonts w:ascii="Consolas" w:hAnsi="Consolas"/>
          <w:lang w:val="en-US"/>
        </w:rPr>
        <w:br/>
        <w:t>df.info()</w:t>
      </w:r>
    </w:p>
    <w:p w14:paraId="61C7F688" w14:textId="77777777" w:rsidR="00B83B02" w:rsidRPr="00B83B02" w:rsidRDefault="000B61A8" w:rsidP="000B61A8">
      <w:pPr>
        <w:rPr>
          <w:rFonts w:ascii="Times New Roman" w:hAnsi="Times New Roman" w:cs="Times New Roman"/>
          <w:lang w:val="en-US"/>
        </w:rPr>
      </w:pPr>
      <w:r w:rsidRPr="00B83B02">
        <w:rPr>
          <w:rFonts w:ascii="Times New Roman" w:hAnsi="Times New Roman" w:cs="Times New Roman"/>
          <w:lang w:val="en-US"/>
        </w:rPr>
        <w:t>Shape: (569, 31)</w:t>
      </w:r>
      <w:r w:rsidRPr="00B83B02">
        <w:rPr>
          <w:rFonts w:ascii="Times New Roman" w:hAnsi="Times New Roman" w:cs="Times New Roman"/>
          <w:lang w:val="en-US"/>
        </w:rPr>
        <w:br/>
        <w:t>&lt;class '</w:t>
      </w:r>
      <w:proofErr w:type="spellStart"/>
      <w:r w:rsidRPr="00B83B02">
        <w:rPr>
          <w:rFonts w:ascii="Times New Roman" w:hAnsi="Times New Roman" w:cs="Times New Roman"/>
          <w:lang w:val="en-US"/>
        </w:rPr>
        <w:t>pandas.core.frame.DataFrame</w:t>
      </w:r>
      <w:proofErr w:type="spellEnd"/>
      <w:r w:rsidRPr="00B83B02">
        <w:rPr>
          <w:rFonts w:ascii="Times New Roman" w:hAnsi="Times New Roman" w:cs="Times New Roman"/>
          <w:lang w:val="en-US"/>
        </w:rPr>
        <w:t>'&gt;</w:t>
      </w:r>
      <w:r w:rsidRPr="00B83B02">
        <w:rPr>
          <w:rFonts w:ascii="Times New Roman" w:hAnsi="Times New Roman" w:cs="Times New Roman"/>
          <w:lang w:val="en-US"/>
        </w:rPr>
        <w:br/>
      </w:r>
      <w:proofErr w:type="spellStart"/>
      <w:r w:rsidRPr="00B83B02">
        <w:rPr>
          <w:rFonts w:ascii="Times New Roman" w:hAnsi="Times New Roman" w:cs="Times New Roman"/>
          <w:lang w:val="en-US"/>
        </w:rPr>
        <w:t>RangeIndex</w:t>
      </w:r>
      <w:proofErr w:type="spellEnd"/>
      <w:r w:rsidRPr="00B83B02">
        <w:rPr>
          <w:rFonts w:ascii="Times New Roman" w:hAnsi="Times New Roman" w:cs="Times New Roman"/>
          <w:lang w:val="en-US"/>
        </w:rPr>
        <w:t>: 569 entries, 0 to 568</w:t>
      </w:r>
      <w:r w:rsidRPr="00B83B02">
        <w:rPr>
          <w:rFonts w:ascii="Times New Roman" w:hAnsi="Times New Roman" w:cs="Times New Roman"/>
          <w:lang w:val="en-US"/>
        </w:rPr>
        <w:br/>
        <w:t>Data columns (total 31 columns):</w:t>
      </w:r>
      <w:r w:rsidRPr="00B83B02">
        <w:rPr>
          <w:rFonts w:ascii="Times New Roman" w:hAnsi="Times New Roman" w:cs="Times New Roman"/>
          <w:lang w:val="en-US"/>
        </w:rPr>
        <w:br/>
      </w:r>
    </w:p>
    <w:p w14:paraId="554F5A25" w14:textId="77777777" w:rsidR="00B83B02" w:rsidRDefault="00B83B02" w:rsidP="000B61A8">
      <w:pPr>
        <w:rPr>
          <w:lang w:val="en-US"/>
        </w:rPr>
      </w:pPr>
    </w:p>
    <w:p w14:paraId="4E9C42C4" w14:textId="48001B7E" w:rsidR="00F37882" w:rsidRDefault="000B61A8" w:rsidP="000B61A8">
      <w:pPr>
        <w:rPr>
          <w:lang w:val="en-US"/>
        </w:rPr>
      </w:pPr>
      <w:r w:rsidRPr="00B83B02">
        <w:rPr>
          <w:rFonts w:ascii="Times New Roman" w:hAnsi="Times New Roman" w:cs="Times New Roman"/>
          <w:bdr w:val="single" w:sz="4" w:space="0" w:color="auto"/>
          <w:lang w:val="en-US"/>
        </w:rPr>
        <w:lastRenderedPageBreak/>
        <w:t xml:space="preserve"> #   Column                   </w:t>
      </w:r>
      <w:r w:rsidR="00B83B02">
        <w:rPr>
          <w:rFonts w:ascii="Times New Roman" w:hAnsi="Times New Roman" w:cs="Times New Roman"/>
          <w:bdr w:val="single" w:sz="4" w:space="0" w:color="auto"/>
          <w:lang w:val="en-US"/>
        </w:rPr>
        <w:tab/>
      </w:r>
      <w:r w:rsidR="00F16353">
        <w:rPr>
          <w:rFonts w:ascii="Times New Roman" w:hAnsi="Times New Roman" w:cs="Times New Roman"/>
          <w:bdr w:val="single" w:sz="4" w:space="0" w:color="auto"/>
          <w:lang w:val="en-US"/>
        </w:rPr>
        <w:t xml:space="preserve">           </w:t>
      </w:r>
      <w:r w:rsidRPr="00B83B02">
        <w:rPr>
          <w:rFonts w:ascii="Times New Roman" w:hAnsi="Times New Roman" w:cs="Times New Roman"/>
          <w:bdr w:val="single" w:sz="4" w:space="0" w:color="auto"/>
          <w:lang w:val="en-US"/>
        </w:rPr>
        <w:t xml:space="preserve">Non-Null Count  </w:t>
      </w:r>
      <w:proofErr w:type="spellStart"/>
      <w:r w:rsidRPr="00B83B02">
        <w:rPr>
          <w:rFonts w:ascii="Times New Roman" w:hAnsi="Times New Roman" w:cs="Times New Roman"/>
          <w:bdr w:val="single" w:sz="4" w:space="0" w:color="auto"/>
          <w:lang w:val="en-US"/>
        </w:rPr>
        <w:t>Dtype</w:t>
      </w:r>
      <w:proofErr w:type="spellEnd"/>
      <w:r w:rsidRPr="00B83B02">
        <w:rPr>
          <w:rFonts w:ascii="Times New Roman" w:hAnsi="Times New Roman" w:cs="Times New Roman"/>
          <w:bdr w:val="single" w:sz="4" w:space="0" w:color="auto"/>
          <w:lang w:val="en-US"/>
        </w:rPr>
        <w:t xml:space="preserve">  </w:t>
      </w:r>
      <w:r w:rsidRPr="00B83B02">
        <w:rPr>
          <w:rFonts w:ascii="Times New Roman" w:hAnsi="Times New Roman" w:cs="Times New Roman"/>
          <w:bdr w:val="single" w:sz="4" w:space="0" w:color="auto"/>
          <w:lang w:val="en-US"/>
        </w:rPr>
        <w:br/>
        <w:t xml:space="preserve">---  ------                  </w:t>
      </w:r>
      <w:r w:rsidR="00B83B02">
        <w:rPr>
          <w:rFonts w:ascii="Times New Roman" w:hAnsi="Times New Roman" w:cs="Times New Roman"/>
          <w:bdr w:val="single" w:sz="4" w:space="0" w:color="auto"/>
          <w:lang w:val="en-US"/>
        </w:rPr>
        <w:tab/>
      </w:r>
      <w:r w:rsidRPr="00B83B02">
        <w:rPr>
          <w:rFonts w:ascii="Times New Roman" w:hAnsi="Times New Roman" w:cs="Times New Roman"/>
          <w:bdr w:val="single" w:sz="4" w:space="0" w:color="auto"/>
          <w:lang w:val="en-US"/>
        </w:rPr>
        <w:t xml:space="preserve"> </w:t>
      </w:r>
      <w:r w:rsidR="00B83B02">
        <w:rPr>
          <w:rFonts w:ascii="Times New Roman" w:hAnsi="Times New Roman" w:cs="Times New Roman"/>
          <w:bdr w:val="single" w:sz="4" w:space="0" w:color="auto"/>
          <w:lang w:val="en-US"/>
        </w:rPr>
        <w:tab/>
      </w:r>
      <w:r w:rsidRPr="00B83B02">
        <w:rPr>
          <w:rFonts w:ascii="Times New Roman" w:hAnsi="Times New Roman" w:cs="Times New Roman"/>
          <w:bdr w:val="single" w:sz="4" w:space="0" w:color="auto"/>
          <w:lang w:val="en-US"/>
        </w:rPr>
        <w:t xml:space="preserve">--------------  </w:t>
      </w:r>
      <w:r w:rsidR="00F16353">
        <w:rPr>
          <w:rFonts w:ascii="Times New Roman" w:hAnsi="Times New Roman" w:cs="Times New Roman"/>
          <w:bdr w:val="single" w:sz="4" w:space="0" w:color="auto"/>
          <w:lang w:val="en-US"/>
        </w:rPr>
        <w:t xml:space="preserve">     </w:t>
      </w:r>
      <w:r w:rsidR="00B83B02">
        <w:rPr>
          <w:rFonts w:ascii="Times New Roman" w:hAnsi="Times New Roman" w:cs="Times New Roman"/>
          <w:bdr w:val="single" w:sz="4" w:space="0" w:color="auto"/>
          <w:lang w:val="en-US"/>
        </w:rPr>
        <w:tab/>
      </w:r>
      <w:r w:rsidR="00F16353">
        <w:rPr>
          <w:rFonts w:ascii="Times New Roman" w:hAnsi="Times New Roman" w:cs="Times New Roman"/>
          <w:bdr w:val="single" w:sz="4" w:space="0" w:color="auto"/>
          <w:lang w:val="en-US"/>
        </w:rPr>
        <w:t xml:space="preserve">   </w:t>
      </w:r>
      <w:r w:rsidRPr="00B83B02">
        <w:rPr>
          <w:rFonts w:ascii="Times New Roman" w:hAnsi="Times New Roman" w:cs="Times New Roman"/>
          <w:bdr w:val="single" w:sz="4" w:space="0" w:color="auto"/>
          <w:lang w:val="en-US"/>
        </w:rPr>
        <w:t>-----</w:t>
      </w:r>
      <w:r w:rsidR="00F16353">
        <w:rPr>
          <w:rFonts w:ascii="Times New Roman" w:hAnsi="Times New Roman" w:cs="Times New Roman"/>
          <w:bdr w:val="single" w:sz="4" w:space="0" w:color="auto"/>
          <w:lang w:val="en-US"/>
        </w:rPr>
        <w:t xml:space="preserve">    </w:t>
      </w:r>
      <w:r w:rsidRPr="00B83B02">
        <w:rPr>
          <w:rFonts w:ascii="Times New Roman" w:hAnsi="Times New Roman" w:cs="Times New Roman"/>
          <w:bdr w:val="single" w:sz="4" w:space="0" w:color="auto"/>
          <w:lang w:val="en-US"/>
        </w:rPr>
        <w:t xml:space="preserve">  </w:t>
      </w:r>
      <w:r w:rsidRPr="00B83B02">
        <w:rPr>
          <w:rFonts w:ascii="Times New Roman" w:hAnsi="Times New Roman" w:cs="Times New Roman"/>
          <w:bdr w:val="single" w:sz="4" w:space="0" w:color="auto"/>
          <w:lang w:val="en-US"/>
        </w:rPr>
        <w:br/>
        <w:t xml:space="preserve"> 0   mean radius              </w:t>
      </w:r>
      <w:r w:rsidR="00B83B02">
        <w:rPr>
          <w:rFonts w:ascii="Times New Roman" w:hAnsi="Times New Roman" w:cs="Times New Roman"/>
          <w:bdr w:val="single" w:sz="4" w:space="0" w:color="auto"/>
          <w:lang w:val="en-US"/>
        </w:rPr>
        <w:tab/>
      </w:r>
      <w:r w:rsidRPr="00B83B02">
        <w:rPr>
          <w:rFonts w:ascii="Times New Roman" w:hAnsi="Times New Roman" w:cs="Times New Roman"/>
          <w:bdr w:val="single" w:sz="4" w:space="0" w:color="auto"/>
          <w:lang w:val="en-US"/>
        </w:rPr>
        <w:t>569 non-null    float64</w:t>
      </w:r>
      <w:r w:rsidRPr="00B83B02">
        <w:rPr>
          <w:rFonts w:ascii="Times New Roman" w:hAnsi="Times New Roman" w:cs="Times New Roman"/>
          <w:bdr w:val="single" w:sz="4" w:space="0" w:color="auto"/>
          <w:lang w:val="en-US"/>
        </w:rPr>
        <w:br/>
        <w:t xml:space="preserve"> 1   mean texture             </w:t>
      </w:r>
      <w:r w:rsidR="00B83B02">
        <w:rPr>
          <w:rFonts w:ascii="Times New Roman" w:hAnsi="Times New Roman" w:cs="Times New Roman"/>
          <w:bdr w:val="single" w:sz="4" w:space="0" w:color="auto"/>
          <w:lang w:val="en-US"/>
        </w:rPr>
        <w:tab/>
      </w:r>
      <w:r w:rsidRPr="00B83B02">
        <w:rPr>
          <w:rFonts w:ascii="Times New Roman" w:hAnsi="Times New Roman" w:cs="Times New Roman"/>
          <w:bdr w:val="single" w:sz="4" w:space="0" w:color="auto"/>
          <w:lang w:val="en-US"/>
        </w:rPr>
        <w:t>569 non-null    float64</w:t>
      </w:r>
      <w:r w:rsidRPr="00B83B02">
        <w:rPr>
          <w:rFonts w:ascii="Times New Roman" w:hAnsi="Times New Roman" w:cs="Times New Roman"/>
          <w:bdr w:val="single" w:sz="4" w:space="0" w:color="auto"/>
          <w:lang w:val="en-US"/>
        </w:rPr>
        <w:br/>
        <w:t xml:space="preserve"> 2   mean perimeter           </w:t>
      </w:r>
      <w:r w:rsidR="00B83B02">
        <w:rPr>
          <w:rFonts w:ascii="Times New Roman" w:hAnsi="Times New Roman" w:cs="Times New Roman"/>
          <w:bdr w:val="single" w:sz="4" w:space="0" w:color="auto"/>
          <w:lang w:val="en-US"/>
        </w:rPr>
        <w:tab/>
      </w:r>
      <w:r w:rsidRPr="00B83B02">
        <w:rPr>
          <w:rFonts w:ascii="Times New Roman" w:hAnsi="Times New Roman" w:cs="Times New Roman"/>
          <w:bdr w:val="single" w:sz="4" w:space="0" w:color="auto"/>
          <w:lang w:val="en-US"/>
        </w:rPr>
        <w:t>569 non-null    float64</w:t>
      </w:r>
      <w:r w:rsidRPr="00B83B02">
        <w:rPr>
          <w:rFonts w:ascii="Times New Roman" w:hAnsi="Times New Roman" w:cs="Times New Roman"/>
          <w:bdr w:val="single" w:sz="4" w:space="0" w:color="auto"/>
          <w:lang w:val="en-US"/>
        </w:rPr>
        <w:br/>
        <w:t xml:space="preserve"> 3   mean area                </w:t>
      </w:r>
      <w:r w:rsidR="00B83B02">
        <w:rPr>
          <w:rFonts w:ascii="Times New Roman" w:hAnsi="Times New Roman" w:cs="Times New Roman"/>
          <w:bdr w:val="single" w:sz="4" w:space="0" w:color="auto"/>
          <w:lang w:val="en-US"/>
        </w:rPr>
        <w:tab/>
      </w:r>
      <w:r w:rsidR="00B83B02">
        <w:rPr>
          <w:rFonts w:ascii="Times New Roman" w:hAnsi="Times New Roman" w:cs="Times New Roman"/>
          <w:bdr w:val="single" w:sz="4" w:space="0" w:color="auto"/>
          <w:lang w:val="en-US"/>
        </w:rPr>
        <w:tab/>
      </w:r>
      <w:r w:rsidRPr="00B83B02">
        <w:rPr>
          <w:rFonts w:ascii="Times New Roman" w:hAnsi="Times New Roman" w:cs="Times New Roman"/>
          <w:bdr w:val="single" w:sz="4" w:space="0" w:color="auto"/>
          <w:lang w:val="en-US"/>
        </w:rPr>
        <w:t>569 non-null    float64</w:t>
      </w:r>
      <w:r w:rsidRPr="00B83B02">
        <w:rPr>
          <w:rFonts w:ascii="Times New Roman" w:hAnsi="Times New Roman" w:cs="Times New Roman"/>
          <w:bdr w:val="single" w:sz="4" w:space="0" w:color="auto"/>
          <w:lang w:val="en-US"/>
        </w:rPr>
        <w:br/>
        <w:t xml:space="preserve"> 4   mean smoothness          </w:t>
      </w:r>
      <w:r w:rsidR="00B83B02">
        <w:rPr>
          <w:rFonts w:ascii="Times New Roman" w:hAnsi="Times New Roman" w:cs="Times New Roman"/>
          <w:bdr w:val="single" w:sz="4" w:space="0" w:color="auto"/>
          <w:lang w:val="en-US"/>
        </w:rPr>
        <w:tab/>
      </w:r>
      <w:r w:rsidRPr="00B83B02">
        <w:rPr>
          <w:rFonts w:ascii="Times New Roman" w:hAnsi="Times New Roman" w:cs="Times New Roman"/>
          <w:bdr w:val="single" w:sz="4" w:space="0" w:color="auto"/>
          <w:lang w:val="en-US"/>
        </w:rPr>
        <w:t>569 non-null    float64</w:t>
      </w:r>
      <w:r w:rsidRPr="00B83B02">
        <w:rPr>
          <w:rFonts w:ascii="Times New Roman" w:hAnsi="Times New Roman" w:cs="Times New Roman"/>
          <w:bdr w:val="single" w:sz="4" w:space="0" w:color="auto"/>
          <w:lang w:val="en-US"/>
        </w:rPr>
        <w:br/>
        <w:t xml:space="preserve"> 5   mean compactness         </w:t>
      </w:r>
      <w:r w:rsidR="00B83B02">
        <w:rPr>
          <w:rFonts w:ascii="Times New Roman" w:hAnsi="Times New Roman" w:cs="Times New Roman"/>
          <w:bdr w:val="single" w:sz="4" w:space="0" w:color="auto"/>
          <w:lang w:val="en-US"/>
        </w:rPr>
        <w:tab/>
      </w:r>
      <w:r w:rsidRPr="00B83B02">
        <w:rPr>
          <w:rFonts w:ascii="Times New Roman" w:hAnsi="Times New Roman" w:cs="Times New Roman"/>
          <w:bdr w:val="single" w:sz="4" w:space="0" w:color="auto"/>
          <w:lang w:val="en-US"/>
        </w:rPr>
        <w:t>569 non-null    float64</w:t>
      </w:r>
      <w:r w:rsidRPr="00B83B02">
        <w:rPr>
          <w:rFonts w:ascii="Times New Roman" w:hAnsi="Times New Roman" w:cs="Times New Roman"/>
          <w:bdr w:val="single" w:sz="4" w:space="0" w:color="auto"/>
          <w:lang w:val="en-US"/>
        </w:rPr>
        <w:br/>
        <w:t xml:space="preserve"> 6   mean concavity           </w:t>
      </w:r>
      <w:r w:rsidR="00B83B02">
        <w:rPr>
          <w:rFonts w:ascii="Times New Roman" w:hAnsi="Times New Roman" w:cs="Times New Roman"/>
          <w:bdr w:val="single" w:sz="4" w:space="0" w:color="auto"/>
          <w:lang w:val="en-US"/>
        </w:rPr>
        <w:tab/>
      </w:r>
      <w:r w:rsidRPr="00B83B02">
        <w:rPr>
          <w:rFonts w:ascii="Times New Roman" w:hAnsi="Times New Roman" w:cs="Times New Roman"/>
          <w:bdr w:val="single" w:sz="4" w:space="0" w:color="auto"/>
          <w:lang w:val="en-US"/>
        </w:rPr>
        <w:t>569 non-null    float64</w:t>
      </w:r>
      <w:r w:rsidRPr="00B83B02">
        <w:rPr>
          <w:rFonts w:ascii="Times New Roman" w:hAnsi="Times New Roman" w:cs="Times New Roman"/>
          <w:bdr w:val="single" w:sz="4" w:space="0" w:color="auto"/>
          <w:lang w:val="en-US"/>
        </w:rPr>
        <w:br/>
        <w:t xml:space="preserve"> 7   mean concave points      </w:t>
      </w:r>
      <w:r w:rsidR="00B83B02">
        <w:rPr>
          <w:rFonts w:ascii="Times New Roman" w:hAnsi="Times New Roman" w:cs="Times New Roman"/>
          <w:bdr w:val="single" w:sz="4" w:space="0" w:color="auto"/>
          <w:lang w:val="en-US"/>
        </w:rPr>
        <w:tab/>
      </w:r>
      <w:r w:rsidRPr="00B83B02">
        <w:rPr>
          <w:rFonts w:ascii="Times New Roman" w:hAnsi="Times New Roman" w:cs="Times New Roman"/>
          <w:bdr w:val="single" w:sz="4" w:space="0" w:color="auto"/>
          <w:lang w:val="en-US"/>
        </w:rPr>
        <w:t>569 non-null    float64</w:t>
      </w:r>
      <w:r w:rsidRPr="00B83B02">
        <w:rPr>
          <w:rFonts w:ascii="Times New Roman" w:hAnsi="Times New Roman" w:cs="Times New Roman"/>
          <w:bdr w:val="single" w:sz="4" w:space="0" w:color="auto"/>
          <w:lang w:val="en-US"/>
        </w:rPr>
        <w:br/>
        <w:t xml:space="preserve"> 8   mean symmetry            </w:t>
      </w:r>
      <w:r w:rsidR="00B83B02">
        <w:rPr>
          <w:rFonts w:ascii="Times New Roman" w:hAnsi="Times New Roman" w:cs="Times New Roman"/>
          <w:bdr w:val="single" w:sz="4" w:space="0" w:color="auto"/>
          <w:lang w:val="en-US"/>
        </w:rPr>
        <w:tab/>
      </w:r>
      <w:r w:rsidRPr="00B83B02">
        <w:rPr>
          <w:rFonts w:ascii="Times New Roman" w:hAnsi="Times New Roman" w:cs="Times New Roman"/>
          <w:bdr w:val="single" w:sz="4" w:space="0" w:color="auto"/>
          <w:lang w:val="en-US"/>
        </w:rPr>
        <w:t>569 non-null    float64</w:t>
      </w:r>
      <w:r w:rsidRPr="00B83B02">
        <w:rPr>
          <w:rFonts w:ascii="Times New Roman" w:hAnsi="Times New Roman" w:cs="Times New Roman"/>
          <w:bdr w:val="single" w:sz="4" w:space="0" w:color="auto"/>
          <w:lang w:val="en-US"/>
        </w:rPr>
        <w:br/>
        <w:t xml:space="preserve"> 9   mean fractal dimension   </w:t>
      </w:r>
      <w:r w:rsidR="00F37882">
        <w:rPr>
          <w:rFonts w:ascii="Times New Roman" w:hAnsi="Times New Roman" w:cs="Times New Roman"/>
          <w:bdr w:val="single" w:sz="4" w:space="0" w:color="auto"/>
          <w:lang w:val="en-US"/>
        </w:rPr>
        <w:tab/>
      </w:r>
      <w:r w:rsidRPr="00B83B02">
        <w:rPr>
          <w:rFonts w:ascii="Times New Roman" w:hAnsi="Times New Roman" w:cs="Times New Roman"/>
          <w:bdr w:val="single" w:sz="4" w:space="0" w:color="auto"/>
          <w:lang w:val="en-US"/>
        </w:rPr>
        <w:t>569 non-null    float64</w:t>
      </w:r>
      <w:r w:rsidRPr="00B83B02">
        <w:rPr>
          <w:rFonts w:ascii="Times New Roman" w:hAnsi="Times New Roman" w:cs="Times New Roman"/>
          <w:bdr w:val="single" w:sz="4" w:space="0" w:color="auto"/>
          <w:lang w:val="en-US"/>
        </w:rPr>
        <w:br/>
        <w:t xml:space="preserve"> 10  radius error             </w:t>
      </w:r>
      <w:r w:rsidR="00F37882">
        <w:rPr>
          <w:rFonts w:ascii="Times New Roman" w:hAnsi="Times New Roman" w:cs="Times New Roman"/>
          <w:bdr w:val="single" w:sz="4" w:space="0" w:color="auto"/>
          <w:lang w:val="en-US"/>
        </w:rPr>
        <w:tab/>
      </w:r>
      <w:r w:rsidR="00F37882">
        <w:rPr>
          <w:rFonts w:ascii="Times New Roman" w:hAnsi="Times New Roman" w:cs="Times New Roman"/>
          <w:bdr w:val="single" w:sz="4" w:space="0" w:color="auto"/>
          <w:lang w:val="en-US"/>
        </w:rPr>
        <w:tab/>
      </w:r>
      <w:r w:rsidRPr="00B83B02">
        <w:rPr>
          <w:rFonts w:ascii="Times New Roman" w:hAnsi="Times New Roman" w:cs="Times New Roman"/>
          <w:bdr w:val="single" w:sz="4" w:space="0" w:color="auto"/>
          <w:lang w:val="en-US"/>
        </w:rPr>
        <w:t>569 non-null    float64</w:t>
      </w:r>
      <w:r w:rsidRPr="00B83B02">
        <w:rPr>
          <w:rFonts w:ascii="Times New Roman" w:hAnsi="Times New Roman" w:cs="Times New Roman"/>
          <w:bdr w:val="single" w:sz="4" w:space="0" w:color="auto"/>
          <w:lang w:val="en-US"/>
        </w:rPr>
        <w:br/>
        <w:t xml:space="preserve"> 11  texture error            </w:t>
      </w:r>
      <w:r w:rsidR="00F37882">
        <w:rPr>
          <w:rFonts w:ascii="Times New Roman" w:hAnsi="Times New Roman" w:cs="Times New Roman"/>
          <w:bdr w:val="single" w:sz="4" w:space="0" w:color="auto"/>
          <w:lang w:val="en-US"/>
        </w:rPr>
        <w:tab/>
      </w:r>
      <w:r w:rsidR="00F37882">
        <w:rPr>
          <w:rFonts w:ascii="Times New Roman" w:hAnsi="Times New Roman" w:cs="Times New Roman"/>
          <w:bdr w:val="single" w:sz="4" w:space="0" w:color="auto"/>
          <w:lang w:val="en-US"/>
        </w:rPr>
        <w:tab/>
      </w:r>
      <w:r w:rsidRPr="00B83B02">
        <w:rPr>
          <w:rFonts w:ascii="Times New Roman" w:hAnsi="Times New Roman" w:cs="Times New Roman"/>
          <w:bdr w:val="single" w:sz="4" w:space="0" w:color="auto"/>
          <w:lang w:val="en-US"/>
        </w:rPr>
        <w:t>569 non-null    float64</w:t>
      </w:r>
      <w:r w:rsidRPr="00B83B02">
        <w:rPr>
          <w:rFonts w:ascii="Times New Roman" w:hAnsi="Times New Roman" w:cs="Times New Roman"/>
          <w:bdr w:val="single" w:sz="4" w:space="0" w:color="auto"/>
          <w:lang w:val="en-US"/>
        </w:rPr>
        <w:br/>
        <w:t xml:space="preserve"> 12  perimeter error          </w:t>
      </w:r>
      <w:r w:rsidR="00F37882">
        <w:rPr>
          <w:rFonts w:ascii="Times New Roman" w:hAnsi="Times New Roman" w:cs="Times New Roman"/>
          <w:bdr w:val="single" w:sz="4" w:space="0" w:color="auto"/>
          <w:lang w:val="en-US"/>
        </w:rPr>
        <w:tab/>
      </w:r>
      <w:r w:rsidRPr="00B83B02">
        <w:rPr>
          <w:rFonts w:ascii="Times New Roman" w:hAnsi="Times New Roman" w:cs="Times New Roman"/>
          <w:bdr w:val="single" w:sz="4" w:space="0" w:color="auto"/>
          <w:lang w:val="en-US"/>
        </w:rPr>
        <w:t>569 non-null    float64</w:t>
      </w:r>
      <w:r w:rsidRPr="00B83B02">
        <w:rPr>
          <w:rFonts w:ascii="Times New Roman" w:hAnsi="Times New Roman" w:cs="Times New Roman"/>
          <w:bdr w:val="single" w:sz="4" w:space="0" w:color="auto"/>
          <w:lang w:val="en-US"/>
        </w:rPr>
        <w:br/>
        <w:t xml:space="preserve"> 13  area error               </w:t>
      </w:r>
      <w:r w:rsidR="00F37882">
        <w:rPr>
          <w:rFonts w:ascii="Times New Roman" w:hAnsi="Times New Roman" w:cs="Times New Roman"/>
          <w:bdr w:val="single" w:sz="4" w:space="0" w:color="auto"/>
          <w:lang w:val="en-US"/>
        </w:rPr>
        <w:tab/>
      </w:r>
      <w:r w:rsidR="00F37882">
        <w:rPr>
          <w:rFonts w:ascii="Times New Roman" w:hAnsi="Times New Roman" w:cs="Times New Roman"/>
          <w:bdr w:val="single" w:sz="4" w:space="0" w:color="auto"/>
          <w:lang w:val="en-US"/>
        </w:rPr>
        <w:tab/>
      </w:r>
      <w:r w:rsidRPr="00B83B02">
        <w:rPr>
          <w:rFonts w:ascii="Times New Roman" w:hAnsi="Times New Roman" w:cs="Times New Roman"/>
          <w:bdr w:val="single" w:sz="4" w:space="0" w:color="auto"/>
          <w:lang w:val="en-US"/>
        </w:rPr>
        <w:t>569 non-null    float64</w:t>
      </w:r>
      <w:r w:rsidRPr="00B83B02">
        <w:rPr>
          <w:rFonts w:ascii="Times New Roman" w:hAnsi="Times New Roman" w:cs="Times New Roman"/>
          <w:bdr w:val="single" w:sz="4" w:space="0" w:color="auto"/>
          <w:lang w:val="en-US"/>
        </w:rPr>
        <w:br/>
        <w:t xml:space="preserve"> 14  smoothness error         </w:t>
      </w:r>
      <w:r w:rsidR="00F37882">
        <w:rPr>
          <w:rFonts w:ascii="Times New Roman" w:hAnsi="Times New Roman" w:cs="Times New Roman"/>
          <w:bdr w:val="single" w:sz="4" w:space="0" w:color="auto"/>
          <w:lang w:val="en-US"/>
        </w:rPr>
        <w:tab/>
      </w:r>
      <w:r w:rsidRPr="00B83B02">
        <w:rPr>
          <w:rFonts w:ascii="Times New Roman" w:hAnsi="Times New Roman" w:cs="Times New Roman"/>
          <w:bdr w:val="single" w:sz="4" w:space="0" w:color="auto"/>
          <w:lang w:val="en-US"/>
        </w:rPr>
        <w:t>569 non-null    float64</w:t>
      </w:r>
      <w:r w:rsidRPr="00B83B02">
        <w:rPr>
          <w:rFonts w:ascii="Times New Roman" w:hAnsi="Times New Roman" w:cs="Times New Roman"/>
          <w:bdr w:val="single" w:sz="4" w:space="0" w:color="auto"/>
          <w:lang w:val="en-US"/>
        </w:rPr>
        <w:br/>
        <w:t xml:space="preserve"> 15  compactness error        </w:t>
      </w:r>
      <w:r w:rsidR="00F37882">
        <w:rPr>
          <w:rFonts w:ascii="Times New Roman" w:hAnsi="Times New Roman" w:cs="Times New Roman"/>
          <w:bdr w:val="single" w:sz="4" w:space="0" w:color="auto"/>
          <w:lang w:val="en-US"/>
        </w:rPr>
        <w:tab/>
      </w:r>
      <w:r w:rsidRPr="00B83B02">
        <w:rPr>
          <w:rFonts w:ascii="Times New Roman" w:hAnsi="Times New Roman" w:cs="Times New Roman"/>
          <w:bdr w:val="single" w:sz="4" w:space="0" w:color="auto"/>
          <w:lang w:val="en-US"/>
        </w:rPr>
        <w:t>569 non-null    float64</w:t>
      </w:r>
      <w:r w:rsidRPr="00B83B02">
        <w:rPr>
          <w:rFonts w:ascii="Times New Roman" w:hAnsi="Times New Roman" w:cs="Times New Roman"/>
          <w:bdr w:val="single" w:sz="4" w:space="0" w:color="auto"/>
          <w:lang w:val="en-US"/>
        </w:rPr>
        <w:br/>
        <w:t xml:space="preserve"> 16  concavity error          </w:t>
      </w:r>
      <w:r w:rsidR="00F37882">
        <w:rPr>
          <w:rFonts w:ascii="Times New Roman" w:hAnsi="Times New Roman" w:cs="Times New Roman"/>
          <w:bdr w:val="single" w:sz="4" w:space="0" w:color="auto"/>
          <w:lang w:val="en-US"/>
        </w:rPr>
        <w:tab/>
      </w:r>
      <w:r w:rsidRPr="00B83B02">
        <w:rPr>
          <w:rFonts w:ascii="Times New Roman" w:hAnsi="Times New Roman" w:cs="Times New Roman"/>
          <w:bdr w:val="single" w:sz="4" w:space="0" w:color="auto"/>
          <w:lang w:val="en-US"/>
        </w:rPr>
        <w:t>569 non-null    float64</w:t>
      </w:r>
      <w:r w:rsidRPr="00B83B02">
        <w:rPr>
          <w:rFonts w:ascii="Times New Roman" w:hAnsi="Times New Roman" w:cs="Times New Roman"/>
          <w:bdr w:val="single" w:sz="4" w:space="0" w:color="auto"/>
          <w:lang w:val="en-US"/>
        </w:rPr>
        <w:br/>
        <w:t xml:space="preserve"> 17  concave points error     </w:t>
      </w:r>
      <w:r w:rsidR="00F37882">
        <w:rPr>
          <w:rFonts w:ascii="Times New Roman" w:hAnsi="Times New Roman" w:cs="Times New Roman"/>
          <w:bdr w:val="single" w:sz="4" w:space="0" w:color="auto"/>
          <w:lang w:val="en-US"/>
        </w:rPr>
        <w:tab/>
      </w:r>
      <w:r w:rsidRPr="00B83B02">
        <w:rPr>
          <w:rFonts w:ascii="Times New Roman" w:hAnsi="Times New Roman" w:cs="Times New Roman"/>
          <w:bdr w:val="single" w:sz="4" w:space="0" w:color="auto"/>
          <w:lang w:val="en-US"/>
        </w:rPr>
        <w:t>569 non-null    float64</w:t>
      </w:r>
      <w:r w:rsidRPr="00B83B02">
        <w:rPr>
          <w:rFonts w:ascii="Times New Roman" w:hAnsi="Times New Roman" w:cs="Times New Roman"/>
          <w:bdr w:val="single" w:sz="4" w:space="0" w:color="auto"/>
          <w:lang w:val="en-US"/>
        </w:rPr>
        <w:br/>
        <w:t xml:space="preserve"> 18  symmetry error           </w:t>
      </w:r>
      <w:r w:rsidR="00F37882">
        <w:rPr>
          <w:rFonts w:ascii="Times New Roman" w:hAnsi="Times New Roman" w:cs="Times New Roman"/>
          <w:bdr w:val="single" w:sz="4" w:space="0" w:color="auto"/>
          <w:lang w:val="en-US"/>
        </w:rPr>
        <w:tab/>
      </w:r>
      <w:r w:rsidRPr="00B83B02">
        <w:rPr>
          <w:rFonts w:ascii="Times New Roman" w:hAnsi="Times New Roman" w:cs="Times New Roman"/>
          <w:bdr w:val="single" w:sz="4" w:space="0" w:color="auto"/>
          <w:lang w:val="en-US"/>
        </w:rPr>
        <w:t>569 non-null    float64</w:t>
      </w:r>
      <w:r w:rsidRPr="00B83B02">
        <w:rPr>
          <w:rFonts w:ascii="Times New Roman" w:hAnsi="Times New Roman" w:cs="Times New Roman"/>
          <w:bdr w:val="single" w:sz="4" w:space="0" w:color="auto"/>
          <w:lang w:val="en-US"/>
        </w:rPr>
        <w:br/>
        <w:t xml:space="preserve"> 19  fractal dimension error  </w:t>
      </w:r>
      <w:r w:rsidR="00F37882">
        <w:rPr>
          <w:rFonts w:ascii="Times New Roman" w:hAnsi="Times New Roman" w:cs="Times New Roman"/>
          <w:bdr w:val="single" w:sz="4" w:space="0" w:color="auto"/>
          <w:lang w:val="en-US"/>
        </w:rPr>
        <w:tab/>
      </w:r>
      <w:r w:rsidRPr="00B83B02">
        <w:rPr>
          <w:rFonts w:ascii="Times New Roman" w:hAnsi="Times New Roman" w:cs="Times New Roman"/>
          <w:bdr w:val="single" w:sz="4" w:space="0" w:color="auto"/>
          <w:lang w:val="en-US"/>
        </w:rPr>
        <w:t>569 non-null    float64</w:t>
      </w:r>
      <w:r w:rsidRPr="00B83B02">
        <w:rPr>
          <w:rFonts w:ascii="Times New Roman" w:hAnsi="Times New Roman" w:cs="Times New Roman"/>
          <w:bdr w:val="single" w:sz="4" w:space="0" w:color="auto"/>
          <w:lang w:val="en-US"/>
        </w:rPr>
        <w:br/>
        <w:t xml:space="preserve"> 20  worst radius             </w:t>
      </w:r>
      <w:r w:rsidR="00F37882">
        <w:rPr>
          <w:rFonts w:ascii="Times New Roman" w:hAnsi="Times New Roman" w:cs="Times New Roman"/>
          <w:bdr w:val="single" w:sz="4" w:space="0" w:color="auto"/>
          <w:lang w:val="en-US"/>
        </w:rPr>
        <w:tab/>
      </w:r>
      <w:r w:rsidRPr="00B83B02">
        <w:rPr>
          <w:rFonts w:ascii="Times New Roman" w:hAnsi="Times New Roman" w:cs="Times New Roman"/>
          <w:bdr w:val="single" w:sz="4" w:space="0" w:color="auto"/>
          <w:lang w:val="en-US"/>
        </w:rPr>
        <w:t>569 non-null    float64</w:t>
      </w:r>
      <w:r w:rsidRPr="00B83B02">
        <w:rPr>
          <w:rFonts w:ascii="Times New Roman" w:hAnsi="Times New Roman" w:cs="Times New Roman"/>
          <w:bdr w:val="single" w:sz="4" w:space="0" w:color="auto"/>
          <w:lang w:val="en-US"/>
        </w:rPr>
        <w:br/>
        <w:t xml:space="preserve"> 21  worst texture            </w:t>
      </w:r>
      <w:r w:rsidR="00F37882">
        <w:rPr>
          <w:rFonts w:ascii="Times New Roman" w:hAnsi="Times New Roman" w:cs="Times New Roman"/>
          <w:bdr w:val="single" w:sz="4" w:space="0" w:color="auto"/>
          <w:lang w:val="en-US"/>
        </w:rPr>
        <w:tab/>
      </w:r>
      <w:r w:rsidRPr="00B83B02">
        <w:rPr>
          <w:rFonts w:ascii="Times New Roman" w:hAnsi="Times New Roman" w:cs="Times New Roman"/>
          <w:bdr w:val="single" w:sz="4" w:space="0" w:color="auto"/>
          <w:lang w:val="en-US"/>
        </w:rPr>
        <w:t>569 non-null    float64</w:t>
      </w:r>
      <w:r w:rsidRPr="00B83B02">
        <w:rPr>
          <w:rFonts w:ascii="Times New Roman" w:hAnsi="Times New Roman" w:cs="Times New Roman"/>
          <w:bdr w:val="single" w:sz="4" w:space="0" w:color="auto"/>
          <w:lang w:val="en-US"/>
        </w:rPr>
        <w:br/>
        <w:t xml:space="preserve"> 22  worst perimeter          </w:t>
      </w:r>
      <w:r w:rsidR="00F37882">
        <w:rPr>
          <w:rFonts w:ascii="Times New Roman" w:hAnsi="Times New Roman" w:cs="Times New Roman"/>
          <w:bdr w:val="single" w:sz="4" w:space="0" w:color="auto"/>
          <w:lang w:val="en-US"/>
        </w:rPr>
        <w:tab/>
      </w:r>
      <w:r w:rsidRPr="00B83B02">
        <w:rPr>
          <w:rFonts w:ascii="Times New Roman" w:hAnsi="Times New Roman" w:cs="Times New Roman"/>
          <w:bdr w:val="single" w:sz="4" w:space="0" w:color="auto"/>
          <w:lang w:val="en-US"/>
        </w:rPr>
        <w:t>569 non-null    float64</w:t>
      </w:r>
      <w:r w:rsidRPr="00B83B02">
        <w:rPr>
          <w:rFonts w:ascii="Times New Roman" w:hAnsi="Times New Roman" w:cs="Times New Roman"/>
          <w:bdr w:val="single" w:sz="4" w:space="0" w:color="auto"/>
          <w:lang w:val="en-US"/>
        </w:rPr>
        <w:br/>
        <w:t xml:space="preserve"> 23  worst area               </w:t>
      </w:r>
      <w:r w:rsidR="00F37882">
        <w:rPr>
          <w:rFonts w:ascii="Times New Roman" w:hAnsi="Times New Roman" w:cs="Times New Roman"/>
          <w:bdr w:val="single" w:sz="4" w:space="0" w:color="auto"/>
          <w:lang w:val="en-US"/>
        </w:rPr>
        <w:tab/>
      </w:r>
      <w:r w:rsidR="00F37882">
        <w:rPr>
          <w:rFonts w:ascii="Times New Roman" w:hAnsi="Times New Roman" w:cs="Times New Roman"/>
          <w:bdr w:val="single" w:sz="4" w:space="0" w:color="auto"/>
          <w:lang w:val="en-US"/>
        </w:rPr>
        <w:tab/>
      </w:r>
      <w:r w:rsidRPr="00B83B02">
        <w:rPr>
          <w:rFonts w:ascii="Times New Roman" w:hAnsi="Times New Roman" w:cs="Times New Roman"/>
          <w:bdr w:val="single" w:sz="4" w:space="0" w:color="auto"/>
          <w:lang w:val="en-US"/>
        </w:rPr>
        <w:t>569 non-null    float64</w:t>
      </w:r>
      <w:r w:rsidRPr="00B83B02">
        <w:rPr>
          <w:rFonts w:ascii="Times New Roman" w:hAnsi="Times New Roman" w:cs="Times New Roman"/>
          <w:bdr w:val="single" w:sz="4" w:space="0" w:color="auto"/>
          <w:lang w:val="en-US"/>
        </w:rPr>
        <w:br/>
        <w:t xml:space="preserve"> 24  worst smoothness         </w:t>
      </w:r>
      <w:r w:rsidR="00F37882">
        <w:rPr>
          <w:rFonts w:ascii="Times New Roman" w:hAnsi="Times New Roman" w:cs="Times New Roman"/>
          <w:bdr w:val="single" w:sz="4" w:space="0" w:color="auto"/>
          <w:lang w:val="en-US"/>
        </w:rPr>
        <w:tab/>
      </w:r>
      <w:r w:rsidRPr="00B83B02">
        <w:rPr>
          <w:rFonts w:ascii="Times New Roman" w:hAnsi="Times New Roman" w:cs="Times New Roman"/>
          <w:bdr w:val="single" w:sz="4" w:space="0" w:color="auto"/>
          <w:lang w:val="en-US"/>
        </w:rPr>
        <w:t>569 non-null    float64</w:t>
      </w:r>
      <w:r w:rsidRPr="00B83B02">
        <w:rPr>
          <w:rFonts w:ascii="Times New Roman" w:hAnsi="Times New Roman" w:cs="Times New Roman"/>
          <w:bdr w:val="single" w:sz="4" w:space="0" w:color="auto"/>
          <w:lang w:val="en-US"/>
        </w:rPr>
        <w:br/>
        <w:t xml:space="preserve"> 25  worst compactness        </w:t>
      </w:r>
      <w:r w:rsidR="00F37882">
        <w:rPr>
          <w:rFonts w:ascii="Times New Roman" w:hAnsi="Times New Roman" w:cs="Times New Roman"/>
          <w:bdr w:val="single" w:sz="4" w:space="0" w:color="auto"/>
          <w:lang w:val="en-US"/>
        </w:rPr>
        <w:tab/>
      </w:r>
      <w:r w:rsidRPr="00B83B02">
        <w:rPr>
          <w:rFonts w:ascii="Times New Roman" w:hAnsi="Times New Roman" w:cs="Times New Roman"/>
          <w:bdr w:val="single" w:sz="4" w:space="0" w:color="auto"/>
          <w:lang w:val="en-US"/>
        </w:rPr>
        <w:t>569 non-null    float64</w:t>
      </w:r>
      <w:r w:rsidRPr="00B83B02">
        <w:rPr>
          <w:rFonts w:ascii="Times New Roman" w:hAnsi="Times New Roman" w:cs="Times New Roman"/>
          <w:bdr w:val="single" w:sz="4" w:space="0" w:color="auto"/>
          <w:lang w:val="en-US"/>
        </w:rPr>
        <w:br/>
        <w:t xml:space="preserve"> 26  worst concavity          </w:t>
      </w:r>
      <w:r w:rsidR="00F37882">
        <w:rPr>
          <w:rFonts w:ascii="Times New Roman" w:hAnsi="Times New Roman" w:cs="Times New Roman"/>
          <w:bdr w:val="single" w:sz="4" w:space="0" w:color="auto"/>
          <w:lang w:val="en-US"/>
        </w:rPr>
        <w:tab/>
      </w:r>
      <w:r w:rsidRPr="00B83B02">
        <w:rPr>
          <w:rFonts w:ascii="Times New Roman" w:hAnsi="Times New Roman" w:cs="Times New Roman"/>
          <w:bdr w:val="single" w:sz="4" w:space="0" w:color="auto"/>
          <w:lang w:val="en-US"/>
        </w:rPr>
        <w:t>569 non-null    float64</w:t>
      </w:r>
      <w:r w:rsidRPr="00B83B02">
        <w:rPr>
          <w:rFonts w:ascii="Times New Roman" w:hAnsi="Times New Roman" w:cs="Times New Roman"/>
          <w:bdr w:val="single" w:sz="4" w:space="0" w:color="auto"/>
          <w:lang w:val="en-US"/>
        </w:rPr>
        <w:br/>
        <w:t xml:space="preserve"> 27  worst concave points     </w:t>
      </w:r>
      <w:r w:rsidR="00F37882">
        <w:rPr>
          <w:rFonts w:ascii="Times New Roman" w:hAnsi="Times New Roman" w:cs="Times New Roman"/>
          <w:bdr w:val="single" w:sz="4" w:space="0" w:color="auto"/>
          <w:lang w:val="en-US"/>
        </w:rPr>
        <w:tab/>
      </w:r>
      <w:r w:rsidRPr="00B83B02">
        <w:rPr>
          <w:rFonts w:ascii="Times New Roman" w:hAnsi="Times New Roman" w:cs="Times New Roman"/>
          <w:bdr w:val="single" w:sz="4" w:space="0" w:color="auto"/>
          <w:lang w:val="en-US"/>
        </w:rPr>
        <w:t>569 non-null    float64</w:t>
      </w:r>
      <w:r w:rsidRPr="00B83B02">
        <w:rPr>
          <w:rFonts w:ascii="Times New Roman" w:hAnsi="Times New Roman" w:cs="Times New Roman"/>
          <w:bdr w:val="single" w:sz="4" w:space="0" w:color="auto"/>
          <w:lang w:val="en-US"/>
        </w:rPr>
        <w:br/>
        <w:t xml:space="preserve"> 28  worst symmetry           </w:t>
      </w:r>
      <w:r w:rsidR="00F37882">
        <w:rPr>
          <w:rFonts w:ascii="Times New Roman" w:hAnsi="Times New Roman" w:cs="Times New Roman"/>
          <w:bdr w:val="single" w:sz="4" w:space="0" w:color="auto"/>
          <w:lang w:val="en-US"/>
        </w:rPr>
        <w:tab/>
      </w:r>
      <w:r w:rsidRPr="00B83B02">
        <w:rPr>
          <w:rFonts w:ascii="Times New Roman" w:hAnsi="Times New Roman" w:cs="Times New Roman"/>
          <w:bdr w:val="single" w:sz="4" w:space="0" w:color="auto"/>
          <w:lang w:val="en-US"/>
        </w:rPr>
        <w:t>569 non-null    float64</w:t>
      </w:r>
      <w:r w:rsidRPr="00B83B02">
        <w:rPr>
          <w:rFonts w:ascii="Times New Roman" w:hAnsi="Times New Roman" w:cs="Times New Roman"/>
          <w:bdr w:val="single" w:sz="4" w:space="0" w:color="auto"/>
          <w:lang w:val="en-US"/>
        </w:rPr>
        <w:br/>
        <w:t xml:space="preserve"> 29  worst fractal dimension  </w:t>
      </w:r>
      <w:r w:rsidR="00F37882">
        <w:rPr>
          <w:rFonts w:ascii="Times New Roman" w:hAnsi="Times New Roman" w:cs="Times New Roman"/>
          <w:bdr w:val="single" w:sz="4" w:space="0" w:color="auto"/>
          <w:lang w:val="en-US"/>
        </w:rPr>
        <w:tab/>
      </w:r>
      <w:r w:rsidRPr="00B83B02">
        <w:rPr>
          <w:rFonts w:ascii="Times New Roman" w:hAnsi="Times New Roman" w:cs="Times New Roman"/>
          <w:bdr w:val="single" w:sz="4" w:space="0" w:color="auto"/>
          <w:lang w:val="en-US"/>
        </w:rPr>
        <w:t>569 non-null    float64</w:t>
      </w:r>
      <w:r w:rsidRPr="00B83B02">
        <w:rPr>
          <w:rFonts w:ascii="Times New Roman" w:hAnsi="Times New Roman" w:cs="Times New Roman"/>
          <w:bdr w:val="single" w:sz="4" w:space="0" w:color="auto"/>
          <w:lang w:val="en-US"/>
        </w:rPr>
        <w:br/>
        <w:t xml:space="preserve"> 30  target                   </w:t>
      </w:r>
      <w:r w:rsidR="00F37882">
        <w:rPr>
          <w:rFonts w:ascii="Times New Roman" w:hAnsi="Times New Roman" w:cs="Times New Roman"/>
          <w:bdr w:val="single" w:sz="4" w:space="0" w:color="auto"/>
          <w:lang w:val="en-US"/>
        </w:rPr>
        <w:tab/>
      </w:r>
      <w:r w:rsidR="00F37882">
        <w:rPr>
          <w:rFonts w:ascii="Times New Roman" w:hAnsi="Times New Roman" w:cs="Times New Roman"/>
          <w:bdr w:val="single" w:sz="4" w:space="0" w:color="auto"/>
          <w:lang w:val="en-US"/>
        </w:rPr>
        <w:tab/>
      </w:r>
      <w:r w:rsidRPr="00B83B02">
        <w:rPr>
          <w:rFonts w:ascii="Times New Roman" w:hAnsi="Times New Roman" w:cs="Times New Roman"/>
          <w:bdr w:val="single" w:sz="4" w:space="0" w:color="auto"/>
          <w:lang w:val="en-US"/>
        </w:rPr>
        <w:t xml:space="preserve">569 non-null   </w:t>
      </w:r>
      <w:r w:rsidR="00F37882">
        <w:rPr>
          <w:rFonts w:ascii="Times New Roman" w:hAnsi="Times New Roman" w:cs="Times New Roman"/>
          <w:bdr w:val="single" w:sz="4" w:space="0" w:color="auto"/>
          <w:lang w:val="en-US"/>
        </w:rPr>
        <w:tab/>
      </w:r>
      <w:r w:rsidRPr="00B83B02">
        <w:rPr>
          <w:rFonts w:ascii="Times New Roman" w:hAnsi="Times New Roman" w:cs="Times New Roman"/>
          <w:bdr w:val="single" w:sz="4" w:space="0" w:color="auto"/>
          <w:lang w:val="en-US"/>
        </w:rPr>
        <w:t xml:space="preserve"> int64</w:t>
      </w:r>
      <w:r w:rsidRPr="000B61A8">
        <w:rPr>
          <w:lang w:val="en-US"/>
        </w:rPr>
        <w:t xml:space="preserve">  </w:t>
      </w:r>
    </w:p>
    <w:p w14:paraId="39ED7F74" w14:textId="747F3189" w:rsidR="000B61A8" w:rsidRPr="00F37882" w:rsidRDefault="000B61A8" w:rsidP="000B61A8">
      <w:pPr>
        <w:rPr>
          <w:rFonts w:ascii="Times New Roman" w:hAnsi="Times New Roman" w:cs="Times New Roman"/>
          <w:lang w:val="en-US"/>
        </w:rPr>
      </w:pPr>
      <w:r w:rsidRPr="000B61A8">
        <w:rPr>
          <w:lang w:val="en-US"/>
        </w:rPr>
        <w:br/>
      </w:r>
      <w:proofErr w:type="spellStart"/>
      <w:r w:rsidRPr="00F37882">
        <w:rPr>
          <w:rFonts w:ascii="Times New Roman" w:hAnsi="Times New Roman" w:cs="Times New Roman"/>
          <w:lang w:val="en-US"/>
        </w:rPr>
        <w:t>dtypes</w:t>
      </w:r>
      <w:proofErr w:type="spellEnd"/>
      <w:r w:rsidRPr="00F37882">
        <w:rPr>
          <w:rFonts w:ascii="Times New Roman" w:hAnsi="Times New Roman" w:cs="Times New Roman"/>
          <w:lang w:val="en-US"/>
        </w:rPr>
        <w:t>: float64(30), int64(1)</w:t>
      </w:r>
      <w:r w:rsidRPr="00F37882">
        <w:rPr>
          <w:rFonts w:ascii="Times New Roman" w:hAnsi="Times New Roman" w:cs="Times New Roman"/>
          <w:lang w:val="en-US"/>
        </w:rPr>
        <w:br/>
        <w:t>memory usage: 137.9 KB</w:t>
      </w:r>
      <w:bookmarkEnd w:id="5"/>
    </w:p>
    <w:p w14:paraId="673F6845" w14:textId="77777777" w:rsidR="000B61A8" w:rsidRPr="00F37882" w:rsidRDefault="000B61A8" w:rsidP="000B61A8">
      <w:pPr>
        <w:numPr>
          <w:ilvl w:val="0"/>
          <w:numId w:val="6"/>
        </w:numPr>
        <w:rPr>
          <w:rFonts w:ascii="Times New Roman" w:hAnsi="Times New Roman" w:cs="Times New Roman"/>
          <w:lang w:val="en-US"/>
        </w:rPr>
      </w:pPr>
      <w:bookmarkStart w:id="6" w:name="X3164969a5885ed16a052e30702cd4fd70217a7e"/>
      <w:r w:rsidRPr="00F37882">
        <w:rPr>
          <w:rFonts w:ascii="Times New Roman" w:hAnsi="Times New Roman" w:cs="Times New Roman"/>
          <w:lang w:val="en-US"/>
        </w:rPr>
        <w:t>The dataset contains 569 samples.</w:t>
      </w:r>
    </w:p>
    <w:p w14:paraId="069004D3" w14:textId="77777777" w:rsidR="000B61A8" w:rsidRPr="00F37882" w:rsidRDefault="000B61A8" w:rsidP="000B61A8">
      <w:pPr>
        <w:numPr>
          <w:ilvl w:val="0"/>
          <w:numId w:val="6"/>
        </w:numPr>
        <w:rPr>
          <w:rFonts w:ascii="Times New Roman" w:hAnsi="Times New Roman" w:cs="Times New Roman"/>
          <w:lang w:val="en-US"/>
        </w:rPr>
      </w:pPr>
      <w:r w:rsidRPr="00F37882">
        <w:rPr>
          <w:rFonts w:ascii="Times New Roman" w:hAnsi="Times New Roman" w:cs="Times New Roman"/>
          <w:lang w:val="en-US"/>
        </w:rPr>
        <w:t>30 numerical features.</w:t>
      </w:r>
    </w:p>
    <w:p w14:paraId="5E15B964" w14:textId="77777777" w:rsidR="000B61A8" w:rsidRPr="00F37882" w:rsidRDefault="000B61A8" w:rsidP="000B61A8">
      <w:pPr>
        <w:numPr>
          <w:ilvl w:val="0"/>
          <w:numId w:val="6"/>
        </w:numPr>
        <w:rPr>
          <w:rFonts w:ascii="Times New Roman" w:hAnsi="Times New Roman" w:cs="Times New Roman"/>
          <w:lang w:val="en-US"/>
        </w:rPr>
      </w:pPr>
      <w:r w:rsidRPr="00F37882">
        <w:rPr>
          <w:rFonts w:ascii="Times New Roman" w:hAnsi="Times New Roman" w:cs="Times New Roman"/>
          <w:lang w:val="en-US"/>
        </w:rPr>
        <w:t>1 target column.</w:t>
      </w:r>
      <w:bookmarkEnd w:id="6"/>
    </w:p>
    <w:p w14:paraId="072EBE9B" w14:textId="77777777" w:rsidR="00F37882" w:rsidRDefault="00F37882" w:rsidP="000B61A8">
      <w:pPr>
        <w:rPr>
          <w:rFonts w:ascii="Consolas" w:hAnsi="Consolas"/>
          <w:lang w:val="en-US"/>
        </w:rPr>
      </w:pPr>
      <w:bookmarkStart w:id="7" w:name="X76c1c23cf165fa4e2a155dac695c9239b040097"/>
    </w:p>
    <w:p w14:paraId="36701FE5" w14:textId="77777777" w:rsidR="00F37882" w:rsidRDefault="00F37882" w:rsidP="000B61A8">
      <w:pPr>
        <w:rPr>
          <w:rFonts w:ascii="Consolas" w:hAnsi="Consolas"/>
          <w:lang w:val="en-US"/>
        </w:rPr>
      </w:pPr>
    </w:p>
    <w:p w14:paraId="22C5ABD6" w14:textId="77777777" w:rsidR="00F37882" w:rsidRDefault="00F37882" w:rsidP="000B61A8">
      <w:pPr>
        <w:rPr>
          <w:rFonts w:ascii="Consolas" w:hAnsi="Consolas"/>
          <w:lang w:val="en-US"/>
        </w:rPr>
      </w:pPr>
    </w:p>
    <w:p w14:paraId="754D58DE" w14:textId="77777777" w:rsidR="00F37882" w:rsidRDefault="00F37882" w:rsidP="000B61A8">
      <w:pPr>
        <w:rPr>
          <w:rFonts w:ascii="Consolas" w:hAnsi="Consolas"/>
          <w:lang w:val="en-US"/>
        </w:rPr>
      </w:pPr>
    </w:p>
    <w:p w14:paraId="57712C26" w14:textId="4190B881" w:rsidR="00F37882" w:rsidRPr="00F37882" w:rsidRDefault="00F37882" w:rsidP="000B61A8">
      <w:pPr>
        <w:rPr>
          <w:rFonts w:ascii="Consolas" w:hAnsi="Consolas"/>
          <w:lang w:val="en-US"/>
        </w:rPr>
      </w:pPr>
      <w:proofErr w:type="spellStart"/>
      <w:r>
        <w:rPr>
          <w:rFonts w:ascii="Consolas" w:hAnsi="Consolas"/>
          <w:lang w:val="en-US"/>
        </w:rPr>
        <w:lastRenderedPageBreak/>
        <w:t>d</w:t>
      </w:r>
      <w:r w:rsidR="000B61A8" w:rsidRPr="00F37882">
        <w:rPr>
          <w:rFonts w:ascii="Consolas" w:hAnsi="Consolas"/>
          <w:lang w:val="en-US"/>
        </w:rPr>
        <w:t>f.isnull</w:t>
      </w:r>
      <w:proofErr w:type="spellEnd"/>
      <w:r w:rsidR="000B61A8" w:rsidRPr="00F37882">
        <w:rPr>
          <w:rFonts w:ascii="Consolas" w:hAnsi="Consolas"/>
          <w:lang w:val="en-US"/>
        </w:rPr>
        <w:t>().sum()</w:t>
      </w:r>
    </w:p>
    <w:p w14:paraId="599D5C9C" w14:textId="184FD96C" w:rsidR="00F37882" w:rsidRPr="00F37882" w:rsidRDefault="000B61A8" w:rsidP="00F37882">
      <w:pPr>
        <w:rPr>
          <w:rFonts w:ascii="Times New Roman" w:hAnsi="Times New Roman" w:cs="Times New Roman"/>
          <w:lang w:val="en-US"/>
        </w:rPr>
      </w:pPr>
      <w:r w:rsidRPr="00F16353">
        <w:rPr>
          <w:rFonts w:ascii="Times New Roman" w:hAnsi="Times New Roman" w:cs="Times New Roman"/>
          <w:bdr w:val="single" w:sz="4" w:space="0" w:color="auto"/>
          <w:lang w:val="en-US"/>
        </w:rPr>
        <w:t xml:space="preserve">mean radius                </w:t>
      </w:r>
      <w:r w:rsidR="00F37882" w:rsidRPr="00F16353">
        <w:rPr>
          <w:rFonts w:ascii="Times New Roman" w:hAnsi="Times New Roman" w:cs="Times New Roman"/>
          <w:bdr w:val="single" w:sz="4" w:space="0" w:color="auto"/>
          <w:lang w:val="en-US"/>
        </w:rPr>
        <w:tab/>
      </w:r>
      <w:r w:rsidR="00F37882" w:rsidRPr="00F16353">
        <w:rPr>
          <w:rFonts w:ascii="Times New Roman" w:hAnsi="Times New Roman" w:cs="Times New Roman"/>
          <w:bdr w:val="single" w:sz="4" w:space="0" w:color="auto"/>
          <w:lang w:val="en-US"/>
        </w:rPr>
        <w:tab/>
      </w:r>
      <w:r w:rsidRPr="00F16353">
        <w:rPr>
          <w:rFonts w:ascii="Times New Roman" w:hAnsi="Times New Roman" w:cs="Times New Roman"/>
          <w:bdr w:val="single" w:sz="4" w:space="0" w:color="auto"/>
          <w:lang w:val="en-US"/>
        </w:rPr>
        <w:t>0</w:t>
      </w:r>
      <w:r w:rsidRPr="00F16353">
        <w:rPr>
          <w:rFonts w:ascii="Times New Roman" w:hAnsi="Times New Roman" w:cs="Times New Roman"/>
          <w:bdr w:val="single" w:sz="4" w:space="0" w:color="auto"/>
          <w:lang w:val="en-US"/>
        </w:rPr>
        <w:br/>
        <w:t xml:space="preserve">mean texture               </w:t>
      </w:r>
      <w:r w:rsidR="00F37882" w:rsidRPr="00F16353">
        <w:rPr>
          <w:rFonts w:ascii="Times New Roman" w:hAnsi="Times New Roman" w:cs="Times New Roman"/>
          <w:bdr w:val="single" w:sz="4" w:space="0" w:color="auto"/>
          <w:lang w:val="en-US"/>
        </w:rPr>
        <w:tab/>
      </w:r>
      <w:r w:rsidR="00F37882" w:rsidRPr="00F16353">
        <w:rPr>
          <w:rFonts w:ascii="Times New Roman" w:hAnsi="Times New Roman" w:cs="Times New Roman"/>
          <w:bdr w:val="single" w:sz="4" w:space="0" w:color="auto"/>
          <w:lang w:val="en-US"/>
        </w:rPr>
        <w:tab/>
      </w:r>
      <w:r w:rsidRPr="00F16353">
        <w:rPr>
          <w:rFonts w:ascii="Times New Roman" w:hAnsi="Times New Roman" w:cs="Times New Roman"/>
          <w:bdr w:val="single" w:sz="4" w:space="0" w:color="auto"/>
          <w:lang w:val="en-US"/>
        </w:rPr>
        <w:t>0</w:t>
      </w:r>
      <w:r w:rsidRPr="00F16353">
        <w:rPr>
          <w:rFonts w:ascii="Times New Roman" w:hAnsi="Times New Roman" w:cs="Times New Roman"/>
          <w:bdr w:val="single" w:sz="4" w:space="0" w:color="auto"/>
          <w:lang w:val="en-US"/>
        </w:rPr>
        <w:br/>
        <w:t xml:space="preserve">mean perimeter             </w:t>
      </w:r>
      <w:r w:rsidR="00F37882" w:rsidRPr="00F16353">
        <w:rPr>
          <w:rFonts w:ascii="Times New Roman" w:hAnsi="Times New Roman" w:cs="Times New Roman"/>
          <w:bdr w:val="single" w:sz="4" w:space="0" w:color="auto"/>
          <w:lang w:val="en-US"/>
        </w:rPr>
        <w:tab/>
      </w:r>
      <w:r w:rsidR="00F37882" w:rsidRPr="00F16353">
        <w:rPr>
          <w:rFonts w:ascii="Times New Roman" w:hAnsi="Times New Roman" w:cs="Times New Roman"/>
          <w:bdr w:val="single" w:sz="4" w:space="0" w:color="auto"/>
          <w:lang w:val="en-US"/>
        </w:rPr>
        <w:tab/>
      </w:r>
      <w:r w:rsidRPr="00F16353">
        <w:rPr>
          <w:rFonts w:ascii="Times New Roman" w:hAnsi="Times New Roman" w:cs="Times New Roman"/>
          <w:bdr w:val="single" w:sz="4" w:space="0" w:color="auto"/>
          <w:lang w:val="en-US"/>
        </w:rPr>
        <w:t>0</w:t>
      </w:r>
      <w:r w:rsidRPr="00F16353">
        <w:rPr>
          <w:rFonts w:ascii="Times New Roman" w:hAnsi="Times New Roman" w:cs="Times New Roman"/>
          <w:bdr w:val="single" w:sz="4" w:space="0" w:color="auto"/>
          <w:lang w:val="en-US"/>
        </w:rPr>
        <w:br/>
        <w:t xml:space="preserve">mean area                  </w:t>
      </w:r>
      <w:r w:rsidR="00F37882" w:rsidRPr="00F16353">
        <w:rPr>
          <w:rFonts w:ascii="Times New Roman" w:hAnsi="Times New Roman" w:cs="Times New Roman"/>
          <w:bdr w:val="single" w:sz="4" w:space="0" w:color="auto"/>
          <w:lang w:val="en-US"/>
        </w:rPr>
        <w:tab/>
      </w:r>
      <w:r w:rsidR="00F37882" w:rsidRPr="00F16353">
        <w:rPr>
          <w:rFonts w:ascii="Times New Roman" w:hAnsi="Times New Roman" w:cs="Times New Roman"/>
          <w:bdr w:val="single" w:sz="4" w:space="0" w:color="auto"/>
          <w:lang w:val="en-US"/>
        </w:rPr>
        <w:tab/>
      </w:r>
      <w:r w:rsidRPr="00F16353">
        <w:rPr>
          <w:rFonts w:ascii="Times New Roman" w:hAnsi="Times New Roman" w:cs="Times New Roman"/>
          <w:bdr w:val="single" w:sz="4" w:space="0" w:color="auto"/>
          <w:lang w:val="en-US"/>
        </w:rPr>
        <w:t>0</w:t>
      </w:r>
      <w:r w:rsidRPr="00F16353">
        <w:rPr>
          <w:rFonts w:ascii="Times New Roman" w:hAnsi="Times New Roman" w:cs="Times New Roman"/>
          <w:bdr w:val="single" w:sz="4" w:space="0" w:color="auto"/>
          <w:lang w:val="en-US"/>
        </w:rPr>
        <w:br/>
        <w:t xml:space="preserve">mean smoothness            </w:t>
      </w:r>
      <w:r w:rsidR="00F37882" w:rsidRPr="00F16353">
        <w:rPr>
          <w:rFonts w:ascii="Times New Roman" w:hAnsi="Times New Roman" w:cs="Times New Roman"/>
          <w:bdr w:val="single" w:sz="4" w:space="0" w:color="auto"/>
          <w:lang w:val="en-US"/>
        </w:rPr>
        <w:tab/>
      </w:r>
      <w:r w:rsidRPr="00F16353">
        <w:rPr>
          <w:rFonts w:ascii="Times New Roman" w:hAnsi="Times New Roman" w:cs="Times New Roman"/>
          <w:bdr w:val="single" w:sz="4" w:space="0" w:color="auto"/>
          <w:lang w:val="en-US"/>
        </w:rPr>
        <w:t>0</w:t>
      </w:r>
      <w:r w:rsidRPr="00F16353">
        <w:rPr>
          <w:rFonts w:ascii="Times New Roman" w:hAnsi="Times New Roman" w:cs="Times New Roman"/>
          <w:bdr w:val="single" w:sz="4" w:space="0" w:color="auto"/>
          <w:lang w:val="en-US"/>
        </w:rPr>
        <w:br/>
        <w:t xml:space="preserve">mean compactness           </w:t>
      </w:r>
      <w:r w:rsidR="00F37882" w:rsidRPr="00F16353">
        <w:rPr>
          <w:rFonts w:ascii="Times New Roman" w:hAnsi="Times New Roman" w:cs="Times New Roman"/>
          <w:bdr w:val="single" w:sz="4" w:space="0" w:color="auto"/>
          <w:lang w:val="en-US"/>
        </w:rPr>
        <w:tab/>
      </w:r>
      <w:r w:rsidRPr="00F16353">
        <w:rPr>
          <w:rFonts w:ascii="Times New Roman" w:hAnsi="Times New Roman" w:cs="Times New Roman"/>
          <w:bdr w:val="single" w:sz="4" w:space="0" w:color="auto"/>
          <w:lang w:val="en-US"/>
        </w:rPr>
        <w:t>0</w:t>
      </w:r>
      <w:r w:rsidRPr="00F16353">
        <w:rPr>
          <w:rFonts w:ascii="Times New Roman" w:hAnsi="Times New Roman" w:cs="Times New Roman"/>
          <w:bdr w:val="single" w:sz="4" w:space="0" w:color="auto"/>
          <w:lang w:val="en-US"/>
        </w:rPr>
        <w:br/>
        <w:t xml:space="preserve">mean concavity             </w:t>
      </w:r>
      <w:r w:rsidR="00F37882" w:rsidRPr="00F16353">
        <w:rPr>
          <w:rFonts w:ascii="Times New Roman" w:hAnsi="Times New Roman" w:cs="Times New Roman"/>
          <w:bdr w:val="single" w:sz="4" w:space="0" w:color="auto"/>
          <w:lang w:val="en-US"/>
        </w:rPr>
        <w:tab/>
      </w:r>
      <w:r w:rsidR="00F37882" w:rsidRPr="00F16353">
        <w:rPr>
          <w:rFonts w:ascii="Times New Roman" w:hAnsi="Times New Roman" w:cs="Times New Roman"/>
          <w:bdr w:val="single" w:sz="4" w:space="0" w:color="auto"/>
          <w:lang w:val="en-US"/>
        </w:rPr>
        <w:tab/>
      </w:r>
      <w:r w:rsidRPr="00F16353">
        <w:rPr>
          <w:rFonts w:ascii="Times New Roman" w:hAnsi="Times New Roman" w:cs="Times New Roman"/>
          <w:bdr w:val="single" w:sz="4" w:space="0" w:color="auto"/>
          <w:lang w:val="en-US"/>
        </w:rPr>
        <w:t>0</w:t>
      </w:r>
      <w:r w:rsidRPr="00F16353">
        <w:rPr>
          <w:rFonts w:ascii="Times New Roman" w:hAnsi="Times New Roman" w:cs="Times New Roman"/>
          <w:bdr w:val="single" w:sz="4" w:space="0" w:color="auto"/>
          <w:lang w:val="en-US"/>
        </w:rPr>
        <w:br/>
        <w:t xml:space="preserve">mean concave points        </w:t>
      </w:r>
      <w:r w:rsidR="00F37882" w:rsidRPr="00F16353">
        <w:rPr>
          <w:rFonts w:ascii="Times New Roman" w:hAnsi="Times New Roman" w:cs="Times New Roman"/>
          <w:bdr w:val="single" w:sz="4" w:space="0" w:color="auto"/>
          <w:lang w:val="en-US"/>
        </w:rPr>
        <w:tab/>
      </w:r>
      <w:r w:rsidRPr="00F16353">
        <w:rPr>
          <w:rFonts w:ascii="Times New Roman" w:hAnsi="Times New Roman" w:cs="Times New Roman"/>
          <w:bdr w:val="single" w:sz="4" w:space="0" w:color="auto"/>
          <w:lang w:val="en-US"/>
        </w:rPr>
        <w:t>0</w:t>
      </w:r>
      <w:r w:rsidRPr="00F16353">
        <w:rPr>
          <w:rFonts w:ascii="Times New Roman" w:hAnsi="Times New Roman" w:cs="Times New Roman"/>
          <w:bdr w:val="single" w:sz="4" w:space="0" w:color="auto"/>
          <w:lang w:val="en-US"/>
        </w:rPr>
        <w:br/>
        <w:t xml:space="preserve">mean symmetry              </w:t>
      </w:r>
      <w:r w:rsidR="00F37882" w:rsidRPr="00F16353">
        <w:rPr>
          <w:rFonts w:ascii="Times New Roman" w:hAnsi="Times New Roman" w:cs="Times New Roman"/>
          <w:bdr w:val="single" w:sz="4" w:space="0" w:color="auto"/>
          <w:lang w:val="en-US"/>
        </w:rPr>
        <w:tab/>
      </w:r>
      <w:r w:rsidRPr="00F16353">
        <w:rPr>
          <w:rFonts w:ascii="Times New Roman" w:hAnsi="Times New Roman" w:cs="Times New Roman"/>
          <w:bdr w:val="single" w:sz="4" w:space="0" w:color="auto"/>
          <w:lang w:val="en-US"/>
        </w:rPr>
        <w:t>0</w:t>
      </w:r>
      <w:r w:rsidRPr="00F16353">
        <w:rPr>
          <w:rFonts w:ascii="Times New Roman" w:hAnsi="Times New Roman" w:cs="Times New Roman"/>
          <w:bdr w:val="single" w:sz="4" w:space="0" w:color="auto"/>
          <w:lang w:val="en-US"/>
        </w:rPr>
        <w:br/>
        <w:t xml:space="preserve">mean fractal dimension     </w:t>
      </w:r>
      <w:r w:rsidR="00F37882" w:rsidRPr="00F16353">
        <w:rPr>
          <w:rFonts w:ascii="Times New Roman" w:hAnsi="Times New Roman" w:cs="Times New Roman"/>
          <w:bdr w:val="single" w:sz="4" w:space="0" w:color="auto"/>
          <w:lang w:val="en-US"/>
        </w:rPr>
        <w:tab/>
      </w:r>
      <w:r w:rsidRPr="00F16353">
        <w:rPr>
          <w:rFonts w:ascii="Times New Roman" w:hAnsi="Times New Roman" w:cs="Times New Roman"/>
          <w:bdr w:val="single" w:sz="4" w:space="0" w:color="auto"/>
          <w:lang w:val="en-US"/>
        </w:rPr>
        <w:t>0</w:t>
      </w:r>
      <w:r w:rsidRPr="00F16353">
        <w:rPr>
          <w:rFonts w:ascii="Times New Roman" w:hAnsi="Times New Roman" w:cs="Times New Roman"/>
          <w:bdr w:val="single" w:sz="4" w:space="0" w:color="auto"/>
          <w:lang w:val="en-US"/>
        </w:rPr>
        <w:br/>
        <w:t xml:space="preserve">radius error               </w:t>
      </w:r>
      <w:r w:rsidR="00F37882" w:rsidRPr="00F16353">
        <w:rPr>
          <w:rFonts w:ascii="Times New Roman" w:hAnsi="Times New Roman" w:cs="Times New Roman"/>
          <w:bdr w:val="single" w:sz="4" w:space="0" w:color="auto"/>
          <w:lang w:val="en-US"/>
        </w:rPr>
        <w:tab/>
      </w:r>
      <w:r w:rsidR="00F37882" w:rsidRPr="00F16353">
        <w:rPr>
          <w:rFonts w:ascii="Times New Roman" w:hAnsi="Times New Roman" w:cs="Times New Roman"/>
          <w:bdr w:val="single" w:sz="4" w:space="0" w:color="auto"/>
          <w:lang w:val="en-US"/>
        </w:rPr>
        <w:tab/>
      </w:r>
      <w:r w:rsidRPr="00F16353">
        <w:rPr>
          <w:rFonts w:ascii="Times New Roman" w:hAnsi="Times New Roman" w:cs="Times New Roman"/>
          <w:bdr w:val="single" w:sz="4" w:space="0" w:color="auto"/>
          <w:lang w:val="en-US"/>
        </w:rPr>
        <w:t>0</w:t>
      </w:r>
      <w:r w:rsidRPr="00F16353">
        <w:rPr>
          <w:rFonts w:ascii="Times New Roman" w:hAnsi="Times New Roman" w:cs="Times New Roman"/>
          <w:bdr w:val="single" w:sz="4" w:space="0" w:color="auto"/>
          <w:lang w:val="en-US"/>
        </w:rPr>
        <w:br/>
        <w:t xml:space="preserve">texture error              </w:t>
      </w:r>
      <w:r w:rsidR="00F37882" w:rsidRPr="00F16353">
        <w:rPr>
          <w:rFonts w:ascii="Times New Roman" w:hAnsi="Times New Roman" w:cs="Times New Roman"/>
          <w:bdr w:val="single" w:sz="4" w:space="0" w:color="auto"/>
          <w:lang w:val="en-US"/>
        </w:rPr>
        <w:tab/>
      </w:r>
      <w:r w:rsidR="00F37882" w:rsidRPr="00F16353">
        <w:rPr>
          <w:rFonts w:ascii="Times New Roman" w:hAnsi="Times New Roman" w:cs="Times New Roman"/>
          <w:bdr w:val="single" w:sz="4" w:space="0" w:color="auto"/>
          <w:lang w:val="en-US"/>
        </w:rPr>
        <w:tab/>
      </w:r>
      <w:r w:rsidRPr="00F16353">
        <w:rPr>
          <w:rFonts w:ascii="Times New Roman" w:hAnsi="Times New Roman" w:cs="Times New Roman"/>
          <w:bdr w:val="single" w:sz="4" w:space="0" w:color="auto"/>
          <w:lang w:val="en-US"/>
        </w:rPr>
        <w:t>0</w:t>
      </w:r>
      <w:r w:rsidRPr="00F16353">
        <w:rPr>
          <w:rFonts w:ascii="Times New Roman" w:hAnsi="Times New Roman" w:cs="Times New Roman"/>
          <w:bdr w:val="single" w:sz="4" w:space="0" w:color="auto"/>
          <w:lang w:val="en-US"/>
        </w:rPr>
        <w:br/>
        <w:t xml:space="preserve">perimeter error            </w:t>
      </w:r>
      <w:r w:rsidR="00F37882" w:rsidRPr="00F16353">
        <w:rPr>
          <w:rFonts w:ascii="Times New Roman" w:hAnsi="Times New Roman" w:cs="Times New Roman"/>
          <w:bdr w:val="single" w:sz="4" w:space="0" w:color="auto"/>
          <w:lang w:val="en-US"/>
        </w:rPr>
        <w:tab/>
      </w:r>
      <w:r w:rsidR="00F37882" w:rsidRPr="00F16353">
        <w:rPr>
          <w:rFonts w:ascii="Times New Roman" w:hAnsi="Times New Roman" w:cs="Times New Roman"/>
          <w:bdr w:val="single" w:sz="4" w:space="0" w:color="auto"/>
          <w:lang w:val="en-US"/>
        </w:rPr>
        <w:tab/>
      </w:r>
      <w:r w:rsidRPr="00F16353">
        <w:rPr>
          <w:rFonts w:ascii="Times New Roman" w:hAnsi="Times New Roman" w:cs="Times New Roman"/>
          <w:bdr w:val="single" w:sz="4" w:space="0" w:color="auto"/>
          <w:lang w:val="en-US"/>
        </w:rPr>
        <w:t>0</w:t>
      </w:r>
      <w:r w:rsidRPr="00F16353">
        <w:rPr>
          <w:rFonts w:ascii="Times New Roman" w:hAnsi="Times New Roman" w:cs="Times New Roman"/>
          <w:bdr w:val="single" w:sz="4" w:space="0" w:color="auto"/>
          <w:lang w:val="en-US"/>
        </w:rPr>
        <w:br/>
        <w:t xml:space="preserve">area error                 </w:t>
      </w:r>
      <w:r w:rsidR="00F37882" w:rsidRPr="00F16353">
        <w:rPr>
          <w:rFonts w:ascii="Times New Roman" w:hAnsi="Times New Roman" w:cs="Times New Roman"/>
          <w:bdr w:val="single" w:sz="4" w:space="0" w:color="auto"/>
          <w:lang w:val="en-US"/>
        </w:rPr>
        <w:tab/>
      </w:r>
      <w:r w:rsidR="00F37882" w:rsidRPr="00F16353">
        <w:rPr>
          <w:rFonts w:ascii="Times New Roman" w:hAnsi="Times New Roman" w:cs="Times New Roman"/>
          <w:bdr w:val="single" w:sz="4" w:space="0" w:color="auto"/>
          <w:lang w:val="en-US"/>
        </w:rPr>
        <w:tab/>
      </w:r>
      <w:r w:rsidRPr="00F16353">
        <w:rPr>
          <w:rFonts w:ascii="Times New Roman" w:hAnsi="Times New Roman" w:cs="Times New Roman"/>
          <w:bdr w:val="single" w:sz="4" w:space="0" w:color="auto"/>
          <w:lang w:val="en-US"/>
        </w:rPr>
        <w:t>0</w:t>
      </w:r>
      <w:r w:rsidRPr="00F16353">
        <w:rPr>
          <w:rFonts w:ascii="Times New Roman" w:hAnsi="Times New Roman" w:cs="Times New Roman"/>
          <w:bdr w:val="single" w:sz="4" w:space="0" w:color="auto"/>
          <w:lang w:val="en-US"/>
        </w:rPr>
        <w:br/>
        <w:t xml:space="preserve">smoothness error           </w:t>
      </w:r>
      <w:r w:rsidR="00F37882" w:rsidRPr="00F16353">
        <w:rPr>
          <w:rFonts w:ascii="Times New Roman" w:hAnsi="Times New Roman" w:cs="Times New Roman"/>
          <w:bdr w:val="single" w:sz="4" w:space="0" w:color="auto"/>
          <w:lang w:val="en-US"/>
        </w:rPr>
        <w:tab/>
      </w:r>
      <w:r w:rsidR="00F37882" w:rsidRPr="00F16353">
        <w:rPr>
          <w:rFonts w:ascii="Times New Roman" w:hAnsi="Times New Roman" w:cs="Times New Roman"/>
          <w:bdr w:val="single" w:sz="4" w:space="0" w:color="auto"/>
          <w:lang w:val="en-US"/>
        </w:rPr>
        <w:tab/>
      </w:r>
      <w:r w:rsidRPr="00F16353">
        <w:rPr>
          <w:rFonts w:ascii="Times New Roman" w:hAnsi="Times New Roman" w:cs="Times New Roman"/>
          <w:bdr w:val="single" w:sz="4" w:space="0" w:color="auto"/>
          <w:lang w:val="en-US"/>
        </w:rPr>
        <w:t>0</w:t>
      </w:r>
      <w:r w:rsidRPr="00F16353">
        <w:rPr>
          <w:rFonts w:ascii="Times New Roman" w:hAnsi="Times New Roman" w:cs="Times New Roman"/>
          <w:bdr w:val="single" w:sz="4" w:space="0" w:color="auto"/>
          <w:lang w:val="en-US"/>
        </w:rPr>
        <w:br/>
        <w:t xml:space="preserve">compactness error          </w:t>
      </w:r>
      <w:r w:rsidR="00F37882" w:rsidRPr="00F16353">
        <w:rPr>
          <w:rFonts w:ascii="Times New Roman" w:hAnsi="Times New Roman" w:cs="Times New Roman"/>
          <w:bdr w:val="single" w:sz="4" w:space="0" w:color="auto"/>
          <w:lang w:val="en-US"/>
        </w:rPr>
        <w:tab/>
      </w:r>
      <w:r w:rsidRPr="00F16353">
        <w:rPr>
          <w:rFonts w:ascii="Times New Roman" w:hAnsi="Times New Roman" w:cs="Times New Roman"/>
          <w:bdr w:val="single" w:sz="4" w:space="0" w:color="auto"/>
          <w:lang w:val="en-US"/>
        </w:rPr>
        <w:t>0</w:t>
      </w:r>
      <w:r w:rsidRPr="00F16353">
        <w:rPr>
          <w:rFonts w:ascii="Times New Roman" w:hAnsi="Times New Roman" w:cs="Times New Roman"/>
          <w:bdr w:val="single" w:sz="4" w:space="0" w:color="auto"/>
          <w:lang w:val="en-US"/>
        </w:rPr>
        <w:br/>
        <w:t xml:space="preserve">concavity error            </w:t>
      </w:r>
      <w:r w:rsidR="00F37882" w:rsidRPr="00F16353">
        <w:rPr>
          <w:rFonts w:ascii="Times New Roman" w:hAnsi="Times New Roman" w:cs="Times New Roman"/>
          <w:bdr w:val="single" w:sz="4" w:space="0" w:color="auto"/>
          <w:lang w:val="en-US"/>
        </w:rPr>
        <w:tab/>
      </w:r>
      <w:r w:rsidR="00F37882" w:rsidRPr="00F16353">
        <w:rPr>
          <w:rFonts w:ascii="Times New Roman" w:hAnsi="Times New Roman" w:cs="Times New Roman"/>
          <w:bdr w:val="single" w:sz="4" w:space="0" w:color="auto"/>
          <w:lang w:val="en-US"/>
        </w:rPr>
        <w:tab/>
      </w:r>
      <w:r w:rsidRPr="00F16353">
        <w:rPr>
          <w:rFonts w:ascii="Times New Roman" w:hAnsi="Times New Roman" w:cs="Times New Roman"/>
          <w:bdr w:val="single" w:sz="4" w:space="0" w:color="auto"/>
          <w:lang w:val="en-US"/>
        </w:rPr>
        <w:t>0</w:t>
      </w:r>
      <w:r w:rsidRPr="00F16353">
        <w:rPr>
          <w:rFonts w:ascii="Times New Roman" w:hAnsi="Times New Roman" w:cs="Times New Roman"/>
          <w:bdr w:val="single" w:sz="4" w:space="0" w:color="auto"/>
          <w:lang w:val="en-US"/>
        </w:rPr>
        <w:br/>
        <w:t xml:space="preserve">concave points error       </w:t>
      </w:r>
      <w:r w:rsidR="00F37882" w:rsidRPr="00F16353">
        <w:rPr>
          <w:rFonts w:ascii="Times New Roman" w:hAnsi="Times New Roman" w:cs="Times New Roman"/>
          <w:bdr w:val="single" w:sz="4" w:space="0" w:color="auto"/>
          <w:lang w:val="en-US"/>
        </w:rPr>
        <w:tab/>
      </w:r>
      <w:r w:rsidRPr="00F16353">
        <w:rPr>
          <w:rFonts w:ascii="Times New Roman" w:hAnsi="Times New Roman" w:cs="Times New Roman"/>
          <w:bdr w:val="single" w:sz="4" w:space="0" w:color="auto"/>
          <w:lang w:val="en-US"/>
        </w:rPr>
        <w:t>0</w:t>
      </w:r>
      <w:r w:rsidRPr="00F16353">
        <w:rPr>
          <w:rFonts w:ascii="Times New Roman" w:hAnsi="Times New Roman" w:cs="Times New Roman"/>
          <w:bdr w:val="single" w:sz="4" w:space="0" w:color="auto"/>
          <w:lang w:val="en-US"/>
        </w:rPr>
        <w:br/>
        <w:t xml:space="preserve">symmetry error             </w:t>
      </w:r>
      <w:r w:rsidR="00F37882" w:rsidRPr="00F16353">
        <w:rPr>
          <w:rFonts w:ascii="Times New Roman" w:hAnsi="Times New Roman" w:cs="Times New Roman"/>
          <w:bdr w:val="single" w:sz="4" w:space="0" w:color="auto"/>
          <w:lang w:val="en-US"/>
        </w:rPr>
        <w:tab/>
      </w:r>
      <w:r w:rsidR="00F37882" w:rsidRPr="00F16353">
        <w:rPr>
          <w:rFonts w:ascii="Times New Roman" w:hAnsi="Times New Roman" w:cs="Times New Roman"/>
          <w:bdr w:val="single" w:sz="4" w:space="0" w:color="auto"/>
          <w:lang w:val="en-US"/>
        </w:rPr>
        <w:tab/>
      </w:r>
      <w:r w:rsidRPr="00F16353">
        <w:rPr>
          <w:rFonts w:ascii="Times New Roman" w:hAnsi="Times New Roman" w:cs="Times New Roman"/>
          <w:bdr w:val="single" w:sz="4" w:space="0" w:color="auto"/>
          <w:lang w:val="en-US"/>
        </w:rPr>
        <w:t>0</w:t>
      </w:r>
      <w:r w:rsidRPr="00F16353">
        <w:rPr>
          <w:rFonts w:ascii="Times New Roman" w:hAnsi="Times New Roman" w:cs="Times New Roman"/>
          <w:bdr w:val="single" w:sz="4" w:space="0" w:color="auto"/>
          <w:lang w:val="en-US"/>
        </w:rPr>
        <w:br/>
        <w:t xml:space="preserve">fractal dimension error    </w:t>
      </w:r>
      <w:r w:rsidR="00F37882" w:rsidRPr="00F16353">
        <w:rPr>
          <w:rFonts w:ascii="Times New Roman" w:hAnsi="Times New Roman" w:cs="Times New Roman"/>
          <w:bdr w:val="single" w:sz="4" w:space="0" w:color="auto"/>
          <w:lang w:val="en-US"/>
        </w:rPr>
        <w:tab/>
      </w:r>
      <w:r w:rsidRPr="00F16353">
        <w:rPr>
          <w:rFonts w:ascii="Times New Roman" w:hAnsi="Times New Roman" w:cs="Times New Roman"/>
          <w:bdr w:val="single" w:sz="4" w:space="0" w:color="auto"/>
          <w:lang w:val="en-US"/>
        </w:rPr>
        <w:t>0</w:t>
      </w:r>
      <w:r w:rsidRPr="00F16353">
        <w:rPr>
          <w:rFonts w:ascii="Times New Roman" w:hAnsi="Times New Roman" w:cs="Times New Roman"/>
          <w:bdr w:val="single" w:sz="4" w:space="0" w:color="auto"/>
          <w:lang w:val="en-US"/>
        </w:rPr>
        <w:br/>
        <w:t xml:space="preserve">worst radius               </w:t>
      </w:r>
      <w:r w:rsidR="00F37882" w:rsidRPr="00F16353">
        <w:rPr>
          <w:rFonts w:ascii="Times New Roman" w:hAnsi="Times New Roman" w:cs="Times New Roman"/>
          <w:bdr w:val="single" w:sz="4" w:space="0" w:color="auto"/>
          <w:lang w:val="en-US"/>
        </w:rPr>
        <w:tab/>
      </w:r>
      <w:r w:rsidR="00F37882" w:rsidRPr="00F16353">
        <w:rPr>
          <w:rFonts w:ascii="Times New Roman" w:hAnsi="Times New Roman" w:cs="Times New Roman"/>
          <w:bdr w:val="single" w:sz="4" w:space="0" w:color="auto"/>
          <w:lang w:val="en-US"/>
        </w:rPr>
        <w:tab/>
      </w:r>
      <w:r w:rsidRPr="00F16353">
        <w:rPr>
          <w:rFonts w:ascii="Times New Roman" w:hAnsi="Times New Roman" w:cs="Times New Roman"/>
          <w:bdr w:val="single" w:sz="4" w:space="0" w:color="auto"/>
          <w:lang w:val="en-US"/>
        </w:rPr>
        <w:t>0</w:t>
      </w:r>
      <w:r w:rsidRPr="00F16353">
        <w:rPr>
          <w:rFonts w:ascii="Times New Roman" w:hAnsi="Times New Roman" w:cs="Times New Roman"/>
          <w:bdr w:val="single" w:sz="4" w:space="0" w:color="auto"/>
          <w:lang w:val="en-US"/>
        </w:rPr>
        <w:br/>
        <w:t xml:space="preserve">worst texture              </w:t>
      </w:r>
      <w:r w:rsidR="00F37882" w:rsidRPr="00F16353">
        <w:rPr>
          <w:rFonts w:ascii="Times New Roman" w:hAnsi="Times New Roman" w:cs="Times New Roman"/>
          <w:bdr w:val="single" w:sz="4" w:space="0" w:color="auto"/>
          <w:lang w:val="en-US"/>
        </w:rPr>
        <w:tab/>
      </w:r>
      <w:r w:rsidR="00F37882" w:rsidRPr="00F16353">
        <w:rPr>
          <w:rFonts w:ascii="Times New Roman" w:hAnsi="Times New Roman" w:cs="Times New Roman"/>
          <w:bdr w:val="single" w:sz="4" w:space="0" w:color="auto"/>
          <w:lang w:val="en-US"/>
        </w:rPr>
        <w:tab/>
      </w:r>
      <w:r w:rsidRPr="00F16353">
        <w:rPr>
          <w:rFonts w:ascii="Times New Roman" w:hAnsi="Times New Roman" w:cs="Times New Roman"/>
          <w:bdr w:val="single" w:sz="4" w:space="0" w:color="auto"/>
          <w:lang w:val="en-US"/>
        </w:rPr>
        <w:t>0</w:t>
      </w:r>
      <w:r w:rsidRPr="00F16353">
        <w:rPr>
          <w:rFonts w:ascii="Times New Roman" w:hAnsi="Times New Roman" w:cs="Times New Roman"/>
          <w:bdr w:val="single" w:sz="4" w:space="0" w:color="auto"/>
          <w:lang w:val="en-US"/>
        </w:rPr>
        <w:br/>
        <w:t xml:space="preserve">worst perimeter            </w:t>
      </w:r>
      <w:r w:rsidR="00F37882" w:rsidRPr="00F16353">
        <w:rPr>
          <w:rFonts w:ascii="Times New Roman" w:hAnsi="Times New Roman" w:cs="Times New Roman"/>
          <w:bdr w:val="single" w:sz="4" w:space="0" w:color="auto"/>
          <w:lang w:val="en-US"/>
        </w:rPr>
        <w:tab/>
      </w:r>
      <w:r w:rsidR="00F37882" w:rsidRPr="00F16353">
        <w:rPr>
          <w:rFonts w:ascii="Times New Roman" w:hAnsi="Times New Roman" w:cs="Times New Roman"/>
          <w:bdr w:val="single" w:sz="4" w:space="0" w:color="auto"/>
          <w:lang w:val="en-US"/>
        </w:rPr>
        <w:tab/>
      </w:r>
      <w:r w:rsidRPr="00F16353">
        <w:rPr>
          <w:rFonts w:ascii="Times New Roman" w:hAnsi="Times New Roman" w:cs="Times New Roman"/>
          <w:bdr w:val="single" w:sz="4" w:space="0" w:color="auto"/>
          <w:lang w:val="en-US"/>
        </w:rPr>
        <w:t>0</w:t>
      </w:r>
      <w:r w:rsidRPr="00F16353">
        <w:rPr>
          <w:rFonts w:ascii="Times New Roman" w:hAnsi="Times New Roman" w:cs="Times New Roman"/>
          <w:bdr w:val="single" w:sz="4" w:space="0" w:color="auto"/>
          <w:lang w:val="en-US"/>
        </w:rPr>
        <w:br/>
        <w:t xml:space="preserve">worst area                 </w:t>
      </w:r>
      <w:r w:rsidR="00F37882" w:rsidRPr="00F16353">
        <w:rPr>
          <w:rFonts w:ascii="Times New Roman" w:hAnsi="Times New Roman" w:cs="Times New Roman"/>
          <w:bdr w:val="single" w:sz="4" w:space="0" w:color="auto"/>
          <w:lang w:val="en-US"/>
        </w:rPr>
        <w:tab/>
      </w:r>
      <w:r w:rsidR="00F37882" w:rsidRPr="00F16353">
        <w:rPr>
          <w:rFonts w:ascii="Times New Roman" w:hAnsi="Times New Roman" w:cs="Times New Roman"/>
          <w:bdr w:val="single" w:sz="4" w:space="0" w:color="auto"/>
          <w:lang w:val="en-US"/>
        </w:rPr>
        <w:tab/>
      </w:r>
      <w:r w:rsidRPr="00F16353">
        <w:rPr>
          <w:rFonts w:ascii="Times New Roman" w:hAnsi="Times New Roman" w:cs="Times New Roman"/>
          <w:bdr w:val="single" w:sz="4" w:space="0" w:color="auto"/>
          <w:lang w:val="en-US"/>
        </w:rPr>
        <w:t>0</w:t>
      </w:r>
      <w:r w:rsidRPr="00F16353">
        <w:rPr>
          <w:rFonts w:ascii="Times New Roman" w:hAnsi="Times New Roman" w:cs="Times New Roman"/>
          <w:bdr w:val="single" w:sz="4" w:space="0" w:color="auto"/>
          <w:lang w:val="en-US"/>
        </w:rPr>
        <w:br/>
        <w:t xml:space="preserve">worst smoothness           </w:t>
      </w:r>
      <w:r w:rsidR="00F37882" w:rsidRPr="00F16353">
        <w:rPr>
          <w:rFonts w:ascii="Times New Roman" w:hAnsi="Times New Roman" w:cs="Times New Roman"/>
          <w:bdr w:val="single" w:sz="4" w:space="0" w:color="auto"/>
          <w:lang w:val="en-US"/>
        </w:rPr>
        <w:tab/>
      </w:r>
      <w:r w:rsidRPr="00F16353">
        <w:rPr>
          <w:rFonts w:ascii="Times New Roman" w:hAnsi="Times New Roman" w:cs="Times New Roman"/>
          <w:bdr w:val="single" w:sz="4" w:space="0" w:color="auto"/>
          <w:lang w:val="en-US"/>
        </w:rPr>
        <w:t>0</w:t>
      </w:r>
      <w:r w:rsidRPr="00F16353">
        <w:rPr>
          <w:rFonts w:ascii="Times New Roman" w:hAnsi="Times New Roman" w:cs="Times New Roman"/>
          <w:bdr w:val="single" w:sz="4" w:space="0" w:color="auto"/>
          <w:lang w:val="en-US"/>
        </w:rPr>
        <w:br/>
        <w:t xml:space="preserve">worst compactness          </w:t>
      </w:r>
      <w:r w:rsidR="00F37882" w:rsidRPr="00F16353">
        <w:rPr>
          <w:rFonts w:ascii="Times New Roman" w:hAnsi="Times New Roman" w:cs="Times New Roman"/>
          <w:bdr w:val="single" w:sz="4" w:space="0" w:color="auto"/>
          <w:lang w:val="en-US"/>
        </w:rPr>
        <w:tab/>
      </w:r>
      <w:r w:rsidRPr="00F16353">
        <w:rPr>
          <w:rFonts w:ascii="Times New Roman" w:hAnsi="Times New Roman" w:cs="Times New Roman"/>
          <w:bdr w:val="single" w:sz="4" w:space="0" w:color="auto"/>
          <w:lang w:val="en-US"/>
        </w:rPr>
        <w:t>0</w:t>
      </w:r>
      <w:r w:rsidRPr="00F16353">
        <w:rPr>
          <w:rFonts w:ascii="Times New Roman" w:hAnsi="Times New Roman" w:cs="Times New Roman"/>
          <w:bdr w:val="single" w:sz="4" w:space="0" w:color="auto"/>
          <w:lang w:val="en-US"/>
        </w:rPr>
        <w:br/>
        <w:t xml:space="preserve">worst concavity            </w:t>
      </w:r>
      <w:r w:rsidR="00F37882" w:rsidRPr="00F16353">
        <w:rPr>
          <w:rFonts w:ascii="Times New Roman" w:hAnsi="Times New Roman" w:cs="Times New Roman"/>
          <w:bdr w:val="single" w:sz="4" w:space="0" w:color="auto"/>
          <w:lang w:val="en-US"/>
        </w:rPr>
        <w:tab/>
      </w:r>
      <w:r w:rsidR="00F37882" w:rsidRPr="00F16353">
        <w:rPr>
          <w:rFonts w:ascii="Times New Roman" w:hAnsi="Times New Roman" w:cs="Times New Roman"/>
          <w:bdr w:val="single" w:sz="4" w:space="0" w:color="auto"/>
          <w:lang w:val="en-US"/>
        </w:rPr>
        <w:tab/>
      </w:r>
      <w:r w:rsidRPr="00F16353">
        <w:rPr>
          <w:rFonts w:ascii="Times New Roman" w:hAnsi="Times New Roman" w:cs="Times New Roman"/>
          <w:bdr w:val="single" w:sz="4" w:space="0" w:color="auto"/>
          <w:lang w:val="en-US"/>
        </w:rPr>
        <w:t>0</w:t>
      </w:r>
      <w:r w:rsidRPr="00F16353">
        <w:rPr>
          <w:rFonts w:ascii="Times New Roman" w:hAnsi="Times New Roman" w:cs="Times New Roman"/>
          <w:bdr w:val="single" w:sz="4" w:space="0" w:color="auto"/>
          <w:lang w:val="en-US"/>
        </w:rPr>
        <w:br/>
        <w:t xml:space="preserve">worst concave points       </w:t>
      </w:r>
      <w:r w:rsidR="00F37882" w:rsidRPr="00F16353">
        <w:rPr>
          <w:rFonts w:ascii="Times New Roman" w:hAnsi="Times New Roman" w:cs="Times New Roman"/>
          <w:bdr w:val="single" w:sz="4" w:space="0" w:color="auto"/>
          <w:lang w:val="en-US"/>
        </w:rPr>
        <w:tab/>
      </w:r>
      <w:r w:rsidRPr="00F16353">
        <w:rPr>
          <w:rFonts w:ascii="Times New Roman" w:hAnsi="Times New Roman" w:cs="Times New Roman"/>
          <w:bdr w:val="single" w:sz="4" w:space="0" w:color="auto"/>
          <w:lang w:val="en-US"/>
        </w:rPr>
        <w:t>0</w:t>
      </w:r>
      <w:r w:rsidRPr="00F16353">
        <w:rPr>
          <w:rFonts w:ascii="Times New Roman" w:hAnsi="Times New Roman" w:cs="Times New Roman"/>
          <w:bdr w:val="single" w:sz="4" w:space="0" w:color="auto"/>
          <w:lang w:val="en-US"/>
        </w:rPr>
        <w:br/>
        <w:t xml:space="preserve">worst symmetry             </w:t>
      </w:r>
      <w:r w:rsidR="00F37882" w:rsidRPr="00F16353">
        <w:rPr>
          <w:rFonts w:ascii="Times New Roman" w:hAnsi="Times New Roman" w:cs="Times New Roman"/>
          <w:bdr w:val="single" w:sz="4" w:space="0" w:color="auto"/>
          <w:lang w:val="en-US"/>
        </w:rPr>
        <w:tab/>
      </w:r>
      <w:r w:rsidR="00F37882" w:rsidRPr="00F16353">
        <w:rPr>
          <w:rFonts w:ascii="Times New Roman" w:hAnsi="Times New Roman" w:cs="Times New Roman"/>
          <w:bdr w:val="single" w:sz="4" w:space="0" w:color="auto"/>
          <w:lang w:val="en-US"/>
        </w:rPr>
        <w:tab/>
      </w:r>
      <w:r w:rsidRPr="00F16353">
        <w:rPr>
          <w:rFonts w:ascii="Times New Roman" w:hAnsi="Times New Roman" w:cs="Times New Roman"/>
          <w:bdr w:val="single" w:sz="4" w:space="0" w:color="auto"/>
          <w:lang w:val="en-US"/>
        </w:rPr>
        <w:t>0</w:t>
      </w:r>
      <w:r w:rsidRPr="00F16353">
        <w:rPr>
          <w:rFonts w:ascii="Times New Roman" w:hAnsi="Times New Roman" w:cs="Times New Roman"/>
          <w:bdr w:val="single" w:sz="4" w:space="0" w:color="auto"/>
          <w:lang w:val="en-US"/>
        </w:rPr>
        <w:br/>
        <w:t xml:space="preserve">worst fractal dimension    </w:t>
      </w:r>
      <w:r w:rsidR="00F37882" w:rsidRPr="00F16353">
        <w:rPr>
          <w:rFonts w:ascii="Times New Roman" w:hAnsi="Times New Roman" w:cs="Times New Roman"/>
          <w:bdr w:val="single" w:sz="4" w:space="0" w:color="auto"/>
          <w:lang w:val="en-US"/>
        </w:rPr>
        <w:tab/>
      </w:r>
      <w:r w:rsidRPr="00F16353">
        <w:rPr>
          <w:rFonts w:ascii="Times New Roman" w:hAnsi="Times New Roman" w:cs="Times New Roman"/>
          <w:bdr w:val="single" w:sz="4" w:space="0" w:color="auto"/>
          <w:lang w:val="en-US"/>
        </w:rPr>
        <w:t>0</w:t>
      </w:r>
      <w:r w:rsidRPr="00F16353">
        <w:rPr>
          <w:rFonts w:ascii="Times New Roman" w:hAnsi="Times New Roman" w:cs="Times New Roman"/>
          <w:bdr w:val="single" w:sz="4" w:space="0" w:color="auto"/>
          <w:lang w:val="en-US"/>
        </w:rPr>
        <w:br/>
        <w:t xml:space="preserve">target                     </w:t>
      </w:r>
      <w:r w:rsidR="00F37882" w:rsidRPr="00F16353">
        <w:rPr>
          <w:rFonts w:ascii="Times New Roman" w:hAnsi="Times New Roman" w:cs="Times New Roman"/>
          <w:bdr w:val="single" w:sz="4" w:space="0" w:color="auto"/>
          <w:lang w:val="en-US"/>
        </w:rPr>
        <w:tab/>
      </w:r>
      <w:r w:rsidR="00F37882" w:rsidRPr="00F16353">
        <w:rPr>
          <w:rFonts w:ascii="Times New Roman" w:hAnsi="Times New Roman" w:cs="Times New Roman"/>
          <w:bdr w:val="single" w:sz="4" w:space="0" w:color="auto"/>
          <w:lang w:val="en-US"/>
        </w:rPr>
        <w:tab/>
      </w:r>
      <w:r w:rsidRPr="00F16353">
        <w:rPr>
          <w:rFonts w:ascii="Times New Roman" w:hAnsi="Times New Roman" w:cs="Times New Roman"/>
          <w:bdr w:val="single" w:sz="4" w:space="0" w:color="auto"/>
          <w:lang w:val="en-US"/>
        </w:rPr>
        <w:t>0</w:t>
      </w:r>
    </w:p>
    <w:p w14:paraId="05102860" w14:textId="6803172F" w:rsidR="000B61A8" w:rsidRPr="00F37882" w:rsidRDefault="000B61A8" w:rsidP="000B61A8">
      <w:pPr>
        <w:rPr>
          <w:rFonts w:ascii="Times New Roman" w:hAnsi="Times New Roman" w:cs="Times New Roman"/>
          <w:lang w:val="en-US"/>
        </w:rPr>
      </w:pPr>
      <w:r w:rsidRPr="000B61A8">
        <w:rPr>
          <w:lang w:val="en-US"/>
        </w:rPr>
        <w:br/>
      </w:r>
      <w:proofErr w:type="spellStart"/>
      <w:r w:rsidRPr="00F37882">
        <w:rPr>
          <w:rFonts w:ascii="Times New Roman" w:hAnsi="Times New Roman" w:cs="Times New Roman"/>
          <w:lang w:val="en-US"/>
        </w:rPr>
        <w:t>dtype</w:t>
      </w:r>
      <w:proofErr w:type="spellEnd"/>
      <w:r w:rsidRPr="00F37882">
        <w:rPr>
          <w:rFonts w:ascii="Times New Roman" w:hAnsi="Times New Roman" w:cs="Times New Roman"/>
          <w:lang w:val="en-US"/>
        </w:rPr>
        <w:t>: int64</w:t>
      </w:r>
      <w:bookmarkEnd w:id="7"/>
    </w:p>
    <w:p w14:paraId="57E99FC7" w14:textId="77777777" w:rsidR="000B61A8" w:rsidRPr="00F37882" w:rsidRDefault="000B61A8" w:rsidP="000B61A8">
      <w:pPr>
        <w:rPr>
          <w:rFonts w:ascii="Times New Roman" w:hAnsi="Times New Roman" w:cs="Times New Roman"/>
          <w:lang w:val="en-US"/>
        </w:rPr>
      </w:pPr>
      <w:bookmarkStart w:id="8" w:name="Xab03915b93b5a95f20671b7631456ea1ede9fff"/>
      <w:r w:rsidRPr="00F37882">
        <w:rPr>
          <w:rFonts w:ascii="Times New Roman" w:hAnsi="Times New Roman" w:cs="Times New Roman"/>
          <w:lang w:val="en-US"/>
        </w:rPr>
        <w:t>No missing values are present in the dataset.</w:t>
      </w:r>
      <w:bookmarkEnd w:id="8"/>
    </w:p>
    <w:p w14:paraId="38A368E8" w14:textId="77777777" w:rsidR="000B61A8" w:rsidRPr="00F37882" w:rsidRDefault="000B61A8" w:rsidP="000B61A8">
      <w:pPr>
        <w:rPr>
          <w:rFonts w:ascii="Times New Roman" w:hAnsi="Times New Roman" w:cs="Times New Roman"/>
          <w:lang w:val="en-US"/>
        </w:rPr>
      </w:pPr>
      <w:bookmarkStart w:id="9" w:name="f70540b6"/>
      <w:proofErr w:type="spellStart"/>
      <w:r w:rsidRPr="00F37882">
        <w:rPr>
          <w:rFonts w:ascii="Times New Roman" w:hAnsi="Times New Roman" w:cs="Times New Roman"/>
          <w:lang w:val="en-US"/>
        </w:rPr>
        <w:t>df</w:t>
      </w:r>
      <w:proofErr w:type="spellEnd"/>
      <w:r w:rsidRPr="00F37882">
        <w:rPr>
          <w:rFonts w:ascii="Times New Roman" w:hAnsi="Times New Roman" w:cs="Times New Roman"/>
          <w:lang w:val="en-US"/>
        </w:rPr>
        <w:t>["target"].</w:t>
      </w:r>
      <w:proofErr w:type="spellStart"/>
      <w:r w:rsidRPr="00F37882">
        <w:rPr>
          <w:rFonts w:ascii="Times New Roman" w:hAnsi="Times New Roman" w:cs="Times New Roman"/>
          <w:lang w:val="en-US"/>
        </w:rPr>
        <w:t>value_counts</w:t>
      </w:r>
      <w:proofErr w:type="spellEnd"/>
      <w:r w:rsidRPr="00F37882">
        <w:rPr>
          <w:rFonts w:ascii="Times New Roman" w:hAnsi="Times New Roman" w:cs="Times New Roman"/>
          <w:lang w:val="en-US"/>
        </w:rPr>
        <w:t>()</w:t>
      </w:r>
    </w:p>
    <w:p w14:paraId="5B4ED910" w14:textId="2C2F4AEC" w:rsidR="00F37882" w:rsidRDefault="000B61A8" w:rsidP="000B61A8">
      <w:pPr>
        <w:rPr>
          <w:rFonts w:ascii="Times New Roman" w:hAnsi="Times New Roman" w:cs="Times New Roman"/>
          <w:lang w:val="en-US"/>
        </w:rPr>
      </w:pPr>
      <w:r w:rsidRPr="00F37882">
        <w:rPr>
          <w:rFonts w:ascii="Times New Roman" w:hAnsi="Times New Roman" w:cs="Times New Roman"/>
          <w:lang w:val="en-US"/>
        </w:rPr>
        <w:t>target</w:t>
      </w:r>
      <w:r w:rsidRPr="00F37882">
        <w:rPr>
          <w:rFonts w:ascii="Times New Roman" w:hAnsi="Times New Roman" w:cs="Times New Roman"/>
          <w:lang w:val="en-US"/>
        </w:rPr>
        <w:br/>
        <w:t>1    357</w:t>
      </w:r>
      <w:r w:rsidRPr="00F37882">
        <w:rPr>
          <w:rFonts w:ascii="Times New Roman" w:hAnsi="Times New Roman" w:cs="Times New Roman"/>
          <w:lang w:val="en-US"/>
        </w:rPr>
        <w:br/>
        <w:t>0    212</w:t>
      </w:r>
      <w:r w:rsidRPr="00F37882">
        <w:rPr>
          <w:rFonts w:ascii="Times New Roman" w:hAnsi="Times New Roman" w:cs="Times New Roman"/>
          <w:lang w:val="en-US"/>
        </w:rPr>
        <w:br/>
        <w:t xml:space="preserve">Name: count, </w:t>
      </w:r>
      <w:proofErr w:type="spellStart"/>
      <w:r w:rsidRPr="00F37882">
        <w:rPr>
          <w:rFonts w:ascii="Times New Roman" w:hAnsi="Times New Roman" w:cs="Times New Roman"/>
          <w:lang w:val="en-US"/>
        </w:rPr>
        <w:t>dtype</w:t>
      </w:r>
      <w:proofErr w:type="spellEnd"/>
      <w:r w:rsidRPr="00F37882">
        <w:rPr>
          <w:rFonts w:ascii="Times New Roman" w:hAnsi="Times New Roman" w:cs="Times New Roman"/>
          <w:lang w:val="en-US"/>
        </w:rPr>
        <w:t>: int64</w:t>
      </w:r>
      <w:bookmarkStart w:id="10" w:name="X17ee5ecca26873f0e219273d057a85545869139"/>
      <w:bookmarkEnd w:id="9"/>
    </w:p>
    <w:p w14:paraId="711BB609" w14:textId="77777777" w:rsidR="00F37882" w:rsidRPr="00F37882" w:rsidRDefault="00F37882" w:rsidP="000B61A8">
      <w:pPr>
        <w:rPr>
          <w:rFonts w:ascii="Times New Roman" w:hAnsi="Times New Roman" w:cs="Times New Roman"/>
          <w:lang w:val="en-US"/>
        </w:rPr>
      </w:pPr>
    </w:p>
    <w:p w14:paraId="3F9920CF" w14:textId="77777777" w:rsidR="0041713D" w:rsidRDefault="0041713D" w:rsidP="000B61A8">
      <w:pPr>
        <w:rPr>
          <w:rFonts w:ascii="Consolas" w:hAnsi="Consolas"/>
          <w:lang w:val="en-US"/>
        </w:rPr>
      </w:pPr>
    </w:p>
    <w:p w14:paraId="3CF2B275" w14:textId="1DA78B56" w:rsidR="000B61A8" w:rsidRPr="00F37882" w:rsidRDefault="000B61A8" w:rsidP="000B61A8">
      <w:pPr>
        <w:rPr>
          <w:rFonts w:ascii="Consolas" w:hAnsi="Consolas"/>
          <w:lang w:val="en-US"/>
        </w:rPr>
      </w:pPr>
      <w:proofErr w:type="spellStart"/>
      <w:r w:rsidRPr="00F37882">
        <w:rPr>
          <w:rFonts w:ascii="Consolas" w:hAnsi="Consolas"/>
          <w:lang w:val="en-US"/>
        </w:rPr>
        <w:lastRenderedPageBreak/>
        <w:t>sns.countplot</w:t>
      </w:r>
      <w:proofErr w:type="spellEnd"/>
      <w:r w:rsidRPr="00F37882">
        <w:rPr>
          <w:rFonts w:ascii="Consolas" w:hAnsi="Consolas"/>
          <w:lang w:val="en-US"/>
        </w:rPr>
        <w:t>(x="target", data=</w:t>
      </w:r>
      <w:proofErr w:type="spellStart"/>
      <w:r w:rsidRPr="00F37882">
        <w:rPr>
          <w:rFonts w:ascii="Consolas" w:hAnsi="Consolas"/>
          <w:lang w:val="en-US"/>
        </w:rPr>
        <w:t>df</w:t>
      </w:r>
      <w:proofErr w:type="spellEnd"/>
      <w:r w:rsidRPr="00F37882">
        <w:rPr>
          <w:rFonts w:ascii="Consolas" w:hAnsi="Consolas"/>
          <w:lang w:val="en-US"/>
        </w:rPr>
        <w:t>)</w:t>
      </w:r>
      <w:r w:rsidRPr="00F37882">
        <w:rPr>
          <w:rFonts w:ascii="Consolas" w:hAnsi="Consolas"/>
          <w:lang w:val="en-US"/>
        </w:rPr>
        <w:br/>
      </w:r>
      <w:proofErr w:type="spellStart"/>
      <w:r w:rsidRPr="00F37882">
        <w:rPr>
          <w:rFonts w:ascii="Consolas" w:hAnsi="Consolas"/>
          <w:lang w:val="en-US"/>
        </w:rPr>
        <w:t>plt.title</w:t>
      </w:r>
      <w:proofErr w:type="spellEnd"/>
      <w:r w:rsidRPr="00F37882">
        <w:rPr>
          <w:rFonts w:ascii="Consolas" w:hAnsi="Consolas"/>
          <w:lang w:val="en-US"/>
        </w:rPr>
        <w:t>("Target Class Distribution")</w:t>
      </w:r>
      <w:r w:rsidRPr="00F37882">
        <w:rPr>
          <w:rFonts w:ascii="Consolas" w:hAnsi="Consolas"/>
          <w:lang w:val="en-US"/>
        </w:rPr>
        <w:br/>
      </w:r>
      <w:proofErr w:type="spellStart"/>
      <w:r w:rsidRPr="00F37882">
        <w:rPr>
          <w:rFonts w:ascii="Consolas" w:hAnsi="Consolas"/>
          <w:lang w:val="en-US"/>
        </w:rPr>
        <w:t>plt.show</w:t>
      </w:r>
      <w:proofErr w:type="spellEnd"/>
      <w:r w:rsidRPr="00F37882">
        <w:rPr>
          <w:rFonts w:ascii="Consolas" w:hAnsi="Consolas"/>
          <w:lang w:val="en-US"/>
        </w:rPr>
        <w:t>()</w:t>
      </w:r>
    </w:p>
    <w:p w14:paraId="45B504DA" w14:textId="29DC29F0" w:rsidR="000B61A8" w:rsidRPr="000B61A8" w:rsidRDefault="000B61A8" w:rsidP="000B61A8">
      <w:pPr>
        <w:rPr>
          <w:lang w:val="en-US"/>
        </w:rPr>
      </w:pPr>
      <w:r w:rsidRPr="000B61A8">
        <w:rPr>
          <w:noProof/>
          <w:lang w:val="en-US"/>
        </w:rPr>
        <w:drawing>
          <wp:inline distT="0" distB="0" distL="0" distR="0" wp14:anchorId="5AB0CB22" wp14:editId="0ADABA91">
            <wp:extent cx="3996998" cy="3176954"/>
            <wp:effectExtent l="0" t="0" r="0" b="0"/>
            <wp:docPr id="20591747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07238" cy="3185093"/>
                    </a:xfrm>
                    <a:prstGeom prst="rect">
                      <a:avLst/>
                    </a:prstGeom>
                    <a:solidFill>
                      <a:srgbClr val="FFFFFF"/>
                    </a:solidFill>
                    <a:ln>
                      <a:noFill/>
                    </a:ln>
                  </pic:spPr>
                </pic:pic>
              </a:graphicData>
            </a:graphic>
          </wp:inline>
        </w:drawing>
      </w:r>
      <w:bookmarkEnd w:id="10"/>
    </w:p>
    <w:p w14:paraId="4C87EA93" w14:textId="77777777" w:rsidR="000B61A8" w:rsidRPr="00F37882" w:rsidRDefault="000B61A8" w:rsidP="000B61A8">
      <w:pPr>
        <w:rPr>
          <w:rFonts w:ascii="Times New Roman" w:hAnsi="Times New Roman" w:cs="Times New Roman"/>
          <w:lang w:val="en-US"/>
        </w:rPr>
      </w:pPr>
      <w:bookmarkStart w:id="11" w:name="X009edab5ce0d194afbe226cc21b3ab425fa888c"/>
      <w:r w:rsidRPr="00F37882">
        <w:rPr>
          <w:rFonts w:ascii="Times New Roman" w:hAnsi="Times New Roman" w:cs="Times New Roman"/>
          <w:lang w:val="en-US"/>
        </w:rPr>
        <w:t>The dataset is relatively balanced between benign and malignant classes.</w:t>
      </w:r>
      <w:bookmarkEnd w:id="11"/>
    </w:p>
    <w:p w14:paraId="153ED8E7" w14:textId="77777777" w:rsidR="000B61A8" w:rsidRPr="00F37882" w:rsidRDefault="000B61A8" w:rsidP="000B61A8">
      <w:pPr>
        <w:rPr>
          <w:rFonts w:ascii="Consolas" w:hAnsi="Consolas"/>
          <w:lang w:val="en-US"/>
        </w:rPr>
      </w:pPr>
      <w:bookmarkStart w:id="12" w:name="Xaf8d69a02e5a36af62efb833be3156069159640"/>
      <w:proofErr w:type="spellStart"/>
      <w:r w:rsidRPr="00F37882">
        <w:rPr>
          <w:rFonts w:ascii="Consolas" w:hAnsi="Consolas"/>
          <w:lang w:val="en-US"/>
        </w:rPr>
        <w:t>df.describe</w:t>
      </w:r>
      <w:proofErr w:type="spellEnd"/>
      <w:r w:rsidRPr="00F37882">
        <w:rPr>
          <w:rFonts w:ascii="Consolas" w:hAnsi="Consolas"/>
          <w:lang w:val="en-US"/>
        </w:rPr>
        <w:t>()</w:t>
      </w:r>
    </w:p>
    <w:p w14:paraId="33EBE37E" w14:textId="5121E453" w:rsidR="00F37882" w:rsidRDefault="000B61A8" w:rsidP="000B61A8">
      <w:pPr>
        <w:rPr>
          <w:lang w:val="en-US"/>
        </w:rPr>
      </w:pPr>
      <w:r w:rsidRPr="00F37882">
        <w:rPr>
          <w:bdr w:val="single" w:sz="4" w:space="0" w:color="auto"/>
          <w:lang w:val="en-US"/>
        </w:rPr>
        <w:t xml:space="preserve">       </w:t>
      </w:r>
      <w:r w:rsidR="00F16353">
        <w:rPr>
          <w:bdr w:val="single" w:sz="4" w:space="0" w:color="auto"/>
          <w:lang w:val="en-US"/>
        </w:rPr>
        <w:tab/>
      </w:r>
      <w:r w:rsidRPr="00F37882">
        <w:rPr>
          <w:bdr w:val="single" w:sz="4" w:space="0" w:color="auto"/>
          <w:lang w:val="en-US"/>
        </w:rPr>
        <w:t xml:space="preserve">mean radius  mean texture  </w:t>
      </w:r>
      <w:r w:rsidR="00F16353">
        <w:rPr>
          <w:bdr w:val="single" w:sz="4" w:space="0" w:color="auto"/>
          <w:lang w:val="en-US"/>
        </w:rPr>
        <w:t xml:space="preserve">      </w:t>
      </w:r>
      <w:r w:rsidRPr="00F37882">
        <w:rPr>
          <w:bdr w:val="single" w:sz="4" w:space="0" w:color="auto"/>
          <w:lang w:val="en-US"/>
        </w:rPr>
        <w:t xml:space="preserve">mean perimeter    mean area  </w:t>
      </w:r>
      <w:r w:rsidRPr="00F37882">
        <w:rPr>
          <w:bdr w:val="single" w:sz="4" w:space="0" w:color="auto"/>
          <w:lang w:val="en-US"/>
        </w:rPr>
        <w:br/>
        <w:t xml:space="preserve">count   </w:t>
      </w:r>
      <w:r w:rsidR="00F16353">
        <w:rPr>
          <w:bdr w:val="single" w:sz="4" w:space="0" w:color="auto"/>
          <w:lang w:val="en-US"/>
        </w:rPr>
        <w:tab/>
      </w:r>
      <w:r w:rsidRPr="00F37882">
        <w:rPr>
          <w:bdr w:val="single" w:sz="4" w:space="0" w:color="auto"/>
          <w:lang w:val="en-US"/>
        </w:rPr>
        <w:t xml:space="preserve">569.000000    </w:t>
      </w:r>
      <w:r w:rsidR="00F16353">
        <w:rPr>
          <w:bdr w:val="single" w:sz="4" w:space="0" w:color="auto"/>
          <w:lang w:val="en-US"/>
        </w:rPr>
        <w:tab/>
      </w:r>
      <w:r w:rsidRPr="00F37882">
        <w:rPr>
          <w:bdr w:val="single" w:sz="4" w:space="0" w:color="auto"/>
          <w:lang w:val="en-US"/>
        </w:rPr>
        <w:t xml:space="preserve">569.000000      569.000000   </w:t>
      </w:r>
      <w:r w:rsidR="00F16353">
        <w:rPr>
          <w:bdr w:val="single" w:sz="4" w:space="0" w:color="auto"/>
          <w:lang w:val="en-US"/>
        </w:rPr>
        <w:tab/>
      </w:r>
      <w:r w:rsidRPr="00F37882">
        <w:rPr>
          <w:bdr w:val="single" w:sz="4" w:space="0" w:color="auto"/>
          <w:lang w:val="en-US"/>
        </w:rPr>
        <w:t xml:space="preserve">569.000000   </w:t>
      </w:r>
      <w:r w:rsidRPr="00F37882">
        <w:rPr>
          <w:bdr w:val="single" w:sz="4" w:space="0" w:color="auto"/>
          <w:lang w:val="en-US"/>
        </w:rPr>
        <w:br/>
        <w:t xml:space="preserve">mean    14.127292     </w:t>
      </w:r>
      <w:r w:rsidR="00F16353">
        <w:rPr>
          <w:bdr w:val="single" w:sz="4" w:space="0" w:color="auto"/>
          <w:lang w:val="en-US"/>
        </w:rPr>
        <w:tab/>
      </w:r>
      <w:r w:rsidRPr="00F37882">
        <w:rPr>
          <w:bdr w:val="single" w:sz="4" w:space="0" w:color="auto"/>
          <w:lang w:val="en-US"/>
        </w:rPr>
        <w:t xml:space="preserve">19.289649       </w:t>
      </w:r>
      <w:r w:rsidR="00F16353">
        <w:rPr>
          <w:bdr w:val="single" w:sz="4" w:space="0" w:color="auto"/>
          <w:lang w:val="en-US"/>
        </w:rPr>
        <w:tab/>
      </w:r>
      <w:r w:rsidRPr="00F37882">
        <w:rPr>
          <w:bdr w:val="single" w:sz="4" w:space="0" w:color="auto"/>
          <w:lang w:val="en-US"/>
        </w:rPr>
        <w:t xml:space="preserve">91.969033   </w:t>
      </w:r>
      <w:r w:rsidR="00F16353">
        <w:rPr>
          <w:bdr w:val="single" w:sz="4" w:space="0" w:color="auto"/>
          <w:lang w:val="en-US"/>
        </w:rPr>
        <w:tab/>
      </w:r>
      <w:r w:rsidRPr="00F37882">
        <w:rPr>
          <w:bdr w:val="single" w:sz="4" w:space="0" w:color="auto"/>
          <w:lang w:val="en-US"/>
        </w:rPr>
        <w:t xml:space="preserve">654.889104   </w:t>
      </w:r>
      <w:r w:rsidRPr="00F37882">
        <w:rPr>
          <w:bdr w:val="single" w:sz="4" w:space="0" w:color="auto"/>
          <w:lang w:val="en-US"/>
        </w:rPr>
        <w:br/>
        <w:t xml:space="preserve">std       </w:t>
      </w:r>
      <w:r w:rsidR="00F16353">
        <w:rPr>
          <w:bdr w:val="single" w:sz="4" w:space="0" w:color="auto"/>
          <w:lang w:val="en-US"/>
        </w:rPr>
        <w:tab/>
      </w:r>
      <w:r w:rsidRPr="00F37882">
        <w:rPr>
          <w:bdr w:val="single" w:sz="4" w:space="0" w:color="auto"/>
          <w:lang w:val="en-US"/>
        </w:rPr>
        <w:t xml:space="preserve">3.524049      </w:t>
      </w:r>
      <w:r w:rsidR="00F16353">
        <w:rPr>
          <w:bdr w:val="single" w:sz="4" w:space="0" w:color="auto"/>
          <w:lang w:val="en-US"/>
        </w:rPr>
        <w:tab/>
      </w:r>
      <w:r w:rsidRPr="00F37882">
        <w:rPr>
          <w:bdr w:val="single" w:sz="4" w:space="0" w:color="auto"/>
          <w:lang w:val="en-US"/>
        </w:rPr>
        <w:t xml:space="preserve">4.301036       </w:t>
      </w:r>
      <w:r w:rsidR="00F16353">
        <w:rPr>
          <w:bdr w:val="single" w:sz="4" w:space="0" w:color="auto"/>
          <w:lang w:val="en-US"/>
        </w:rPr>
        <w:tab/>
      </w:r>
      <w:r w:rsidRPr="00F37882">
        <w:rPr>
          <w:bdr w:val="single" w:sz="4" w:space="0" w:color="auto"/>
          <w:lang w:val="en-US"/>
        </w:rPr>
        <w:t xml:space="preserve">24.298981   </w:t>
      </w:r>
      <w:r w:rsidR="00F16353">
        <w:rPr>
          <w:bdr w:val="single" w:sz="4" w:space="0" w:color="auto"/>
          <w:lang w:val="en-US"/>
        </w:rPr>
        <w:tab/>
      </w:r>
      <w:r w:rsidRPr="00F37882">
        <w:rPr>
          <w:bdr w:val="single" w:sz="4" w:space="0" w:color="auto"/>
          <w:lang w:val="en-US"/>
        </w:rPr>
        <w:t xml:space="preserve">351.914129   </w:t>
      </w:r>
      <w:r w:rsidRPr="00F37882">
        <w:rPr>
          <w:bdr w:val="single" w:sz="4" w:space="0" w:color="auto"/>
          <w:lang w:val="en-US"/>
        </w:rPr>
        <w:br/>
        <w:t xml:space="preserve">min       6.981000      </w:t>
      </w:r>
      <w:r w:rsidR="00F16353">
        <w:rPr>
          <w:bdr w:val="single" w:sz="4" w:space="0" w:color="auto"/>
          <w:lang w:val="en-US"/>
        </w:rPr>
        <w:tab/>
      </w:r>
      <w:r w:rsidRPr="00F37882">
        <w:rPr>
          <w:bdr w:val="single" w:sz="4" w:space="0" w:color="auto"/>
          <w:lang w:val="en-US"/>
        </w:rPr>
        <w:t xml:space="preserve">9.710000       </w:t>
      </w:r>
      <w:r w:rsidR="00F16353">
        <w:rPr>
          <w:bdr w:val="single" w:sz="4" w:space="0" w:color="auto"/>
          <w:lang w:val="en-US"/>
        </w:rPr>
        <w:tab/>
      </w:r>
      <w:r w:rsidRPr="00F37882">
        <w:rPr>
          <w:bdr w:val="single" w:sz="4" w:space="0" w:color="auto"/>
          <w:lang w:val="en-US"/>
        </w:rPr>
        <w:t xml:space="preserve">43.790000   </w:t>
      </w:r>
      <w:r w:rsidR="00F16353">
        <w:rPr>
          <w:bdr w:val="single" w:sz="4" w:space="0" w:color="auto"/>
          <w:lang w:val="en-US"/>
        </w:rPr>
        <w:tab/>
      </w:r>
      <w:r w:rsidRPr="00F37882">
        <w:rPr>
          <w:bdr w:val="single" w:sz="4" w:space="0" w:color="auto"/>
          <w:lang w:val="en-US"/>
        </w:rPr>
        <w:t xml:space="preserve">143.500000   </w:t>
      </w:r>
      <w:r w:rsidRPr="00F37882">
        <w:rPr>
          <w:bdr w:val="single" w:sz="4" w:space="0" w:color="auto"/>
          <w:lang w:val="en-US"/>
        </w:rPr>
        <w:br/>
        <w:t xml:space="preserve">25%      11.700000     </w:t>
      </w:r>
      <w:r w:rsidR="00F16353">
        <w:rPr>
          <w:bdr w:val="single" w:sz="4" w:space="0" w:color="auto"/>
          <w:lang w:val="en-US"/>
        </w:rPr>
        <w:tab/>
      </w:r>
      <w:r w:rsidRPr="00F37882">
        <w:rPr>
          <w:bdr w:val="single" w:sz="4" w:space="0" w:color="auto"/>
          <w:lang w:val="en-US"/>
        </w:rPr>
        <w:t xml:space="preserve">16.170000       </w:t>
      </w:r>
      <w:r w:rsidR="00F16353">
        <w:rPr>
          <w:bdr w:val="single" w:sz="4" w:space="0" w:color="auto"/>
          <w:lang w:val="en-US"/>
        </w:rPr>
        <w:tab/>
      </w:r>
      <w:r w:rsidRPr="00F37882">
        <w:rPr>
          <w:bdr w:val="single" w:sz="4" w:space="0" w:color="auto"/>
          <w:lang w:val="en-US"/>
        </w:rPr>
        <w:t xml:space="preserve">75.170000   </w:t>
      </w:r>
      <w:r w:rsidR="00F16353">
        <w:rPr>
          <w:bdr w:val="single" w:sz="4" w:space="0" w:color="auto"/>
          <w:lang w:val="en-US"/>
        </w:rPr>
        <w:tab/>
      </w:r>
      <w:r w:rsidRPr="00F37882">
        <w:rPr>
          <w:bdr w:val="single" w:sz="4" w:space="0" w:color="auto"/>
          <w:lang w:val="en-US"/>
        </w:rPr>
        <w:t xml:space="preserve">420.300000   </w:t>
      </w:r>
      <w:r w:rsidRPr="00F37882">
        <w:rPr>
          <w:bdr w:val="single" w:sz="4" w:space="0" w:color="auto"/>
          <w:lang w:val="en-US"/>
        </w:rPr>
        <w:br/>
        <w:t xml:space="preserve">50%      13.370000     </w:t>
      </w:r>
      <w:r w:rsidR="00F16353">
        <w:rPr>
          <w:bdr w:val="single" w:sz="4" w:space="0" w:color="auto"/>
          <w:lang w:val="en-US"/>
        </w:rPr>
        <w:tab/>
      </w:r>
      <w:r w:rsidRPr="00F37882">
        <w:rPr>
          <w:bdr w:val="single" w:sz="4" w:space="0" w:color="auto"/>
          <w:lang w:val="en-US"/>
        </w:rPr>
        <w:t xml:space="preserve">18.840000       </w:t>
      </w:r>
      <w:r w:rsidR="00F16353">
        <w:rPr>
          <w:bdr w:val="single" w:sz="4" w:space="0" w:color="auto"/>
          <w:lang w:val="en-US"/>
        </w:rPr>
        <w:tab/>
      </w:r>
      <w:r w:rsidRPr="00F37882">
        <w:rPr>
          <w:bdr w:val="single" w:sz="4" w:space="0" w:color="auto"/>
          <w:lang w:val="en-US"/>
        </w:rPr>
        <w:t xml:space="preserve">86.240000   </w:t>
      </w:r>
      <w:r w:rsidR="00F16353">
        <w:rPr>
          <w:bdr w:val="single" w:sz="4" w:space="0" w:color="auto"/>
          <w:lang w:val="en-US"/>
        </w:rPr>
        <w:tab/>
      </w:r>
      <w:r w:rsidRPr="00F37882">
        <w:rPr>
          <w:bdr w:val="single" w:sz="4" w:space="0" w:color="auto"/>
          <w:lang w:val="en-US"/>
        </w:rPr>
        <w:t xml:space="preserve">551.100000   </w:t>
      </w:r>
      <w:r w:rsidRPr="00F37882">
        <w:rPr>
          <w:bdr w:val="single" w:sz="4" w:space="0" w:color="auto"/>
          <w:lang w:val="en-US"/>
        </w:rPr>
        <w:br/>
        <w:t xml:space="preserve">75%      15.780000     </w:t>
      </w:r>
      <w:r w:rsidR="00F16353">
        <w:rPr>
          <w:bdr w:val="single" w:sz="4" w:space="0" w:color="auto"/>
          <w:lang w:val="en-US"/>
        </w:rPr>
        <w:tab/>
      </w:r>
      <w:r w:rsidRPr="00F37882">
        <w:rPr>
          <w:bdr w:val="single" w:sz="4" w:space="0" w:color="auto"/>
          <w:lang w:val="en-US"/>
        </w:rPr>
        <w:t xml:space="preserve">21.800000      </w:t>
      </w:r>
      <w:r w:rsidR="00F16353">
        <w:rPr>
          <w:bdr w:val="single" w:sz="4" w:space="0" w:color="auto"/>
          <w:lang w:val="en-US"/>
        </w:rPr>
        <w:tab/>
      </w:r>
      <w:r w:rsidRPr="00F37882">
        <w:rPr>
          <w:bdr w:val="single" w:sz="4" w:space="0" w:color="auto"/>
          <w:lang w:val="en-US"/>
        </w:rPr>
        <w:t xml:space="preserve">104.100000   </w:t>
      </w:r>
      <w:r w:rsidR="00F16353">
        <w:rPr>
          <w:bdr w:val="single" w:sz="4" w:space="0" w:color="auto"/>
          <w:lang w:val="en-US"/>
        </w:rPr>
        <w:tab/>
      </w:r>
      <w:r w:rsidRPr="00F37882">
        <w:rPr>
          <w:bdr w:val="single" w:sz="4" w:space="0" w:color="auto"/>
          <w:lang w:val="en-US"/>
        </w:rPr>
        <w:t xml:space="preserve">782.700000   </w:t>
      </w:r>
      <w:r w:rsidRPr="00F37882">
        <w:rPr>
          <w:bdr w:val="single" w:sz="4" w:space="0" w:color="auto"/>
          <w:lang w:val="en-US"/>
        </w:rPr>
        <w:br/>
        <w:t xml:space="preserve">max      28.110000     </w:t>
      </w:r>
      <w:r w:rsidR="00F16353">
        <w:rPr>
          <w:bdr w:val="single" w:sz="4" w:space="0" w:color="auto"/>
          <w:lang w:val="en-US"/>
        </w:rPr>
        <w:tab/>
      </w:r>
      <w:r w:rsidRPr="00F37882">
        <w:rPr>
          <w:bdr w:val="single" w:sz="4" w:space="0" w:color="auto"/>
          <w:lang w:val="en-US"/>
        </w:rPr>
        <w:t xml:space="preserve">39.280000      </w:t>
      </w:r>
      <w:r w:rsidR="00F16353">
        <w:rPr>
          <w:bdr w:val="single" w:sz="4" w:space="0" w:color="auto"/>
          <w:lang w:val="en-US"/>
        </w:rPr>
        <w:tab/>
      </w:r>
      <w:r w:rsidRPr="00F37882">
        <w:rPr>
          <w:bdr w:val="single" w:sz="4" w:space="0" w:color="auto"/>
          <w:lang w:val="en-US"/>
        </w:rPr>
        <w:t xml:space="preserve">188.500000  </w:t>
      </w:r>
      <w:r w:rsidR="00F16353">
        <w:rPr>
          <w:bdr w:val="single" w:sz="4" w:space="0" w:color="auto"/>
          <w:lang w:val="en-US"/>
        </w:rPr>
        <w:tab/>
      </w:r>
      <w:r w:rsidRPr="00F37882">
        <w:rPr>
          <w:bdr w:val="single" w:sz="4" w:space="0" w:color="auto"/>
          <w:lang w:val="en-US"/>
        </w:rPr>
        <w:t>2501.000000</w:t>
      </w:r>
      <w:r w:rsidRPr="000B61A8">
        <w:rPr>
          <w:lang w:val="en-US"/>
        </w:rPr>
        <w:t xml:space="preserve">   </w:t>
      </w:r>
      <w:r w:rsidRPr="000B61A8">
        <w:rPr>
          <w:lang w:val="en-US"/>
        </w:rPr>
        <w:br/>
      </w:r>
      <w:r w:rsidRPr="000B61A8">
        <w:rPr>
          <w:lang w:val="en-US"/>
        </w:rPr>
        <w:br/>
      </w:r>
      <w:r w:rsidRPr="00F37882">
        <w:rPr>
          <w:bdr w:val="single" w:sz="4" w:space="0" w:color="auto"/>
          <w:lang w:val="en-US"/>
        </w:rPr>
        <w:t xml:space="preserve">       </w:t>
      </w:r>
      <w:r w:rsidR="00F16353">
        <w:rPr>
          <w:bdr w:val="single" w:sz="4" w:space="0" w:color="auto"/>
          <w:lang w:val="en-US"/>
        </w:rPr>
        <w:tab/>
      </w:r>
      <w:r w:rsidRPr="00F37882">
        <w:rPr>
          <w:bdr w:val="single" w:sz="4" w:space="0" w:color="auto"/>
          <w:lang w:val="en-US"/>
        </w:rPr>
        <w:t xml:space="preserve">mean smoothness  mean compactness  mean concavity  mean concave points  </w:t>
      </w:r>
      <w:r w:rsidRPr="00F37882">
        <w:rPr>
          <w:bdr w:val="single" w:sz="4" w:space="0" w:color="auto"/>
          <w:lang w:val="en-US"/>
        </w:rPr>
        <w:br/>
        <w:t xml:space="preserve">count       569.000000        </w:t>
      </w:r>
      <w:r w:rsidR="00F16353">
        <w:rPr>
          <w:bdr w:val="single" w:sz="4" w:space="0" w:color="auto"/>
          <w:lang w:val="en-US"/>
        </w:rPr>
        <w:tab/>
      </w:r>
      <w:r w:rsidRPr="00F37882">
        <w:rPr>
          <w:bdr w:val="single" w:sz="4" w:space="0" w:color="auto"/>
          <w:lang w:val="en-US"/>
        </w:rPr>
        <w:t xml:space="preserve">569.000000      </w:t>
      </w:r>
      <w:r w:rsidR="00F16353">
        <w:rPr>
          <w:bdr w:val="single" w:sz="4" w:space="0" w:color="auto"/>
          <w:lang w:val="en-US"/>
        </w:rPr>
        <w:t xml:space="preserve">  </w:t>
      </w:r>
      <w:r w:rsidRPr="00F37882">
        <w:rPr>
          <w:bdr w:val="single" w:sz="4" w:space="0" w:color="auto"/>
          <w:lang w:val="en-US"/>
        </w:rPr>
        <w:t xml:space="preserve">569.000000           </w:t>
      </w:r>
      <w:r w:rsidR="00F16353">
        <w:rPr>
          <w:bdr w:val="single" w:sz="4" w:space="0" w:color="auto"/>
          <w:lang w:val="en-US"/>
        </w:rPr>
        <w:tab/>
      </w:r>
      <w:r w:rsidRPr="00F37882">
        <w:rPr>
          <w:bdr w:val="single" w:sz="4" w:space="0" w:color="auto"/>
          <w:lang w:val="en-US"/>
        </w:rPr>
        <w:t xml:space="preserve">569.000000   </w:t>
      </w:r>
      <w:r w:rsidRPr="00F37882">
        <w:rPr>
          <w:bdr w:val="single" w:sz="4" w:space="0" w:color="auto"/>
          <w:lang w:val="en-US"/>
        </w:rPr>
        <w:br/>
        <w:t xml:space="preserve">mean       0.096360          </w:t>
      </w:r>
      <w:r w:rsidR="00F16353">
        <w:rPr>
          <w:bdr w:val="single" w:sz="4" w:space="0" w:color="auto"/>
          <w:lang w:val="en-US"/>
        </w:rPr>
        <w:t xml:space="preserve">   </w:t>
      </w:r>
      <w:r w:rsidR="00F16353">
        <w:rPr>
          <w:bdr w:val="single" w:sz="4" w:space="0" w:color="auto"/>
          <w:lang w:val="en-US"/>
        </w:rPr>
        <w:tab/>
      </w:r>
      <w:r w:rsidRPr="00F37882">
        <w:rPr>
          <w:bdr w:val="single" w:sz="4" w:space="0" w:color="auto"/>
          <w:lang w:val="en-US"/>
        </w:rPr>
        <w:t xml:space="preserve">0.104341        </w:t>
      </w:r>
      <w:r w:rsidR="00F16353">
        <w:rPr>
          <w:bdr w:val="single" w:sz="4" w:space="0" w:color="auto"/>
          <w:lang w:val="en-US"/>
        </w:rPr>
        <w:tab/>
      </w:r>
      <w:r w:rsidRPr="00F37882">
        <w:rPr>
          <w:bdr w:val="single" w:sz="4" w:space="0" w:color="auto"/>
          <w:lang w:val="en-US"/>
        </w:rPr>
        <w:t xml:space="preserve">0.088799             </w:t>
      </w:r>
      <w:r w:rsidR="00F16353">
        <w:rPr>
          <w:bdr w:val="single" w:sz="4" w:space="0" w:color="auto"/>
          <w:lang w:val="en-US"/>
        </w:rPr>
        <w:tab/>
      </w:r>
      <w:r w:rsidRPr="00F37882">
        <w:rPr>
          <w:bdr w:val="single" w:sz="4" w:space="0" w:color="auto"/>
          <w:lang w:val="en-US"/>
        </w:rPr>
        <w:t xml:space="preserve">0.048919   </w:t>
      </w:r>
      <w:r w:rsidRPr="00F37882">
        <w:rPr>
          <w:bdr w:val="single" w:sz="4" w:space="0" w:color="auto"/>
          <w:lang w:val="en-US"/>
        </w:rPr>
        <w:br/>
        <w:t xml:space="preserve">std           </w:t>
      </w:r>
      <w:r w:rsidR="00F16353">
        <w:rPr>
          <w:bdr w:val="single" w:sz="4" w:space="0" w:color="auto"/>
          <w:lang w:val="en-US"/>
        </w:rPr>
        <w:t xml:space="preserve"> </w:t>
      </w:r>
      <w:r w:rsidRPr="00F37882">
        <w:rPr>
          <w:bdr w:val="single" w:sz="4" w:space="0" w:color="auto"/>
          <w:lang w:val="en-US"/>
        </w:rPr>
        <w:t xml:space="preserve">0.014064          </w:t>
      </w:r>
      <w:r w:rsidR="00F16353">
        <w:rPr>
          <w:bdr w:val="single" w:sz="4" w:space="0" w:color="auto"/>
          <w:lang w:val="en-US"/>
        </w:rPr>
        <w:tab/>
      </w:r>
      <w:r w:rsidRPr="00F37882">
        <w:rPr>
          <w:bdr w:val="single" w:sz="4" w:space="0" w:color="auto"/>
          <w:lang w:val="en-US"/>
        </w:rPr>
        <w:t xml:space="preserve">0.052813        </w:t>
      </w:r>
      <w:r w:rsidR="00F16353">
        <w:rPr>
          <w:bdr w:val="single" w:sz="4" w:space="0" w:color="auto"/>
          <w:lang w:val="en-US"/>
        </w:rPr>
        <w:tab/>
      </w:r>
      <w:r w:rsidRPr="00F37882">
        <w:rPr>
          <w:bdr w:val="single" w:sz="4" w:space="0" w:color="auto"/>
          <w:lang w:val="en-US"/>
        </w:rPr>
        <w:t xml:space="preserve">0.079720             </w:t>
      </w:r>
      <w:r w:rsidR="00F16353">
        <w:rPr>
          <w:bdr w:val="single" w:sz="4" w:space="0" w:color="auto"/>
          <w:lang w:val="en-US"/>
        </w:rPr>
        <w:tab/>
      </w:r>
      <w:r w:rsidRPr="00F37882">
        <w:rPr>
          <w:bdr w:val="single" w:sz="4" w:space="0" w:color="auto"/>
          <w:lang w:val="en-US"/>
        </w:rPr>
        <w:t xml:space="preserve">0.038803   </w:t>
      </w:r>
      <w:r w:rsidRPr="00F37882">
        <w:rPr>
          <w:bdr w:val="single" w:sz="4" w:space="0" w:color="auto"/>
          <w:lang w:val="en-US"/>
        </w:rPr>
        <w:br/>
        <w:t xml:space="preserve">min          0.052630          </w:t>
      </w:r>
      <w:r w:rsidR="00F16353">
        <w:rPr>
          <w:bdr w:val="single" w:sz="4" w:space="0" w:color="auto"/>
          <w:lang w:val="en-US"/>
        </w:rPr>
        <w:tab/>
      </w:r>
      <w:r w:rsidRPr="00F37882">
        <w:rPr>
          <w:bdr w:val="single" w:sz="4" w:space="0" w:color="auto"/>
          <w:lang w:val="en-US"/>
        </w:rPr>
        <w:t xml:space="preserve">0.019380        </w:t>
      </w:r>
      <w:r w:rsidR="00F16353">
        <w:rPr>
          <w:bdr w:val="single" w:sz="4" w:space="0" w:color="auto"/>
          <w:lang w:val="en-US"/>
        </w:rPr>
        <w:tab/>
      </w:r>
      <w:r w:rsidRPr="00F37882">
        <w:rPr>
          <w:bdr w:val="single" w:sz="4" w:space="0" w:color="auto"/>
          <w:lang w:val="en-US"/>
        </w:rPr>
        <w:t xml:space="preserve">0.000000             </w:t>
      </w:r>
      <w:r w:rsidR="00F16353">
        <w:rPr>
          <w:bdr w:val="single" w:sz="4" w:space="0" w:color="auto"/>
          <w:lang w:val="en-US"/>
        </w:rPr>
        <w:tab/>
      </w:r>
      <w:r w:rsidRPr="00F37882">
        <w:rPr>
          <w:bdr w:val="single" w:sz="4" w:space="0" w:color="auto"/>
          <w:lang w:val="en-US"/>
        </w:rPr>
        <w:t xml:space="preserve">0.000000   </w:t>
      </w:r>
      <w:r w:rsidRPr="00F37882">
        <w:rPr>
          <w:bdr w:val="single" w:sz="4" w:space="0" w:color="auto"/>
          <w:lang w:val="en-US"/>
        </w:rPr>
        <w:br/>
        <w:t xml:space="preserve">25%         0.086370          </w:t>
      </w:r>
      <w:r w:rsidR="00F16353">
        <w:rPr>
          <w:bdr w:val="single" w:sz="4" w:space="0" w:color="auto"/>
          <w:lang w:val="en-US"/>
        </w:rPr>
        <w:tab/>
      </w:r>
      <w:r w:rsidRPr="00F37882">
        <w:rPr>
          <w:bdr w:val="single" w:sz="4" w:space="0" w:color="auto"/>
          <w:lang w:val="en-US"/>
        </w:rPr>
        <w:t xml:space="preserve">0.064920        </w:t>
      </w:r>
      <w:r w:rsidR="00F16353">
        <w:rPr>
          <w:bdr w:val="single" w:sz="4" w:space="0" w:color="auto"/>
          <w:lang w:val="en-US"/>
        </w:rPr>
        <w:tab/>
      </w:r>
      <w:r w:rsidRPr="00F37882">
        <w:rPr>
          <w:bdr w:val="single" w:sz="4" w:space="0" w:color="auto"/>
          <w:lang w:val="en-US"/>
        </w:rPr>
        <w:t xml:space="preserve">0.029560             </w:t>
      </w:r>
      <w:r w:rsidR="00F16353">
        <w:rPr>
          <w:bdr w:val="single" w:sz="4" w:space="0" w:color="auto"/>
          <w:lang w:val="en-US"/>
        </w:rPr>
        <w:tab/>
      </w:r>
      <w:r w:rsidRPr="00F37882">
        <w:rPr>
          <w:bdr w:val="single" w:sz="4" w:space="0" w:color="auto"/>
          <w:lang w:val="en-US"/>
        </w:rPr>
        <w:t xml:space="preserve">0.020310   </w:t>
      </w:r>
      <w:r w:rsidRPr="00F37882">
        <w:rPr>
          <w:bdr w:val="single" w:sz="4" w:space="0" w:color="auto"/>
          <w:lang w:val="en-US"/>
        </w:rPr>
        <w:br/>
        <w:t xml:space="preserve">50%         0.095870          </w:t>
      </w:r>
      <w:r w:rsidR="00F16353">
        <w:rPr>
          <w:bdr w:val="single" w:sz="4" w:space="0" w:color="auto"/>
          <w:lang w:val="en-US"/>
        </w:rPr>
        <w:tab/>
      </w:r>
      <w:r w:rsidRPr="00F37882">
        <w:rPr>
          <w:bdr w:val="single" w:sz="4" w:space="0" w:color="auto"/>
          <w:lang w:val="en-US"/>
        </w:rPr>
        <w:t xml:space="preserve">0.092630        </w:t>
      </w:r>
      <w:r w:rsidR="00F16353">
        <w:rPr>
          <w:bdr w:val="single" w:sz="4" w:space="0" w:color="auto"/>
          <w:lang w:val="en-US"/>
        </w:rPr>
        <w:tab/>
      </w:r>
      <w:r w:rsidRPr="00F37882">
        <w:rPr>
          <w:bdr w:val="single" w:sz="4" w:space="0" w:color="auto"/>
          <w:lang w:val="en-US"/>
        </w:rPr>
        <w:t xml:space="preserve">0.061540             </w:t>
      </w:r>
      <w:r w:rsidR="00F16353">
        <w:rPr>
          <w:bdr w:val="single" w:sz="4" w:space="0" w:color="auto"/>
          <w:lang w:val="en-US"/>
        </w:rPr>
        <w:tab/>
      </w:r>
      <w:r w:rsidRPr="00F37882">
        <w:rPr>
          <w:bdr w:val="single" w:sz="4" w:space="0" w:color="auto"/>
          <w:lang w:val="en-US"/>
        </w:rPr>
        <w:t xml:space="preserve">0.033500   </w:t>
      </w:r>
      <w:r w:rsidRPr="00F37882">
        <w:rPr>
          <w:bdr w:val="single" w:sz="4" w:space="0" w:color="auto"/>
          <w:lang w:val="en-US"/>
        </w:rPr>
        <w:br/>
        <w:t xml:space="preserve">75%         0.105300          </w:t>
      </w:r>
      <w:r w:rsidR="00F16353">
        <w:rPr>
          <w:bdr w:val="single" w:sz="4" w:space="0" w:color="auto"/>
          <w:lang w:val="en-US"/>
        </w:rPr>
        <w:tab/>
      </w:r>
      <w:r w:rsidRPr="00F37882">
        <w:rPr>
          <w:bdr w:val="single" w:sz="4" w:space="0" w:color="auto"/>
          <w:lang w:val="en-US"/>
        </w:rPr>
        <w:t xml:space="preserve">0.130400        </w:t>
      </w:r>
      <w:r w:rsidR="00F16353">
        <w:rPr>
          <w:bdr w:val="single" w:sz="4" w:space="0" w:color="auto"/>
          <w:lang w:val="en-US"/>
        </w:rPr>
        <w:tab/>
      </w:r>
      <w:r w:rsidRPr="00F37882">
        <w:rPr>
          <w:bdr w:val="single" w:sz="4" w:space="0" w:color="auto"/>
          <w:lang w:val="en-US"/>
        </w:rPr>
        <w:t xml:space="preserve">0.130700             </w:t>
      </w:r>
      <w:r w:rsidR="00F16353">
        <w:rPr>
          <w:bdr w:val="single" w:sz="4" w:space="0" w:color="auto"/>
          <w:lang w:val="en-US"/>
        </w:rPr>
        <w:tab/>
      </w:r>
      <w:r w:rsidRPr="00F37882">
        <w:rPr>
          <w:bdr w:val="single" w:sz="4" w:space="0" w:color="auto"/>
          <w:lang w:val="en-US"/>
        </w:rPr>
        <w:t xml:space="preserve">0.074000   </w:t>
      </w:r>
      <w:r w:rsidRPr="00F37882">
        <w:rPr>
          <w:bdr w:val="single" w:sz="4" w:space="0" w:color="auto"/>
          <w:lang w:val="en-US"/>
        </w:rPr>
        <w:br/>
        <w:t xml:space="preserve">max         0.163400          </w:t>
      </w:r>
      <w:r w:rsidR="00F16353">
        <w:rPr>
          <w:bdr w:val="single" w:sz="4" w:space="0" w:color="auto"/>
          <w:lang w:val="en-US"/>
        </w:rPr>
        <w:tab/>
      </w:r>
      <w:r w:rsidRPr="00F37882">
        <w:rPr>
          <w:bdr w:val="single" w:sz="4" w:space="0" w:color="auto"/>
          <w:lang w:val="en-US"/>
        </w:rPr>
        <w:t xml:space="preserve">0.345400        </w:t>
      </w:r>
      <w:r w:rsidR="00F16353">
        <w:rPr>
          <w:bdr w:val="single" w:sz="4" w:space="0" w:color="auto"/>
          <w:lang w:val="en-US"/>
        </w:rPr>
        <w:tab/>
      </w:r>
      <w:r w:rsidRPr="00F37882">
        <w:rPr>
          <w:bdr w:val="single" w:sz="4" w:space="0" w:color="auto"/>
          <w:lang w:val="en-US"/>
        </w:rPr>
        <w:t xml:space="preserve">0.426800             </w:t>
      </w:r>
      <w:r w:rsidR="00F16353">
        <w:rPr>
          <w:bdr w:val="single" w:sz="4" w:space="0" w:color="auto"/>
          <w:lang w:val="en-US"/>
        </w:rPr>
        <w:tab/>
      </w:r>
      <w:r w:rsidRPr="00F37882">
        <w:rPr>
          <w:bdr w:val="single" w:sz="4" w:space="0" w:color="auto"/>
          <w:lang w:val="en-US"/>
        </w:rPr>
        <w:t>0.201200</w:t>
      </w:r>
      <w:r w:rsidRPr="000B61A8">
        <w:rPr>
          <w:lang w:val="en-US"/>
        </w:rPr>
        <w:t xml:space="preserve">   </w:t>
      </w:r>
      <w:r w:rsidRPr="000B61A8">
        <w:rPr>
          <w:lang w:val="en-US"/>
        </w:rPr>
        <w:br/>
      </w:r>
      <w:r w:rsidRPr="000B61A8">
        <w:rPr>
          <w:lang w:val="en-US"/>
        </w:rPr>
        <w:br/>
        <w:t xml:space="preserve">       </w:t>
      </w:r>
    </w:p>
    <w:p w14:paraId="4C4738BD" w14:textId="77777777" w:rsidR="00F37882" w:rsidRDefault="00F37882" w:rsidP="000B61A8">
      <w:pPr>
        <w:rPr>
          <w:lang w:val="en-US"/>
        </w:rPr>
      </w:pPr>
    </w:p>
    <w:p w14:paraId="2713E50B" w14:textId="4ABD89DF" w:rsidR="000B61A8" w:rsidRPr="00F37882" w:rsidRDefault="00F16353" w:rsidP="000B61A8">
      <w:pPr>
        <w:rPr>
          <w:rFonts w:ascii="Times New Roman" w:hAnsi="Times New Roman" w:cs="Times New Roman"/>
          <w:lang w:val="en-US"/>
        </w:rPr>
      </w:pPr>
      <w:r>
        <w:rPr>
          <w:bdr w:val="single" w:sz="4" w:space="0" w:color="auto"/>
          <w:lang w:val="en-US"/>
        </w:rPr>
        <w:lastRenderedPageBreak/>
        <w:t xml:space="preserve"> </w:t>
      </w:r>
      <w:r>
        <w:rPr>
          <w:bdr w:val="single" w:sz="4" w:space="0" w:color="auto"/>
          <w:lang w:val="en-US"/>
        </w:rPr>
        <w:tab/>
        <w:t>m</w:t>
      </w:r>
      <w:r w:rsidR="000B61A8" w:rsidRPr="00F37882">
        <w:rPr>
          <w:bdr w:val="single" w:sz="4" w:space="0" w:color="auto"/>
          <w:lang w:val="en-US"/>
        </w:rPr>
        <w:t xml:space="preserve">ean symmetry  mean fractal dimension  ...  </w:t>
      </w:r>
      <w:r w:rsidR="00643D67">
        <w:rPr>
          <w:bdr w:val="single" w:sz="4" w:space="0" w:color="auto"/>
          <w:lang w:val="en-US"/>
        </w:rPr>
        <w:tab/>
      </w:r>
      <w:r w:rsidR="000B61A8" w:rsidRPr="00F37882">
        <w:rPr>
          <w:bdr w:val="single" w:sz="4" w:space="0" w:color="auto"/>
          <w:lang w:val="en-US"/>
        </w:rPr>
        <w:t xml:space="preserve">worst texture  </w:t>
      </w:r>
      <w:r w:rsidR="000B61A8" w:rsidRPr="00F37882">
        <w:rPr>
          <w:bdr w:val="single" w:sz="4" w:space="0" w:color="auto"/>
          <w:lang w:val="en-US"/>
        </w:rPr>
        <w:br/>
        <w:t xml:space="preserve">count     569.000000              </w:t>
      </w:r>
      <w:r w:rsidR="004B6D50">
        <w:rPr>
          <w:bdr w:val="single" w:sz="4" w:space="0" w:color="auto"/>
          <w:lang w:val="en-US"/>
        </w:rPr>
        <w:t xml:space="preserve">   </w:t>
      </w:r>
      <w:r w:rsidR="000B61A8" w:rsidRPr="00F37882">
        <w:rPr>
          <w:bdr w:val="single" w:sz="4" w:space="0" w:color="auto"/>
          <w:lang w:val="en-US"/>
        </w:rPr>
        <w:t xml:space="preserve">569.000000  ...     </w:t>
      </w:r>
      <w:r w:rsidR="00643D67">
        <w:rPr>
          <w:bdr w:val="single" w:sz="4" w:space="0" w:color="auto"/>
          <w:lang w:val="en-US"/>
        </w:rPr>
        <w:tab/>
      </w:r>
      <w:r>
        <w:rPr>
          <w:bdr w:val="single" w:sz="4" w:space="0" w:color="auto"/>
          <w:lang w:val="en-US"/>
        </w:rPr>
        <w:tab/>
      </w:r>
      <w:r w:rsidR="000B61A8" w:rsidRPr="00F37882">
        <w:rPr>
          <w:bdr w:val="single" w:sz="4" w:space="0" w:color="auto"/>
          <w:lang w:val="en-US"/>
        </w:rPr>
        <w:t xml:space="preserve">569.000000   </w:t>
      </w:r>
      <w:r w:rsidR="000B61A8" w:rsidRPr="00F37882">
        <w:rPr>
          <w:bdr w:val="single" w:sz="4" w:space="0" w:color="auto"/>
          <w:lang w:val="en-US"/>
        </w:rPr>
        <w:br/>
        <w:t xml:space="preserve">mean       0.181162                </w:t>
      </w:r>
      <w:r w:rsidR="004B6D50">
        <w:rPr>
          <w:bdr w:val="single" w:sz="4" w:space="0" w:color="auto"/>
          <w:lang w:val="en-US"/>
        </w:rPr>
        <w:t xml:space="preserve">   </w:t>
      </w:r>
      <w:r w:rsidR="000B61A8" w:rsidRPr="00F37882">
        <w:rPr>
          <w:bdr w:val="single" w:sz="4" w:space="0" w:color="auto"/>
          <w:lang w:val="en-US"/>
        </w:rPr>
        <w:t xml:space="preserve">0.062798  ...      </w:t>
      </w:r>
      <w:r w:rsidR="00643D67">
        <w:rPr>
          <w:bdr w:val="single" w:sz="4" w:space="0" w:color="auto"/>
          <w:lang w:val="en-US"/>
        </w:rPr>
        <w:t xml:space="preserve">     </w:t>
      </w:r>
      <w:r w:rsidR="00643D67">
        <w:rPr>
          <w:bdr w:val="single" w:sz="4" w:space="0" w:color="auto"/>
          <w:lang w:val="en-US"/>
        </w:rPr>
        <w:tab/>
        <w:t xml:space="preserve">  </w:t>
      </w:r>
      <w:r>
        <w:rPr>
          <w:bdr w:val="single" w:sz="4" w:space="0" w:color="auto"/>
          <w:lang w:val="en-US"/>
        </w:rPr>
        <w:tab/>
      </w:r>
      <w:r w:rsidR="000B61A8" w:rsidRPr="00F37882">
        <w:rPr>
          <w:bdr w:val="single" w:sz="4" w:space="0" w:color="auto"/>
          <w:lang w:val="en-US"/>
        </w:rPr>
        <w:t xml:space="preserve">25.677223   </w:t>
      </w:r>
      <w:r w:rsidR="000B61A8" w:rsidRPr="00F37882">
        <w:rPr>
          <w:bdr w:val="single" w:sz="4" w:space="0" w:color="auto"/>
          <w:lang w:val="en-US"/>
        </w:rPr>
        <w:br/>
        <w:t xml:space="preserve">std         </w:t>
      </w:r>
      <w:r>
        <w:rPr>
          <w:bdr w:val="single" w:sz="4" w:space="0" w:color="auto"/>
          <w:lang w:val="en-US"/>
        </w:rPr>
        <w:t xml:space="preserve">  </w:t>
      </w:r>
      <w:r w:rsidR="000B61A8" w:rsidRPr="00F37882">
        <w:rPr>
          <w:bdr w:val="single" w:sz="4" w:space="0" w:color="auto"/>
          <w:lang w:val="en-US"/>
        </w:rPr>
        <w:t xml:space="preserve">0.027414                </w:t>
      </w:r>
      <w:r w:rsidR="00643D67">
        <w:rPr>
          <w:bdr w:val="single" w:sz="4" w:space="0" w:color="auto"/>
          <w:lang w:val="en-US"/>
        </w:rPr>
        <w:t xml:space="preserve">  </w:t>
      </w:r>
      <w:r w:rsidR="004B6D50">
        <w:rPr>
          <w:bdr w:val="single" w:sz="4" w:space="0" w:color="auto"/>
          <w:lang w:val="en-US"/>
        </w:rPr>
        <w:t xml:space="preserve"> </w:t>
      </w:r>
      <w:r w:rsidR="000B61A8" w:rsidRPr="00F37882">
        <w:rPr>
          <w:bdr w:val="single" w:sz="4" w:space="0" w:color="auto"/>
          <w:lang w:val="en-US"/>
        </w:rPr>
        <w:t xml:space="preserve">0.007060  ...       </w:t>
      </w:r>
      <w:r w:rsidR="00643D67">
        <w:rPr>
          <w:bdr w:val="single" w:sz="4" w:space="0" w:color="auto"/>
          <w:lang w:val="en-US"/>
        </w:rPr>
        <w:t xml:space="preserve">            </w:t>
      </w:r>
      <w:r>
        <w:rPr>
          <w:bdr w:val="single" w:sz="4" w:space="0" w:color="auto"/>
          <w:lang w:val="en-US"/>
        </w:rPr>
        <w:tab/>
      </w:r>
      <w:r w:rsidR="000B61A8" w:rsidRPr="00F37882">
        <w:rPr>
          <w:bdr w:val="single" w:sz="4" w:space="0" w:color="auto"/>
          <w:lang w:val="en-US"/>
        </w:rPr>
        <w:t xml:space="preserve">6.146258   </w:t>
      </w:r>
      <w:r w:rsidR="000B61A8" w:rsidRPr="00F37882">
        <w:rPr>
          <w:bdr w:val="single" w:sz="4" w:space="0" w:color="auto"/>
          <w:lang w:val="en-US"/>
        </w:rPr>
        <w:br/>
        <w:t xml:space="preserve">min         </w:t>
      </w:r>
      <w:r>
        <w:rPr>
          <w:bdr w:val="single" w:sz="4" w:space="0" w:color="auto"/>
          <w:lang w:val="en-US"/>
        </w:rPr>
        <w:t xml:space="preserve"> </w:t>
      </w:r>
      <w:r w:rsidR="000B61A8" w:rsidRPr="00F37882">
        <w:rPr>
          <w:bdr w:val="single" w:sz="4" w:space="0" w:color="auto"/>
          <w:lang w:val="en-US"/>
        </w:rPr>
        <w:t xml:space="preserve">0.106000                </w:t>
      </w:r>
      <w:r w:rsidR="004B6D50">
        <w:rPr>
          <w:bdr w:val="single" w:sz="4" w:space="0" w:color="auto"/>
          <w:lang w:val="en-US"/>
        </w:rPr>
        <w:t xml:space="preserve">   </w:t>
      </w:r>
      <w:r w:rsidR="000B61A8" w:rsidRPr="00F37882">
        <w:rPr>
          <w:bdr w:val="single" w:sz="4" w:space="0" w:color="auto"/>
          <w:lang w:val="en-US"/>
        </w:rPr>
        <w:t xml:space="preserve">0.049960  ...      </w:t>
      </w:r>
      <w:r w:rsidR="00643D67">
        <w:rPr>
          <w:bdr w:val="single" w:sz="4" w:space="0" w:color="auto"/>
          <w:lang w:val="en-US"/>
        </w:rPr>
        <w:t xml:space="preserve">        </w:t>
      </w:r>
      <w:r>
        <w:rPr>
          <w:bdr w:val="single" w:sz="4" w:space="0" w:color="auto"/>
          <w:lang w:val="en-US"/>
        </w:rPr>
        <w:tab/>
      </w:r>
      <w:r w:rsidR="000B61A8" w:rsidRPr="00F37882">
        <w:rPr>
          <w:bdr w:val="single" w:sz="4" w:space="0" w:color="auto"/>
          <w:lang w:val="en-US"/>
        </w:rPr>
        <w:t xml:space="preserve">12.020000   </w:t>
      </w:r>
      <w:r w:rsidR="000B61A8" w:rsidRPr="00F37882">
        <w:rPr>
          <w:bdr w:val="single" w:sz="4" w:space="0" w:color="auto"/>
          <w:lang w:val="en-US"/>
        </w:rPr>
        <w:br/>
        <w:t xml:space="preserve">25%         0.161900                </w:t>
      </w:r>
      <w:r w:rsidR="004B6D50">
        <w:rPr>
          <w:bdr w:val="single" w:sz="4" w:space="0" w:color="auto"/>
          <w:lang w:val="en-US"/>
        </w:rPr>
        <w:t xml:space="preserve">   </w:t>
      </w:r>
      <w:r w:rsidR="000B61A8" w:rsidRPr="00F37882">
        <w:rPr>
          <w:bdr w:val="single" w:sz="4" w:space="0" w:color="auto"/>
          <w:lang w:val="en-US"/>
        </w:rPr>
        <w:t xml:space="preserve">0.057700  ...      </w:t>
      </w:r>
      <w:r w:rsidR="00643D67">
        <w:rPr>
          <w:bdr w:val="single" w:sz="4" w:space="0" w:color="auto"/>
          <w:lang w:val="en-US"/>
        </w:rPr>
        <w:t xml:space="preserve">       </w:t>
      </w:r>
      <w:r w:rsidR="00643D67">
        <w:rPr>
          <w:bdr w:val="single" w:sz="4" w:space="0" w:color="auto"/>
          <w:lang w:val="en-US"/>
        </w:rPr>
        <w:tab/>
      </w:r>
      <w:r w:rsidR="000B61A8" w:rsidRPr="00F37882">
        <w:rPr>
          <w:bdr w:val="single" w:sz="4" w:space="0" w:color="auto"/>
          <w:lang w:val="en-US"/>
        </w:rPr>
        <w:t xml:space="preserve">21.080000   </w:t>
      </w:r>
      <w:r w:rsidR="000B61A8" w:rsidRPr="00F37882">
        <w:rPr>
          <w:bdr w:val="single" w:sz="4" w:space="0" w:color="auto"/>
          <w:lang w:val="en-US"/>
        </w:rPr>
        <w:br/>
        <w:t xml:space="preserve">50%         0.179200                </w:t>
      </w:r>
      <w:r w:rsidR="004B6D50">
        <w:rPr>
          <w:bdr w:val="single" w:sz="4" w:space="0" w:color="auto"/>
          <w:lang w:val="en-US"/>
        </w:rPr>
        <w:t xml:space="preserve">  </w:t>
      </w:r>
      <w:r w:rsidR="000B61A8" w:rsidRPr="00F37882">
        <w:rPr>
          <w:bdr w:val="single" w:sz="4" w:space="0" w:color="auto"/>
          <w:lang w:val="en-US"/>
        </w:rPr>
        <w:t xml:space="preserve">0.061540  ...      </w:t>
      </w:r>
      <w:r w:rsidR="00643D67">
        <w:rPr>
          <w:bdr w:val="single" w:sz="4" w:space="0" w:color="auto"/>
          <w:lang w:val="en-US"/>
        </w:rPr>
        <w:t xml:space="preserve">       </w:t>
      </w:r>
      <w:r w:rsidR="00643D67">
        <w:rPr>
          <w:bdr w:val="single" w:sz="4" w:space="0" w:color="auto"/>
          <w:lang w:val="en-US"/>
        </w:rPr>
        <w:tab/>
      </w:r>
      <w:r>
        <w:rPr>
          <w:bdr w:val="single" w:sz="4" w:space="0" w:color="auto"/>
          <w:lang w:val="en-US"/>
        </w:rPr>
        <w:tab/>
      </w:r>
      <w:r w:rsidR="000B61A8" w:rsidRPr="00F37882">
        <w:rPr>
          <w:bdr w:val="single" w:sz="4" w:space="0" w:color="auto"/>
          <w:lang w:val="en-US"/>
        </w:rPr>
        <w:t xml:space="preserve">25.410000   </w:t>
      </w:r>
      <w:r w:rsidR="000B61A8" w:rsidRPr="00F37882">
        <w:rPr>
          <w:bdr w:val="single" w:sz="4" w:space="0" w:color="auto"/>
          <w:lang w:val="en-US"/>
        </w:rPr>
        <w:br/>
        <w:t xml:space="preserve">75%         0.195700                </w:t>
      </w:r>
      <w:r w:rsidR="004B6D50">
        <w:rPr>
          <w:bdr w:val="single" w:sz="4" w:space="0" w:color="auto"/>
          <w:lang w:val="en-US"/>
        </w:rPr>
        <w:t xml:space="preserve"> </w:t>
      </w:r>
      <w:r w:rsidR="000B61A8" w:rsidRPr="00F37882">
        <w:rPr>
          <w:bdr w:val="single" w:sz="4" w:space="0" w:color="auto"/>
          <w:lang w:val="en-US"/>
        </w:rPr>
        <w:t xml:space="preserve">0.066120  ...      </w:t>
      </w:r>
      <w:r w:rsidR="00643D67">
        <w:rPr>
          <w:bdr w:val="single" w:sz="4" w:space="0" w:color="auto"/>
          <w:lang w:val="en-US"/>
        </w:rPr>
        <w:t xml:space="preserve">      </w:t>
      </w:r>
      <w:r w:rsidR="00643D67">
        <w:rPr>
          <w:bdr w:val="single" w:sz="4" w:space="0" w:color="auto"/>
          <w:lang w:val="en-US"/>
        </w:rPr>
        <w:tab/>
        <w:t xml:space="preserve"> </w:t>
      </w:r>
      <w:r>
        <w:rPr>
          <w:bdr w:val="single" w:sz="4" w:space="0" w:color="auto"/>
          <w:lang w:val="en-US"/>
        </w:rPr>
        <w:tab/>
      </w:r>
      <w:r w:rsidR="000B61A8" w:rsidRPr="00F37882">
        <w:rPr>
          <w:bdr w:val="single" w:sz="4" w:space="0" w:color="auto"/>
          <w:lang w:val="en-US"/>
        </w:rPr>
        <w:t xml:space="preserve">29.720000   </w:t>
      </w:r>
      <w:r w:rsidR="000B61A8" w:rsidRPr="00F37882">
        <w:rPr>
          <w:bdr w:val="single" w:sz="4" w:space="0" w:color="auto"/>
          <w:lang w:val="en-US"/>
        </w:rPr>
        <w:br/>
        <w:t xml:space="preserve">max         0.304000                </w:t>
      </w:r>
      <w:r w:rsidR="004B6D50">
        <w:rPr>
          <w:bdr w:val="single" w:sz="4" w:space="0" w:color="auto"/>
          <w:lang w:val="en-US"/>
        </w:rPr>
        <w:t xml:space="preserve"> </w:t>
      </w:r>
      <w:r w:rsidR="000B61A8" w:rsidRPr="00F37882">
        <w:rPr>
          <w:bdr w:val="single" w:sz="4" w:space="0" w:color="auto"/>
          <w:lang w:val="en-US"/>
        </w:rPr>
        <w:t xml:space="preserve">0.097440  ...      </w:t>
      </w:r>
      <w:r w:rsidR="00643D67">
        <w:rPr>
          <w:bdr w:val="single" w:sz="4" w:space="0" w:color="auto"/>
          <w:lang w:val="en-US"/>
        </w:rPr>
        <w:t xml:space="preserve">      </w:t>
      </w:r>
      <w:r w:rsidR="00643D67">
        <w:rPr>
          <w:bdr w:val="single" w:sz="4" w:space="0" w:color="auto"/>
          <w:lang w:val="en-US"/>
        </w:rPr>
        <w:tab/>
        <w:t xml:space="preserve"> </w:t>
      </w:r>
      <w:r>
        <w:rPr>
          <w:bdr w:val="single" w:sz="4" w:space="0" w:color="auto"/>
          <w:lang w:val="en-US"/>
        </w:rPr>
        <w:tab/>
      </w:r>
      <w:r w:rsidR="000B61A8" w:rsidRPr="00F37882">
        <w:rPr>
          <w:bdr w:val="single" w:sz="4" w:space="0" w:color="auto"/>
          <w:lang w:val="en-US"/>
        </w:rPr>
        <w:t>49.540000</w:t>
      </w:r>
      <w:r w:rsidR="000B61A8" w:rsidRPr="000B61A8">
        <w:rPr>
          <w:lang w:val="en-US"/>
        </w:rPr>
        <w:t xml:space="preserve">   </w:t>
      </w:r>
      <w:r w:rsidR="000B61A8" w:rsidRPr="000B61A8">
        <w:rPr>
          <w:lang w:val="en-US"/>
        </w:rPr>
        <w:br/>
      </w:r>
      <w:r w:rsidR="000B61A8" w:rsidRPr="000B61A8">
        <w:rPr>
          <w:lang w:val="en-US"/>
        </w:rPr>
        <w:br/>
      </w:r>
      <w:r w:rsidR="000B61A8" w:rsidRPr="00F37882">
        <w:rPr>
          <w:bdr w:val="single" w:sz="4" w:space="0" w:color="auto"/>
          <w:lang w:val="en-US"/>
        </w:rPr>
        <w:t xml:space="preserve">       </w:t>
      </w:r>
      <w:r w:rsidR="00643D67">
        <w:rPr>
          <w:bdr w:val="single" w:sz="4" w:space="0" w:color="auto"/>
          <w:lang w:val="en-US"/>
        </w:rPr>
        <w:tab/>
      </w:r>
      <w:r w:rsidR="000B61A8" w:rsidRPr="00F37882">
        <w:rPr>
          <w:bdr w:val="single" w:sz="4" w:space="0" w:color="auto"/>
          <w:lang w:val="en-US"/>
        </w:rPr>
        <w:t xml:space="preserve">worst perimeter   worst area  worst smoothness  worst compactness  </w:t>
      </w:r>
      <w:r w:rsidR="000B61A8" w:rsidRPr="00F37882">
        <w:rPr>
          <w:bdr w:val="single" w:sz="4" w:space="0" w:color="auto"/>
          <w:lang w:val="en-US"/>
        </w:rPr>
        <w:br/>
        <w:t xml:space="preserve">count       569.000000   </w:t>
      </w:r>
      <w:r w:rsidR="00643D67">
        <w:rPr>
          <w:bdr w:val="single" w:sz="4" w:space="0" w:color="auto"/>
          <w:lang w:val="en-US"/>
        </w:rPr>
        <w:tab/>
        <w:t xml:space="preserve">    </w:t>
      </w:r>
      <w:r w:rsidR="000B61A8" w:rsidRPr="00F37882">
        <w:rPr>
          <w:bdr w:val="single" w:sz="4" w:space="0" w:color="auto"/>
          <w:lang w:val="en-US"/>
        </w:rPr>
        <w:t xml:space="preserve">569.000000        569.000000         569.000000   </w:t>
      </w:r>
      <w:r w:rsidR="000B61A8" w:rsidRPr="00F37882">
        <w:rPr>
          <w:bdr w:val="single" w:sz="4" w:space="0" w:color="auto"/>
          <w:lang w:val="en-US"/>
        </w:rPr>
        <w:br/>
        <w:t xml:space="preserve">mean        107.261213   </w:t>
      </w:r>
      <w:r w:rsidR="00643D67">
        <w:rPr>
          <w:bdr w:val="single" w:sz="4" w:space="0" w:color="auto"/>
          <w:lang w:val="en-US"/>
        </w:rPr>
        <w:tab/>
        <w:t xml:space="preserve">    </w:t>
      </w:r>
      <w:r w:rsidR="000B61A8" w:rsidRPr="00F37882">
        <w:rPr>
          <w:bdr w:val="single" w:sz="4" w:space="0" w:color="auto"/>
          <w:lang w:val="en-US"/>
        </w:rPr>
        <w:t xml:space="preserve">880.583128          0.132369           </w:t>
      </w:r>
      <w:r w:rsidR="004B6D50">
        <w:rPr>
          <w:bdr w:val="single" w:sz="4" w:space="0" w:color="auto"/>
          <w:lang w:val="en-US"/>
        </w:rPr>
        <w:t xml:space="preserve"> </w:t>
      </w:r>
      <w:r w:rsidR="000B61A8" w:rsidRPr="00F37882">
        <w:rPr>
          <w:bdr w:val="single" w:sz="4" w:space="0" w:color="auto"/>
          <w:lang w:val="en-US"/>
        </w:rPr>
        <w:t xml:space="preserve">0.254265   </w:t>
      </w:r>
      <w:r w:rsidR="000B61A8" w:rsidRPr="00F37882">
        <w:rPr>
          <w:bdr w:val="single" w:sz="4" w:space="0" w:color="auto"/>
          <w:lang w:val="en-US"/>
        </w:rPr>
        <w:br/>
        <w:t xml:space="preserve">std          33.602542   </w:t>
      </w:r>
      <w:r w:rsidR="00643D67">
        <w:rPr>
          <w:bdr w:val="single" w:sz="4" w:space="0" w:color="auto"/>
          <w:lang w:val="en-US"/>
        </w:rPr>
        <w:tab/>
        <w:t xml:space="preserve">    </w:t>
      </w:r>
      <w:r w:rsidR="000B61A8" w:rsidRPr="00F37882">
        <w:rPr>
          <w:bdr w:val="single" w:sz="4" w:space="0" w:color="auto"/>
          <w:lang w:val="en-US"/>
        </w:rPr>
        <w:t xml:space="preserve">569.356993          0.022832           </w:t>
      </w:r>
      <w:r w:rsidR="004B6D50">
        <w:rPr>
          <w:bdr w:val="single" w:sz="4" w:space="0" w:color="auto"/>
          <w:lang w:val="en-US"/>
        </w:rPr>
        <w:t xml:space="preserve"> </w:t>
      </w:r>
      <w:r w:rsidR="000B61A8" w:rsidRPr="00F37882">
        <w:rPr>
          <w:bdr w:val="single" w:sz="4" w:space="0" w:color="auto"/>
          <w:lang w:val="en-US"/>
        </w:rPr>
        <w:t xml:space="preserve">0.157336   </w:t>
      </w:r>
      <w:r w:rsidR="000B61A8" w:rsidRPr="00F37882">
        <w:rPr>
          <w:bdr w:val="single" w:sz="4" w:space="0" w:color="auto"/>
          <w:lang w:val="en-US"/>
        </w:rPr>
        <w:br/>
        <w:t xml:space="preserve">min          50.410000   </w:t>
      </w:r>
      <w:r w:rsidR="00643D67">
        <w:rPr>
          <w:bdr w:val="single" w:sz="4" w:space="0" w:color="auto"/>
          <w:lang w:val="en-US"/>
        </w:rPr>
        <w:tab/>
        <w:t xml:space="preserve">   </w:t>
      </w:r>
      <w:r w:rsidR="000B61A8" w:rsidRPr="00F37882">
        <w:rPr>
          <w:bdr w:val="single" w:sz="4" w:space="0" w:color="auto"/>
          <w:lang w:val="en-US"/>
        </w:rPr>
        <w:t xml:space="preserve">185.200000          0.071170           </w:t>
      </w:r>
      <w:r w:rsidR="004B6D50">
        <w:rPr>
          <w:bdr w:val="single" w:sz="4" w:space="0" w:color="auto"/>
          <w:lang w:val="en-US"/>
        </w:rPr>
        <w:t xml:space="preserve">  </w:t>
      </w:r>
      <w:r w:rsidR="000B61A8" w:rsidRPr="00F37882">
        <w:rPr>
          <w:bdr w:val="single" w:sz="4" w:space="0" w:color="auto"/>
          <w:lang w:val="en-US"/>
        </w:rPr>
        <w:t xml:space="preserve">0.027290   </w:t>
      </w:r>
      <w:r w:rsidR="000B61A8" w:rsidRPr="00F37882">
        <w:rPr>
          <w:bdr w:val="single" w:sz="4" w:space="0" w:color="auto"/>
          <w:lang w:val="en-US"/>
        </w:rPr>
        <w:br/>
        <w:t xml:space="preserve">25%          84.110000 </w:t>
      </w:r>
      <w:r w:rsidR="00643D67">
        <w:rPr>
          <w:bdr w:val="single" w:sz="4" w:space="0" w:color="auto"/>
          <w:lang w:val="en-US"/>
        </w:rPr>
        <w:tab/>
        <w:t xml:space="preserve"> </w:t>
      </w:r>
      <w:r w:rsidR="000B61A8" w:rsidRPr="00F37882">
        <w:rPr>
          <w:bdr w:val="single" w:sz="4" w:space="0" w:color="auto"/>
          <w:lang w:val="en-US"/>
        </w:rPr>
        <w:t xml:space="preserve">  515.300000          0.116600           </w:t>
      </w:r>
      <w:r w:rsidR="004B6D50">
        <w:rPr>
          <w:bdr w:val="single" w:sz="4" w:space="0" w:color="auto"/>
          <w:lang w:val="en-US"/>
        </w:rPr>
        <w:t xml:space="preserve">  </w:t>
      </w:r>
      <w:r w:rsidR="000B61A8" w:rsidRPr="00F37882">
        <w:rPr>
          <w:bdr w:val="single" w:sz="4" w:space="0" w:color="auto"/>
          <w:lang w:val="en-US"/>
        </w:rPr>
        <w:t xml:space="preserve">0.147200   </w:t>
      </w:r>
      <w:r w:rsidR="000B61A8" w:rsidRPr="00F37882">
        <w:rPr>
          <w:bdr w:val="single" w:sz="4" w:space="0" w:color="auto"/>
          <w:lang w:val="en-US"/>
        </w:rPr>
        <w:br/>
        <w:t xml:space="preserve">50%          97.660000 </w:t>
      </w:r>
      <w:r w:rsidR="00643D67">
        <w:rPr>
          <w:bdr w:val="single" w:sz="4" w:space="0" w:color="auto"/>
          <w:lang w:val="en-US"/>
        </w:rPr>
        <w:tab/>
        <w:t xml:space="preserve"> </w:t>
      </w:r>
      <w:r w:rsidR="000B61A8" w:rsidRPr="00F37882">
        <w:rPr>
          <w:bdr w:val="single" w:sz="4" w:space="0" w:color="auto"/>
          <w:lang w:val="en-US"/>
        </w:rPr>
        <w:t xml:space="preserve">  686.500000          0.131300           </w:t>
      </w:r>
      <w:r w:rsidR="004B6D50">
        <w:rPr>
          <w:bdr w:val="single" w:sz="4" w:space="0" w:color="auto"/>
          <w:lang w:val="en-US"/>
        </w:rPr>
        <w:t xml:space="preserve">  </w:t>
      </w:r>
      <w:r w:rsidR="000B61A8" w:rsidRPr="00F37882">
        <w:rPr>
          <w:bdr w:val="single" w:sz="4" w:space="0" w:color="auto"/>
          <w:lang w:val="en-US"/>
        </w:rPr>
        <w:t xml:space="preserve">0.211900   </w:t>
      </w:r>
      <w:r w:rsidR="000B61A8" w:rsidRPr="00F37882">
        <w:rPr>
          <w:bdr w:val="single" w:sz="4" w:space="0" w:color="auto"/>
          <w:lang w:val="en-US"/>
        </w:rPr>
        <w:br/>
        <w:t>75%         125.400000</w:t>
      </w:r>
      <w:r w:rsidR="00643D67">
        <w:rPr>
          <w:bdr w:val="single" w:sz="4" w:space="0" w:color="auto"/>
          <w:lang w:val="en-US"/>
        </w:rPr>
        <w:tab/>
        <w:t xml:space="preserve"> </w:t>
      </w:r>
      <w:r w:rsidR="000B61A8" w:rsidRPr="00F37882">
        <w:rPr>
          <w:bdr w:val="single" w:sz="4" w:space="0" w:color="auto"/>
          <w:lang w:val="en-US"/>
        </w:rPr>
        <w:t xml:space="preserve">  1084.000000        0.146000           </w:t>
      </w:r>
      <w:r w:rsidR="0041713D">
        <w:rPr>
          <w:bdr w:val="single" w:sz="4" w:space="0" w:color="auto"/>
          <w:lang w:val="en-US"/>
        </w:rPr>
        <w:t xml:space="preserve">  </w:t>
      </w:r>
      <w:r w:rsidR="000B61A8" w:rsidRPr="00F37882">
        <w:rPr>
          <w:bdr w:val="single" w:sz="4" w:space="0" w:color="auto"/>
          <w:lang w:val="en-US"/>
        </w:rPr>
        <w:t xml:space="preserve">0.339100   </w:t>
      </w:r>
      <w:r w:rsidR="000B61A8" w:rsidRPr="00F37882">
        <w:rPr>
          <w:bdr w:val="single" w:sz="4" w:space="0" w:color="auto"/>
          <w:lang w:val="en-US"/>
        </w:rPr>
        <w:br/>
        <w:t>max         251.200000</w:t>
      </w:r>
      <w:r w:rsidR="00643D67">
        <w:rPr>
          <w:bdr w:val="single" w:sz="4" w:space="0" w:color="auto"/>
          <w:lang w:val="en-US"/>
        </w:rPr>
        <w:tab/>
        <w:t xml:space="preserve"> </w:t>
      </w:r>
      <w:r w:rsidR="000B61A8" w:rsidRPr="00F37882">
        <w:rPr>
          <w:bdr w:val="single" w:sz="4" w:space="0" w:color="auto"/>
          <w:lang w:val="en-US"/>
        </w:rPr>
        <w:t xml:space="preserve">  4254.000000        0.222600           </w:t>
      </w:r>
      <w:r w:rsidR="0041713D">
        <w:rPr>
          <w:bdr w:val="single" w:sz="4" w:space="0" w:color="auto"/>
          <w:lang w:val="en-US"/>
        </w:rPr>
        <w:t xml:space="preserve">  </w:t>
      </w:r>
      <w:r w:rsidR="000B61A8" w:rsidRPr="00F37882">
        <w:rPr>
          <w:bdr w:val="single" w:sz="4" w:space="0" w:color="auto"/>
          <w:lang w:val="en-US"/>
        </w:rPr>
        <w:t xml:space="preserve">1.058000   </w:t>
      </w:r>
      <w:r w:rsidR="000B61A8" w:rsidRPr="00F37882">
        <w:rPr>
          <w:bdr w:val="single" w:sz="4" w:space="0" w:color="auto"/>
          <w:lang w:val="en-US"/>
        </w:rPr>
        <w:br/>
      </w:r>
      <w:r w:rsidR="000B61A8" w:rsidRPr="00F37882">
        <w:rPr>
          <w:bdr w:val="single" w:sz="4" w:space="0" w:color="auto"/>
          <w:lang w:val="en-US"/>
        </w:rPr>
        <w:br/>
      </w:r>
      <w:r w:rsidR="000B61A8" w:rsidRPr="00643D67">
        <w:rPr>
          <w:bdr w:val="single" w:sz="4" w:space="0" w:color="auto"/>
          <w:lang w:val="en-US"/>
        </w:rPr>
        <w:t xml:space="preserve">       worst concavity  worst concave points  worst symmetry  </w:t>
      </w:r>
      <w:r w:rsidR="000B61A8" w:rsidRPr="00643D67">
        <w:rPr>
          <w:bdr w:val="single" w:sz="4" w:space="0" w:color="auto"/>
          <w:lang w:val="en-US"/>
        </w:rPr>
        <w:br/>
        <w:t xml:space="preserve">count       569.000000          569.000000     </w:t>
      </w:r>
      <w:r w:rsidR="00643D67">
        <w:rPr>
          <w:bdr w:val="single" w:sz="4" w:space="0" w:color="auto"/>
          <w:lang w:val="en-US"/>
        </w:rPr>
        <w:t xml:space="preserve">     </w:t>
      </w:r>
      <w:r w:rsidR="000B61A8" w:rsidRPr="00643D67">
        <w:rPr>
          <w:bdr w:val="single" w:sz="4" w:space="0" w:color="auto"/>
          <w:lang w:val="en-US"/>
        </w:rPr>
        <w:t xml:space="preserve">569.000000   </w:t>
      </w:r>
      <w:r w:rsidR="000B61A8" w:rsidRPr="00643D67">
        <w:rPr>
          <w:bdr w:val="single" w:sz="4" w:space="0" w:color="auto"/>
          <w:lang w:val="en-US"/>
        </w:rPr>
        <w:br/>
        <w:t xml:space="preserve">mean       0.272188              0.114606       </w:t>
      </w:r>
      <w:r w:rsidR="00643D67">
        <w:rPr>
          <w:bdr w:val="single" w:sz="4" w:space="0" w:color="auto"/>
          <w:lang w:val="en-US"/>
        </w:rPr>
        <w:t xml:space="preserve">        </w:t>
      </w:r>
      <w:r w:rsidR="000B61A8" w:rsidRPr="00643D67">
        <w:rPr>
          <w:bdr w:val="single" w:sz="4" w:space="0" w:color="auto"/>
          <w:lang w:val="en-US"/>
        </w:rPr>
        <w:t xml:space="preserve"> 0.290076   </w:t>
      </w:r>
      <w:r w:rsidR="000B61A8" w:rsidRPr="00643D67">
        <w:rPr>
          <w:bdr w:val="single" w:sz="4" w:space="0" w:color="auto"/>
          <w:lang w:val="en-US"/>
        </w:rPr>
        <w:br/>
        <w:t xml:space="preserve">std           </w:t>
      </w:r>
      <w:r w:rsidR="00643D67">
        <w:rPr>
          <w:bdr w:val="single" w:sz="4" w:space="0" w:color="auto"/>
          <w:lang w:val="en-US"/>
        </w:rPr>
        <w:t xml:space="preserve"> </w:t>
      </w:r>
      <w:r w:rsidR="000B61A8" w:rsidRPr="00643D67">
        <w:rPr>
          <w:bdr w:val="single" w:sz="4" w:space="0" w:color="auto"/>
          <w:lang w:val="en-US"/>
        </w:rPr>
        <w:t xml:space="preserve">0.208624              0.065732       </w:t>
      </w:r>
      <w:r w:rsidR="00643D67">
        <w:rPr>
          <w:bdr w:val="single" w:sz="4" w:space="0" w:color="auto"/>
          <w:lang w:val="en-US"/>
        </w:rPr>
        <w:t xml:space="preserve">         </w:t>
      </w:r>
      <w:r w:rsidR="000B61A8" w:rsidRPr="00643D67">
        <w:rPr>
          <w:bdr w:val="single" w:sz="4" w:space="0" w:color="auto"/>
          <w:lang w:val="en-US"/>
        </w:rPr>
        <w:t xml:space="preserve">0.061867   </w:t>
      </w:r>
      <w:r w:rsidR="000B61A8" w:rsidRPr="00643D67">
        <w:rPr>
          <w:bdr w:val="single" w:sz="4" w:space="0" w:color="auto"/>
          <w:lang w:val="en-US"/>
        </w:rPr>
        <w:br/>
        <w:t xml:space="preserve">min           0.000000              0.000000     </w:t>
      </w:r>
      <w:r w:rsidR="00643D67">
        <w:rPr>
          <w:bdr w:val="single" w:sz="4" w:space="0" w:color="auto"/>
          <w:lang w:val="en-US"/>
        </w:rPr>
        <w:t xml:space="preserve">       </w:t>
      </w:r>
      <w:r w:rsidR="000B61A8" w:rsidRPr="00643D67">
        <w:rPr>
          <w:bdr w:val="single" w:sz="4" w:space="0" w:color="auto"/>
          <w:lang w:val="en-US"/>
        </w:rPr>
        <w:t xml:space="preserve">   0.156500   </w:t>
      </w:r>
      <w:r w:rsidR="000B61A8" w:rsidRPr="00643D67">
        <w:rPr>
          <w:bdr w:val="single" w:sz="4" w:space="0" w:color="auto"/>
          <w:lang w:val="en-US"/>
        </w:rPr>
        <w:br/>
        <w:t xml:space="preserve">25%           0.114500              0.064930        </w:t>
      </w:r>
      <w:r w:rsidR="00643D67">
        <w:rPr>
          <w:bdr w:val="single" w:sz="4" w:space="0" w:color="auto"/>
          <w:lang w:val="en-US"/>
        </w:rPr>
        <w:t xml:space="preserve">      </w:t>
      </w:r>
      <w:r w:rsidR="000B61A8" w:rsidRPr="00643D67">
        <w:rPr>
          <w:bdr w:val="single" w:sz="4" w:space="0" w:color="auto"/>
          <w:lang w:val="en-US"/>
        </w:rPr>
        <w:t xml:space="preserve">0.250400   </w:t>
      </w:r>
      <w:r w:rsidR="000B61A8" w:rsidRPr="00643D67">
        <w:rPr>
          <w:bdr w:val="single" w:sz="4" w:space="0" w:color="auto"/>
          <w:lang w:val="en-US"/>
        </w:rPr>
        <w:br/>
        <w:t xml:space="preserve">50%           0.226700              0.099930        </w:t>
      </w:r>
      <w:r w:rsidR="00643D67">
        <w:rPr>
          <w:bdr w:val="single" w:sz="4" w:space="0" w:color="auto"/>
          <w:lang w:val="en-US"/>
        </w:rPr>
        <w:t xml:space="preserve">      </w:t>
      </w:r>
      <w:r w:rsidR="000B61A8" w:rsidRPr="00643D67">
        <w:rPr>
          <w:bdr w:val="single" w:sz="4" w:space="0" w:color="auto"/>
          <w:lang w:val="en-US"/>
        </w:rPr>
        <w:t xml:space="preserve">0.282200   </w:t>
      </w:r>
      <w:r w:rsidR="000B61A8" w:rsidRPr="00643D67">
        <w:rPr>
          <w:bdr w:val="single" w:sz="4" w:space="0" w:color="auto"/>
          <w:lang w:val="en-US"/>
        </w:rPr>
        <w:br/>
        <w:t xml:space="preserve">75%           0.382900              0.161400       </w:t>
      </w:r>
      <w:r w:rsidR="00643D67">
        <w:rPr>
          <w:bdr w:val="single" w:sz="4" w:space="0" w:color="auto"/>
          <w:lang w:val="en-US"/>
        </w:rPr>
        <w:t xml:space="preserve">      </w:t>
      </w:r>
      <w:r w:rsidR="000B61A8" w:rsidRPr="00643D67">
        <w:rPr>
          <w:bdr w:val="single" w:sz="4" w:space="0" w:color="auto"/>
          <w:lang w:val="en-US"/>
        </w:rPr>
        <w:t xml:space="preserve"> 0.317900   </w:t>
      </w:r>
      <w:r w:rsidR="000B61A8" w:rsidRPr="00643D67">
        <w:rPr>
          <w:bdr w:val="single" w:sz="4" w:space="0" w:color="auto"/>
          <w:lang w:val="en-US"/>
        </w:rPr>
        <w:br/>
        <w:t xml:space="preserve">max           1.252000              0.291000        </w:t>
      </w:r>
      <w:r w:rsidR="00643D67">
        <w:rPr>
          <w:bdr w:val="single" w:sz="4" w:space="0" w:color="auto"/>
          <w:lang w:val="en-US"/>
        </w:rPr>
        <w:t xml:space="preserve">      </w:t>
      </w:r>
      <w:r w:rsidR="000B61A8" w:rsidRPr="00643D67">
        <w:rPr>
          <w:bdr w:val="single" w:sz="4" w:space="0" w:color="auto"/>
          <w:lang w:val="en-US"/>
        </w:rPr>
        <w:t>0.663800</w:t>
      </w:r>
      <w:r w:rsidR="000B61A8" w:rsidRPr="000B61A8">
        <w:rPr>
          <w:lang w:val="en-US"/>
        </w:rPr>
        <w:t xml:space="preserve">   </w:t>
      </w:r>
      <w:r w:rsidR="000B61A8" w:rsidRPr="000B61A8">
        <w:rPr>
          <w:lang w:val="en-US"/>
        </w:rPr>
        <w:br/>
      </w:r>
      <w:r w:rsidR="000B61A8" w:rsidRPr="000B61A8">
        <w:rPr>
          <w:lang w:val="en-US"/>
        </w:rPr>
        <w:br/>
      </w:r>
      <w:r w:rsidR="000B61A8" w:rsidRPr="00643D67">
        <w:rPr>
          <w:bdr w:val="single" w:sz="4" w:space="0" w:color="auto"/>
          <w:lang w:val="en-US"/>
        </w:rPr>
        <w:t xml:space="preserve"> </w:t>
      </w:r>
      <w:r w:rsidR="00643D67">
        <w:rPr>
          <w:bdr w:val="single" w:sz="4" w:space="0" w:color="auto"/>
          <w:lang w:val="en-US"/>
        </w:rPr>
        <w:tab/>
      </w:r>
      <w:r w:rsidR="000B61A8" w:rsidRPr="00643D67">
        <w:rPr>
          <w:bdr w:val="single" w:sz="4" w:space="0" w:color="auto"/>
          <w:lang w:val="en-US"/>
        </w:rPr>
        <w:t xml:space="preserve">worst fractal dimension      </w:t>
      </w:r>
      <w:r w:rsidR="00643D67">
        <w:rPr>
          <w:bdr w:val="single" w:sz="4" w:space="0" w:color="auto"/>
          <w:lang w:val="en-US"/>
        </w:rPr>
        <w:t xml:space="preserve">  </w:t>
      </w:r>
      <w:r w:rsidR="000B61A8" w:rsidRPr="00643D67">
        <w:rPr>
          <w:bdr w:val="single" w:sz="4" w:space="0" w:color="auto"/>
          <w:lang w:val="en-US"/>
        </w:rPr>
        <w:t xml:space="preserve">target  </w:t>
      </w:r>
      <w:r w:rsidR="000B61A8" w:rsidRPr="00643D67">
        <w:rPr>
          <w:bdr w:val="single" w:sz="4" w:space="0" w:color="auto"/>
          <w:lang w:val="en-US"/>
        </w:rPr>
        <w:br/>
        <w:t xml:space="preserve">count               569.000000  </w:t>
      </w:r>
      <w:r w:rsidR="00643D67">
        <w:rPr>
          <w:bdr w:val="single" w:sz="4" w:space="0" w:color="auto"/>
          <w:lang w:val="en-US"/>
        </w:rPr>
        <w:tab/>
      </w:r>
      <w:r w:rsidR="000B61A8" w:rsidRPr="00643D67">
        <w:rPr>
          <w:bdr w:val="single" w:sz="4" w:space="0" w:color="auto"/>
          <w:lang w:val="en-US"/>
        </w:rPr>
        <w:t xml:space="preserve">569.000000  </w:t>
      </w:r>
      <w:r w:rsidR="000B61A8" w:rsidRPr="00643D67">
        <w:rPr>
          <w:bdr w:val="single" w:sz="4" w:space="0" w:color="auto"/>
          <w:lang w:val="en-US"/>
        </w:rPr>
        <w:br/>
        <w:t xml:space="preserve">mean               0.083946    </w:t>
      </w:r>
      <w:r w:rsidR="00643D67">
        <w:rPr>
          <w:bdr w:val="single" w:sz="4" w:space="0" w:color="auto"/>
          <w:lang w:val="en-US"/>
        </w:rPr>
        <w:tab/>
      </w:r>
      <w:r w:rsidR="000B61A8" w:rsidRPr="00643D67">
        <w:rPr>
          <w:bdr w:val="single" w:sz="4" w:space="0" w:color="auto"/>
          <w:lang w:val="en-US"/>
        </w:rPr>
        <w:t xml:space="preserve">0.627417  </w:t>
      </w:r>
      <w:r w:rsidR="000B61A8" w:rsidRPr="00643D67">
        <w:rPr>
          <w:bdr w:val="single" w:sz="4" w:space="0" w:color="auto"/>
          <w:lang w:val="en-US"/>
        </w:rPr>
        <w:br/>
        <w:t xml:space="preserve">std                   </w:t>
      </w:r>
      <w:r w:rsidR="004B6D50">
        <w:rPr>
          <w:bdr w:val="single" w:sz="4" w:space="0" w:color="auto"/>
          <w:lang w:val="en-US"/>
        </w:rPr>
        <w:t xml:space="preserve"> </w:t>
      </w:r>
      <w:r w:rsidR="000B61A8" w:rsidRPr="00643D67">
        <w:rPr>
          <w:bdr w:val="single" w:sz="4" w:space="0" w:color="auto"/>
          <w:lang w:val="en-US"/>
        </w:rPr>
        <w:t xml:space="preserve">0.018061    </w:t>
      </w:r>
      <w:r w:rsidR="00643D67">
        <w:rPr>
          <w:bdr w:val="single" w:sz="4" w:space="0" w:color="auto"/>
          <w:lang w:val="en-US"/>
        </w:rPr>
        <w:tab/>
      </w:r>
      <w:r w:rsidR="000B61A8" w:rsidRPr="00643D67">
        <w:rPr>
          <w:bdr w:val="single" w:sz="4" w:space="0" w:color="auto"/>
          <w:lang w:val="en-US"/>
        </w:rPr>
        <w:t xml:space="preserve">0.483918  </w:t>
      </w:r>
      <w:r w:rsidR="000B61A8" w:rsidRPr="00643D67">
        <w:rPr>
          <w:bdr w:val="single" w:sz="4" w:space="0" w:color="auto"/>
          <w:lang w:val="en-US"/>
        </w:rPr>
        <w:br/>
        <w:t xml:space="preserve">min                  0.055040    </w:t>
      </w:r>
      <w:r w:rsidR="00643D67">
        <w:rPr>
          <w:bdr w:val="single" w:sz="4" w:space="0" w:color="auto"/>
          <w:lang w:val="en-US"/>
        </w:rPr>
        <w:tab/>
      </w:r>
      <w:r w:rsidR="000B61A8" w:rsidRPr="00643D67">
        <w:rPr>
          <w:bdr w:val="single" w:sz="4" w:space="0" w:color="auto"/>
          <w:lang w:val="en-US"/>
        </w:rPr>
        <w:t xml:space="preserve">0.000000  </w:t>
      </w:r>
      <w:r w:rsidR="000B61A8" w:rsidRPr="00643D67">
        <w:rPr>
          <w:bdr w:val="single" w:sz="4" w:space="0" w:color="auto"/>
          <w:lang w:val="en-US"/>
        </w:rPr>
        <w:br/>
        <w:t xml:space="preserve">25%                 0.071460    </w:t>
      </w:r>
      <w:r w:rsidR="00643D67">
        <w:rPr>
          <w:bdr w:val="single" w:sz="4" w:space="0" w:color="auto"/>
          <w:lang w:val="en-US"/>
        </w:rPr>
        <w:tab/>
      </w:r>
      <w:r w:rsidR="000B61A8" w:rsidRPr="00643D67">
        <w:rPr>
          <w:bdr w:val="single" w:sz="4" w:space="0" w:color="auto"/>
          <w:lang w:val="en-US"/>
        </w:rPr>
        <w:t xml:space="preserve">0.000000  </w:t>
      </w:r>
      <w:r w:rsidR="000B61A8" w:rsidRPr="00643D67">
        <w:rPr>
          <w:bdr w:val="single" w:sz="4" w:space="0" w:color="auto"/>
          <w:lang w:val="en-US"/>
        </w:rPr>
        <w:br/>
        <w:t xml:space="preserve">50%                 0.080040    </w:t>
      </w:r>
      <w:r w:rsidR="00643D67">
        <w:rPr>
          <w:bdr w:val="single" w:sz="4" w:space="0" w:color="auto"/>
          <w:lang w:val="en-US"/>
        </w:rPr>
        <w:tab/>
      </w:r>
      <w:r w:rsidR="000B61A8" w:rsidRPr="00643D67">
        <w:rPr>
          <w:bdr w:val="single" w:sz="4" w:space="0" w:color="auto"/>
          <w:lang w:val="en-US"/>
        </w:rPr>
        <w:t xml:space="preserve">1.000000  </w:t>
      </w:r>
      <w:r w:rsidR="000B61A8" w:rsidRPr="00643D67">
        <w:rPr>
          <w:bdr w:val="single" w:sz="4" w:space="0" w:color="auto"/>
          <w:lang w:val="en-US"/>
        </w:rPr>
        <w:br/>
        <w:t xml:space="preserve">75%                 0.092080    </w:t>
      </w:r>
      <w:r w:rsidR="00643D67">
        <w:rPr>
          <w:bdr w:val="single" w:sz="4" w:space="0" w:color="auto"/>
          <w:lang w:val="en-US"/>
        </w:rPr>
        <w:tab/>
      </w:r>
      <w:r w:rsidR="000B61A8" w:rsidRPr="00643D67">
        <w:rPr>
          <w:bdr w:val="single" w:sz="4" w:space="0" w:color="auto"/>
          <w:lang w:val="en-US"/>
        </w:rPr>
        <w:t xml:space="preserve">1.000000  </w:t>
      </w:r>
      <w:r w:rsidR="000B61A8" w:rsidRPr="00643D67">
        <w:rPr>
          <w:bdr w:val="single" w:sz="4" w:space="0" w:color="auto"/>
          <w:lang w:val="en-US"/>
        </w:rPr>
        <w:br/>
        <w:t xml:space="preserve">max                 0.207500    </w:t>
      </w:r>
      <w:r w:rsidR="00643D67">
        <w:rPr>
          <w:bdr w:val="single" w:sz="4" w:space="0" w:color="auto"/>
          <w:lang w:val="en-US"/>
        </w:rPr>
        <w:tab/>
      </w:r>
      <w:r w:rsidR="000B61A8" w:rsidRPr="00643D67">
        <w:rPr>
          <w:bdr w:val="single" w:sz="4" w:space="0" w:color="auto"/>
          <w:lang w:val="en-US"/>
        </w:rPr>
        <w:t>1.000000</w:t>
      </w:r>
      <w:r w:rsidR="000B61A8" w:rsidRPr="000B61A8">
        <w:rPr>
          <w:lang w:val="en-US"/>
        </w:rPr>
        <w:t xml:space="preserve">  </w:t>
      </w:r>
      <w:r w:rsidR="000B61A8" w:rsidRPr="000B61A8">
        <w:rPr>
          <w:lang w:val="en-US"/>
        </w:rPr>
        <w:br/>
      </w:r>
      <w:r w:rsidR="000B61A8" w:rsidRPr="000B61A8">
        <w:rPr>
          <w:lang w:val="en-US"/>
        </w:rPr>
        <w:br/>
      </w:r>
      <w:r w:rsidR="000B61A8" w:rsidRPr="00F37882">
        <w:rPr>
          <w:rFonts w:ascii="Times New Roman" w:hAnsi="Times New Roman" w:cs="Times New Roman"/>
          <w:lang w:val="en-US"/>
        </w:rPr>
        <w:t>[8 rows x 31 columns]</w:t>
      </w:r>
      <w:bookmarkEnd w:id="12"/>
    </w:p>
    <w:p w14:paraId="4146A9A4" w14:textId="77777777" w:rsidR="000B61A8" w:rsidRPr="00F37882" w:rsidRDefault="000B61A8" w:rsidP="000B61A8">
      <w:pPr>
        <w:rPr>
          <w:rFonts w:ascii="Times New Roman" w:hAnsi="Times New Roman" w:cs="Times New Roman"/>
          <w:lang w:val="en-US"/>
        </w:rPr>
      </w:pPr>
      <w:bookmarkStart w:id="13" w:name="b0b23eae"/>
      <w:r w:rsidRPr="00F37882">
        <w:rPr>
          <w:rFonts w:ascii="Times New Roman" w:hAnsi="Times New Roman" w:cs="Times New Roman"/>
          <w:lang w:val="en-US"/>
        </w:rPr>
        <w:t>Feature ranges vary significantly. Some features range from 0–1 while others exceed 1000. This justifies feature scaling before applying PCA, SVM, or KNN.</w:t>
      </w:r>
      <w:bookmarkEnd w:id="13"/>
    </w:p>
    <w:p w14:paraId="3D83C9B8" w14:textId="77777777" w:rsidR="00F37882" w:rsidRDefault="00F37882" w:rsidP="000B61A8">
      <w:pPr>
        <w:rPr>
          <w:lang w:val="en-US"/>
        </w:rPr>
      </w:pPr>
      <w:bookmarkStart w:id="14" w:name="ad490dbc"/>
    </w:p>
    <w:p w14:paraId="4EE6DFD4" w14:textId="424A7553" w:rsidR="000B61A8" w:rsidRPr="00F37882" w:rsidRDefault="000B61A8" w:rsidP="000B61A8">
      <w:pPr>
        <w:rPr>
          <w:rFonts w:ascii="Consolas" w:hAnsi="Consolas"/>
          <w:lang w:val="en-US"/>
        </w:rPr>
      </w:pPr>
      <w:proofErr w:type="spellStart"/>
      <w:r w:rsidRPr="00F37882">
        <w:rPr>
          <w:rFonts w:ascii="Consolas" w:hAnsi="Consolas"/>
          <w:lang w:val="en-US"/>
        </w:rPr>
        <w:lastRenderedPageBreak/>
        <w:t>plt.figure</w:t>
      </w:r>
      <w:proofErr w:type="spellEnd"/>
      <w:r w:rsidRPr="00F37882">
        <w:rPr>
          <w:rFonts w:ascii="Consolas" w:hAnsi="Consolas"/>
          <w:lang w:val="en-US"/>
        </w:rPr>
        <w:t>(</w:t>
      </w:r>
      <w:proofErr w:type="spellStart"/>
      <w:r w:rsidRPr="00F37882">
        <w:rPr>
          <w:rFonts w:ascii="Consolas" w:hAnsi="Consolas"/>
          <w:lang w:val="en-US"/>
        </w:rPr>
        <w:t>figsize</w:t>
      </w:r>
      <w:proofErr w:type="spellEnd"/>
      <w:r w:rsidRPr="00F37882">
        <w:rPr>
          <w:rFonts w:ascii="Consolas" w:hAnsi="Consolas"/>
          <w:lang w:val="en-US"/>
        </w:rPr>
        <w:t>=(12,10))</w:t>
      </w:r>
      <w:r w:rsidRPr="00F37882">
        <w:rPr>
          <w:rFonts w:ascii="Consolas" w:hAnsi="Consolas"/>
          <w:lang w:val="en-US"/>
        </w:rPr>
        <w:br/>
      </w:r>
      <w:proofErr w:type="spellStart"/>
      <w:r w:rsidRPr="00F37882">
        <w:rPr>
          <w:rFonts w:ascii="Consolas" w:hAnsi="Consolas"/>
          <w:lang w:val="en-US"/>
        </w:rPr>
        <w:t>sns.heatmap</w:t>
      </w:r>
      <w:proofErr w:type="spellEnd"/>
      <w:r w:rsidRPr="00F37882">
        <w:rPr>
          <w:rFonts w:ascii="Consolas" w:hAnsi="Consolas"/>
          <w:lang w:val="en-US"/>
        </w:rPr>
        <w:t>(</w:t>
      </w:r>
      <w:proofErr w:type="spellStart"/>
      <w:r w:rsidRPr="00F37882">
        <w:rPr>
          <w:rFonts w:ascii="Consolas" w:hAnsi="Consolas"/>
          <w:lang w:val="en-US"/>
        </w:rPr>
        <w:t>df.corr</w:t>
      </w:r>
      <w:proofErr w:type="spellEnd"/>
      <w:r w:rsidRPr="00F37882">
        <w:rPr>
          <w:rFonts w:ascii="Consolas" w:hAnsi="Consolas"/>
          <w:lang w:val="en-US"/>
        </w:rPr>
        <w:t xml:space="preserve">(), </w:t>
      </w:r>
      <w:proofErr w:type="spellStart"/>
      <w:r w:rsidRPr="00F37882">
        <w:rPr>
          <w:rFonts w:ascii="Consolas" w:hAnsi="Consolas"/>
          <w:lang w:val="en-US"/>
        </w:rPr>
        <w:t>cmap</w:t>
      </w:r>
      <w:proofErr w:type="spellEnd"/>
      <w:r w:rsidRPr="00F37882">
        <w:rPr>
          <w:rFonts w:ascii="Consolas" w:hAnsi="Consolas"/>
          <w:lang w:val="en-US"/>
        </w:rPr>
        <w:t>="</w:t>
      </w:r>
      <w:proofErr w:type="spellStart"/>
      <w:r w:rsidRPr="00F37882">
        <w:rPr>
          <w:rFonts w:ascii="Consolas" w:hAnsi="Consolas"/>
          <w:lang w:val="en-US"/>
        </w:rPr>
        <w:t>coolwarm</w:t>
      </w:r>
      <w:proofErr w:type="spellEnd"/>
      <w:r w:rsidRPr="00F37882">
        <w:rPr>
          <w:rFonts w:ascii="Consolas" w:hAnsi="Consolas"/>
          <w:lang w:val="en-US"/>
        </w:rPr>
        <w:t>", linewidths=0.5)</w:t>
      </w:r>
      <w:r w:rsidRPr="00F37882">
        <w:rPr>
          <w:rFonts w:ascii="Consolas" w:hAnsi="Consolas"/>
          <w:lang w:val="en-US"/>
        </w:rPr>
        <w:br/>
      </w:r>
      <w:proofErr w:type="spellStart"/>
      <w:r w:rsidRPr="00F37882">
        <w:rPr>
          <w:rFonts w:ascii="Consolas" w:hAnsi="Consolas"/>
          <w:lang w:val="en-US"/>
        </w:rPr>
        <w:t>plt.title</w:t>
      </w:r>
      <w:proofErr w:type="spellEnd"/>
      <w:r w:rsidRPr="00F37882">
        <w:rPr>
          <w:rFonts w:ascii="Consolas" w:hAnsi="Consolas"/>
          <w:lang w:val="en-US"/>
        </w:rPr>
        <w:t>("Correlation Matrix")</w:t>
      </w:r>
      <w:r w:rsidRPr="00F37882">
        <w:rPr>
          <w:rFonts w:ascii="Consolas" w:hAnsi="Consolas"/>
          <w:lang w:val="en-US"/>
        </w:rPr>
        <w:br/>
      </w:r>
      <w:proofErr w:type="spellStart"/>
      <w:r w:rsidRPr="00F37882">
        <w:rPr>
          <w:rFonts w:ascii="Consolas" w:hAnsi="Consolas"/>
          <w:lang w:val="en-US"/>
        </w:rPr>
        <w:t>plt.show</w:t>
      </w:r>
      <w:proofErr w:type="spellEnd"/>
      <w:r w:rsidRPr="00F37882">
        <w:rPr>
          <w:rFonts w:ascii="Consolas" w:hAnsi="Consolas"/>
          <w:lang w:val="en-US"/>
        </w:rPr>
        <w:t>()</w:t>
      </w:r>
    </w:p>
    <w:p w14:paraId="0A25AD66" w14:textId="7AAF2631" w:rsidR="000B61A8" w:rsidRPr="000B61A8" w:rsidRDefault="000B61A8" w:rsidP="000B61A8">
      <w:pPr>
        <w:rPr>
          <w:lang w:val="en-US"/>
        </w:rPr>
      </w:pPr>
      <w:r w:rsidRPr="000B61A8">
        <w:rPr>
          <w:noProof/>
          <w:lang w:val="en-US"/>
        </w:rPr>
        <w:drawing>
          <wp:inline distT="0" distB="0" distL="0" distR="0" wp14:anchorId="4B6DAB59" wp14:editId="2A6D9768">
            <wp:extent cx="4528628" cy="4179277"/>
            <wp:effectExtent l="0" t="0" r="0" b="0"/>
            <wp:docPr id="1823323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44177" cy="4193626"/>
                    </a:xfrm>
                    <a:prstGeom prst="rect">
                      <a:avLst/>
                    </a:prstGeom>
                    <a:solidFill>
                      <a:srgbClr val="FFFFFF"/>
                    </a:solidFill>
                    <a:ln>
                      <a:noFill/>
                    </a:ln>
                  </pic:spPr>
                </pic:pic>
              </a:graphicData>
            </a:graphic>
          </wp:inline>
        </w:drawing>
      </w:r>
      <w:bookmarkEnd w:id="14"/>
    </w:p>
    <w:p w14:paraId="6279CC50" w14:textId="77777777" w:rsidR="000B61A8" w:rsidRPr="00F37882" w:rsidRDefault="000B61A8" w:rsidP="000B61A8">
      <w:pPr>
        <w:rPr>
          <w:rFonts w:ascii="Times New Roman" w:hAnsi="Times New Roman" w:cs="Times New Roman"/>
          <w:lang w:val="en-US"/>
        </w:rPr>
      </w:pPr>
      <w:bookmarkStart w:id="15" w:name="X4b6cecbc58ed9c88b0e3af878b000d5c6a5ab8b"/>
      <w:r w:rsidRPr="00F37882">
        <w:rPr>
          <w:rFonts w:ascii="Times New Roman" w:hAnsi="Times New Roman" w:cs="Times New Roman"/>
          <w:lang w:val="en-US"/>
        </w:rPr>
        <w:t>Strong correlations observed among:</w:t>
      </w:r>
    </w:p>
    <w:p w14:paraId="75A003FB" w14:textId="77777777" w:rsidR="000B61A8" w:rsidRPr="00F37882" w:rsidRDefault="000B61A8" w:rsidP="000B61A8">
      <w:pPr>
        <w:numPr>
          <w:ilvl w:val="0"/>
          <w:numId w:val="7"/>
        </w:numPr>
        <w:rPr>
          <w:rFonts w:ascii="Times New Roman" w:hAnsi="Times New Roman" w:cs="Times New Roman"/>
          <w:lang w:val="en-US"/>
        </w:rPr>
      </w:pPr>
      <w:r w:rsidRPr="00F37882">
        <w:rPr>
          <w:rFonts w:ascii="Times New Roman" w:hAnsi="Times New Roman" w:cs="Times New Roman"/>
          <w:lang w:val="en-US"/>
        </w:rPr>
        <w:t>mean radius, mean perimeter, mean area</w:t>
      </w:r>
    </w:p>
    <w:p w14:paraId="16C5BC1B" w14:textId="77777777" w:rsidR="000B61A8" w:rsidRPr="00F37882" w:rsidRDefault="000B61A8" w:rsidP="000B61A8">
      <w:pPr>
        <w:numPr>
          <w:ilvl w:val="0"/>
          <w:numId w:val="7"/>
        </w:numPr>
        <w:rPr>
          <w:rFonts w:ascii="Times New Roman" w:hAnsi="Times New Roman" w:cs="Times New Roman"/>
          <w:lang w:val="en-US"/>
        </w:rPr>
      </w:pPr>
      <w:r w:rsidRPr="00F37882">
        <w:rPr>
          <w:rFonts w:ascii="Times New Roman" w:hAnsi="Times New Roman" w:cs="Times New Roman"/>
          <w:lang w:val="en-US"/>
        </w:rPr>
        <w:t>worst radius, worst perimeter, worst area</w:t>
      </w:r>
    </w:p>
    <w:p w14:paraId="3ACE1E77" w14:textId="77777777" w:rsidR="000B61A8" w:rsidRPr="00F37882" w:rsidRDefault="000B61A8" w:rsidP="000B61A8">
      <w:pPr>
        <w:rPr>
          <w:rFonts w:ascii="Times New Roman" w:hAnsi="Times New Roman" w:cs="Times New Roman"/>
          <w:lang w:val="en-US"/>
        </w:rPr>
      </w:pPr>
      <w:r w:rsidRPr="00F37882">
        <w:rPr>
          <w:rFonts w:ascii="Times New Roman" w:hAnsi="Times New Roman" w:cs="Times New Roman"/>
          <w:lang w:val="en-US"/>
        </w:rPr>
        <w:t>This indicates multicollinearity and justifies dimensionality reduction.</w:t>
      </w:r>
      <w:bookmarkEnd w:id="15"/>
    </w:p>
    <w:p w14:paraId="1073A016" w14:textId="77777777" w:rsidR="000B61A8" w:rsidRPr="00F37882" w:rsidRDefault="000B61A8" w:rsidP="000B61A8">
      <w:pPr>
        <w:rPr>
          <w:rFonts w:ascii="Consolas" w:hAnsi="Consolas"/>
          <w:lang w:val="en-US"/>
        </w:rPr>
      </w:pPr>
      <w:bookmarkStart w:id="16" w:name="X12e9cfb730afe0330cd520372acae16f5ea5889"/>
      <w:proofErr w:type="spellStart"/>
      <w:r w:rsidRPr="00F37882">
        <w:rPr>
          <w:rFonts w:ascii="Consolas" w:hAnsi="Consolas"/>
          <w:lang w:val="en-US"/>
        </w:rPr>
        <w:t>corr_matrix</w:t>
      </w:r>
      <w:proofErr w:type="spellEnd"/>
      <w:r w:rsidRPr="00F37882">
        <w:rPr>
          <w:rFonts w:ascii="Consolas" w:hAnsi="Consolas"/>
          <w:lang w:val="en-US"/>
        </w:rPr>
        <w:t xml:space="preserve"> = </w:t>
      </w:r>
      <w:proofErr w:type="spellStart"/>
      <w:r w:rsidRPr="00F37882">
        <w:rPr>
          <w:rFonts w:ascii="Consolas" w:hAnsi="Consolas"/>
          <w:lang w:val="en-US"/>
        </w:rPr>
        <w:t>df.corr</w:t>
      </w:r>
      <w:proofErr w:type="spellEnd"/>
      <w:r w:rsidRPr="00F37882">
        <w:rPr>
          <w:rFonts w:ascii="Consolas" w:hAnsi="Consolas"/>
          <w:lang w:val="en-US"/>
        </w:rPr>
        <w:t>().abs()</w:t>
      </w:r>
      <w:r w:rsidRPr="00F37882">
        <w:rPr>
          <w:rFonts w:ascii="Consolas" w:hAnsi="Consolas"/>
          <w:lang w:val="en-US"/>
        </w:rPr>
        <w:br/>
      </w:r>
      <w:r w:rsidRPr="00F37882">
        <w:rPr>
          <w:rFonts w:ascii="Consolas" w:hAnsi="Consolas"/>
          <w:lang w:val="en-US"/>
        </w:rPr>
        <w:br/>
        <w:t xml:space="preserve">upper = </w:t>
      </w:r>
      <w:proofErr w:type="spellStart"/>
      <w:r w:rsidRPr="00F37882">
        <w:rPr>
          <w:rFonts w:ascii="Consolas" w:hAnsi="Consolas"/>
          <w:lang w:val="en-US"/>
        </w:rPr>
        <w:t>corr_matrix.where</w:t>
      </w:r>
      <w:proofErr w:type="spellEnd"/>
      <w:r w:rsidRPr="00F37882">
        <w:rPr>
          <w:rFonts w:ascii="Consolas" w:hAnsi="Consolas"/>
          <w:lang w:val="en-US"/>
        </w:rPr>
        <w:t>(</w:t>
      </w:r>
      <w:r w:rsidRPr="00F37882">
        <w:rPr>
          <w:rFonts w:ascii="Consolas" w:hAnsi="Consolas"/>
          <w:lang w:val="en-US"/>
        </w:rPr>
        <w:br/>
        <w:t xml:space="preserve">    </w:t>
      </w:r>
      <w:proofErr w:type="spellStart"/>
      <w:r w:rsidRPr="00F37882">
        <w:rPr>
          <w:rFonts w:ascii="Consolas" w:hAnsi="Consolas"/>
          <w:lang w:val="en-US"/>
        </w:rPr>
        <w:t>np.triu</w:t>
      </w:r>
      <w:proofErr w:type="spellEnd"/>
      <w:r w:rsidRPr="00F37882">
        <w:rPr>
          <w:rFonts w:ascii="Consolas" w:hAnsi="Consolas"/>
          <w:lang w:val="en-US"/>
        </w:rPr>
        <w:t>(</w:t>
      </w:r>
      <w:proofErr w:type="spellStart"/>
      <w:r w:rsidRPr="00F37882">
        <w:rPr>
          <w:rFonts w:ascii="Consolas" w:hAnsi="Consolas"/>
          <w:lang w:val="en-US"/>
        </w:rPr>
        <w:t>np.ones</w:t>
      </w:r>
      <w:proofErr w:type="spellEnd"/>
      <w:r w:rsidRPr="00F37882">
        <w:rPr>
          <w:rFonts w:ascii="Consolas" w:hAnsi="Consolas"/>
          <w:lang w:val="en-US"/>
        </w:rPr>
        <w:t>(</w:t>
      </w:r>
      <w:proofErr w:type="spellStart"/>
      <w:r w:rsidRPr="00F37882">
        <w:rPr>
          <w:rFonts w:ascii="Consolas" w:hAnsi="Consolas"/>
          <w:lang w:val="en-US"/>
        </w:rPr>
        <w:t>corr_matrix.shape</w:t>
      </w:r>
      <w:proofErr w:type="spellEnd"/>
      <w:r w:rsidRPr="00F37882">
        <w:rPr>
          <w:rFonts w:ascii="Consolas" w:hAnsi="Consolas"/>
          <w:lang w:val="en-US"/>
        </w:rPr>
        <w:t>), k=1).</w:t>
      </w:r>
      <w:proofErr w:type="spellStart"/>
      <w:r w:rsidRPr="00F37882">
        <w:rPr>
          <w:rFonts w:ascii="Consolas" w:hAnsi="Consolas"/>
          <w:lang w:val="en-US"/>
        </w:rPr>
        <w:t>astype</w:t>
      </w:r>
      <w:proofErr w:type="spellEnd"/>
      <w:r w:rsidRPr="00F37882">
        <w:rPr>
          <w:rFonts w:ascii="Consolas" w:hAnsi="Consolas"/>
          <w:lang w:val="en-US"/>
        </w:rPr>
        <w:t>(bool)</w:t>
      </w:r>
      <w:r w:rsidRPr="00F37882">
        <w:rPr>
          <w:rFonts w:ascii="Consolas" w:hAnsi="Consolas"/>
          <w:lang w:val="en-US"/>
        </w:rPr>
        <w:br/>
        <w:t>)</w:t>
      </w:r>
      <w:r w:rsidRPr="00F37882">
        <w:rPr>
          <w:rFonts w:ascii="Consolas" w:hAnsi="Consolas"/>
          <w:lang w:val="en-US"/>
        </w:rPr>
        <w:br/>
      </w:r>
      <w:r w:rsidRPr="00F37882">
        <w:rPr>
          <w:rFonts w:ascii="Consolas" w:hAnsi="Consolas"/>
          <w:lang w:val="en-US"/>
        </w:rPr>
        <w:br/>
      </w:r>
      <w:proofErr w:type="spellStart"/>
      <w:r w:rsidRPr="00F37882">
        <w:rPr>
          <w:rFonts w:ascii="Consolas" w:hAnsi="Consolas"/>
          <w:lang w:val="en-US"/>
        </w:rPr>
        <w:t>high_corr</w:t>
      </w:r>
      <w:proofErr w:type="spellEnd"/>
      <w:r w:rsidRPr="00F37882">
        <w:rPr>
          <w:rFonts w:ascii="Consolas" w:hAnsi="Consolas"/>
          <w:lang w:val="en-US"/>
        </w:rPr>
        <w:t xml:space="preserve"> = [</w:t>
      </w:r>
      <w:r w:rsidRPr="00F37882">
        <w:rPr>
          <w:rFonts w:ascii="Consolas" w:hAnsi="Consolas"/>
          <w:lang w:val="en-US"/>
        </w:rPr>
        <w:br/>
        <w:t xml:space="preserve">    column for column in </w:t>
      </w:r>
      <w:proofErr w:type="spellStart"/>
      <w:r w:rsidRPr="00F37882">
        <w:rPr>
          <w:rFonts w:ascii="Consolas" w:hAnsi="Consolas"/>
          <w:lang w:val="en-US"/>
        </w:rPr>
        <w:t>upper.columns</w:t>
      </w:r>
      <w:proofErr w:type="spellEnd"/>
      <w:r w:rsidRPr="00F37882">
        <w:rPr>
          <w:rFonts w:ascii="Consolas" w:hAnsi="Consolas"/>
          <w:lang w:val="en-US"/>
        </w:rPr>
        <w:t xml:space="preserve"> </w:t>
      </w:r>
      <w:r w:rsidRPr="00F37882">
        <w:rPr>
          <w:rFonts w:ascii="Consolas" w:hAnsi="Consolas"/>
          <w:lang w:val="en-US"/>
        </w:rPr>
        <w:br/>
        <w:t xml:space="preserve">    if any(upper[column] &gt; 0.9)</w:t>
      </w:r>
      <w:r w:rsidRPr="00F37882">
        <w:rPr>
          <w:rFonts w:ascii="Consolas" w:hAnsi="Consolas"/>
          <w:lang w:val="en-US"/>
        </w:rPr>
        <w:br/>
        <w:t>]</w:t>
      </w:r>
      <w:r w:rsidRPr="00F37882">
        <w:rPr>
          <w:rFonts w:ascii="Consolas" w:hAnsi="Consolas"/>
          <w:lang w:val="en-US"/>
        </w:rPr>
        <w:br/>
      </w:r>
      <w:r w:rsidRPr="00F37882">
        <w:rPr>
          <w:rFonts w:ascii="Consolas" w:hAnsi="Consolas"/>
          <w:lang w:val="en-US"/>
        </w:rPr>
        <w:br/>
        <w:t xml:space="preserve">print("Highly correlated features:", </w:t>
      </w:r>
      <w:proofErr w:type="spellStart"/>
      <w:r w:rsidRPr="00F37882">
        <w:rPr>
          <w:rFonts w:ascii="Consolas" w:hAnsi="Consolas"/>
          <w:lang w:val="en-US"/>
        </w:rPr>
        <w:t>high_corr</w:t>
      </w:r>
      <w:proofErr w:type="spellEnd"/>
      <w:r w:rsidRPr="00F37882">
        <w:rPr>
          <w:rFonts w:ascii="Consolas" w:hAnsi="Consolas"/>
          <w:lang w:val="en-US"/>
        </w:rPr>
        <w:t>)</w:t>
      </w:r>
    </w:p>
    <w:p w14:paraId="09E1DC55" w14:textId="77777777" w:rsidR="00643D67" w:rsidRDefault="00643D67" w:rsidP="000B61A8">
      <w:pPr>
        <w:rPr>
          <w:rFonts w:ascii="Times New Roman" w:hAnsi="Times New Roman" w:cs="Times New Roman"/>
          <w:lang w:val="en-US"/>
        </w:rPr>
      </w:pPr>
    </w:p>
    <w:p w14:paraId="3ED13233" w14:textId="49562BF9" w:rsidR="000B61A8" w:rsidRPr="00F37882" w:rsidRDefault="000B61A8" w:rsidP="000B61A8">
      <w:pPr>
        <w:rPr>
          <w:rFonts w:ascii="Times New Roman" w:hAnsi="Times New Roman" w:cs="Times New Roman"/>
          <w:lang w:val="en-US"/>
        </w:rPr>
      </w:pPr>
      <w:r w:rsidRPr="00F37882">
        <w:rPr>
          <w:rFonts w:ascii="Times New Roman" w:hAnsi="Times New Roman" w:cs="Times New Roman"/>
          <w:lang w:val="en-US"/>
        </w:rPr>
        <w:lastRenderedPageBreak/>
        <w:t>Highly correlated features: ['mean perimeter', 'mean area', 'mean concave points', 'perimeter error', 'area error', 'worst radius', 'worst texture', 'worst perimeter', 'worst area', 'worst concave points']</w:t>
      </w:r>
      <w:bookmarkEnd w:id="16"/>
    </w:p>
    <w:p w14:paraId="7A7FAFEE" w14:textId="77777777" w:rsidR="000B61A8" w:rsidRPr="000B61A8" w:rsidRDefault="000B61A8" w:rsidP="000B61A8">
      <w:pPr>
        <w:rPr>
          <w:lang w:val="en-US"/>
        </w:rPr>
      </w:pPr>
      <w:bookmarkStart w:id="17" w:name="X834214d40b5d317b3c2059b5e5c30b74ad77913"/>
      <w:r w:rsidRPr="00F37882">
        <w:rPr>
          <w:rFonts w:ascii="Times New Roman" w:hAnsi="Times New Roman" w:cs="Times New Roman"/>
          <w:lang w:val="en-US"/>
        </w:rPr>
        <w:t>features = ["mean radius", "mean area", "mean concavity"]</w:t>
      </w:r>
      <w:r w:rsidRPr="000B61A8">
        <w:rPr>
          <w:lang w:val="en-US"/>
        </w:rPr>
        <w:br/>
      </w:r>
      <w:r w:rsidRPr="000B61A8">
        <w:rPr>
          <w:lang w:val="en-US"/>
        </w:rPr>
        <w:br/>
      </w:r>
      <w:r w:rsidRPr="00F37882">
        <w:rPr>
          <w:rFonts w:ascii="Consolas" w:hAnsi="Consolas"/>
          <w:lang w:val="en-US"/>
        </w:rPr>
        <w:t>for feature in features:</w:t>
      </w:r>
      <w:r w:rsidRPr="00F37882">
        <w:rPr>
          <w:rFonts w:ascii="Consolas" w:hAnsi="Consolas"/>
          <w:lang w:val="en-US"/>
        </w:rPr>
        <w:br/>
        <w:t xml:space="preserve">    </w:t>
      </w:r>
      <w:proofErr w:type="spellStart"/>
      <w:r w:rsidRPr="00F37882">
        <w:rPr>
          <w:rFonts w:ascii="Consolas" w:hAnsi="Consolas"/>
          <w:lang w:val="en-US"/>
        </w:rPr>
        <w:t>sns.histplot</w:t>
      </w:r>
      <w:proofErr w:type="spellEnd"/>
      <w:r w:rsidRPr="00F37882">
        <w:rPr>
          <w:rFonts w:ascii="Consolas" w:hAnsi="Consolas"/>
          <w:lang w:val="en-US"/>
        </w:rPr>
        <w:t>(data=</w:t>
      </w:r>
      <w:proofErr w:type="spellStart"/>
      <w:r w:rsidRPr="00F37882">
        <w:rPr>
          <w:rFonts w:ascii="Consolas" w:hAnsi="Consolas"/>
          <w:lang w:val="en-US"/>
        </w:rPr>
        <w:t>df</w:t>
      </w:r>
      <w:proofErr w:type="spellEnd"/>
      <w:r w:rsidRPr="00F37882">
        <w:rPr>
          <w:rFonts w:ascii="Consolas" w:hAnsi="Consolas"/>
          <w:lang w:val="en-US"/>
        </w:rPr>
        <w:t xml:space="preserve">, x=feature, hue="target", </w:t>
      </w:r>
      <w:proofErr w:type="spellStart"/>
      <w:r w:rsidRPr="00F37882">
        <w:rPr>
          <w:rFonts w:ascii="Consolas" w:hAnsi="Consolas"/>
          <w:lang w:val="en-US"/>
        </w:rPr>
        <w:t>kde</w:t>
      </w:r>
      <w:proofErr w:type="spellEnd"/>
      <w:r w:rsidRPr="00F37882">
        <w:rPr>
          <w:rFonts w:ascii="Consolas" w:hAnsi="Consolas"/>
          <w:lang w:val="en-US"/>
        </w:rPr>
        <w:t>=True)</w:t>
      </w:r>
      <w:r w:rsidRPr="00F37882">
        <w:rPr>
          <w:rFonts w:ascii="Consolas" w:hAnsi="Consolas"/>
          <w:lang w:val="en-US"/>
        </w:rPr>
        <w:br/>
        <w:t xml:space="preserve">    </w:t>
      </w:r>
      <w:proofErr w:type="spellStart"/>
      <w:r w:rsidRPr="00F37882">
        <w:rPr>
          <w:rFonts w:ascii="Consolas" w:hAnsi="Consolas"/>
          <w:lang w:val="en-US"/>
        </w:rPr>
        <w:t>plt.title</w:t>
      </w:r>
      <w:proofErr w:type="spellEnd"/>
      <w:r w:rsidRPr="00F37882">
        <w:rPr>
          <w:rFonts w:ascii="Consolas" w:hAnsi="Consolas"/>
          <w:lang w:val="en-US"/>
        </w:rPr>
        <w:t>(</w:t>
      </w:r>
      <w:proofErr w:type="spellStart"/>
      <w:r w:rsidRPr="00F37882">
        <w:rPr>
          <w:rFonts w:ascii="Consolas" w:hAnsi="Consolas"/>
          <w:lang w:val="en-US"/>
        </w:rPr>
        <w:t>f"Distribution</w:t>
      </w:r>
      <w:proofErr w:type="spellEnd"/>
      <w:r w:rsidRPr="00F37882">
        <w:rPr>
          <w:rFonts w:ascii="Consolas" w:hAnsi="Consolas"/>
          <w:lang w:val="en-US"/>
        </w:rPr>
        <w:t xml:space="preserve"> of {feature}")</w:t>
      </w:r>
      <w:r w:rsidRPr="00F37882">
        <w:rPr>
          <w:rFonts w:ascii="Consolas" w:hAnsi="Consolas"/>
          <w:lang w:val="en-US"/>
        </w:rPr>
        <w:br/>
        <w:t xml:space="preserve">    </w:t>
      </w:r>
      <w:proofErr w:type="spellStart"/>
      <w:r w:rsidRPr="00F37882">
        <w:rPr>
          <w:rFonts w:ascii="Consolas" w:hAnsi="Consolas"/>
          <w:lang w:val="en-US"/>
        </w:rPr>
        <w:t>plt.show</w:t>
      </w:r>
      <w:proofErr w:type="spellEnd"/>
      <w:r w:rsidRPr="00F37882">
        <w:rPr>
          <w:rFonts w:ascii="Consolas" w:hAnsi="Consolas"/>
          <w:lang w:val="en-US"/>
        </w:rPr>
        <w:t>()</w:t>
      </w:r>
    </w:p>
    <w:p w14:paraId="0F8D42C3" w14:textId="20C0E1D1" w:rsidR="000B61A8" w:rsidRPr="000B61A8" w:rsidRDefault="000B61A8" w:rsidP="000B61A8">
      <w:pPr>
        <w:rPr>
          <w:lang w:val="en-US"/>
        </w:rPr>
      </w:pPr>
      <w:r w:rsidRPr="000B61A8">
        <w:rPr>
          <w:noProof/>
          <w:lang w:val="en-US"/>
        </w:rPr>
        <w:drawing>
          <wp:inline distT="0" distB="0" distL="0" distR="0" wp14:anchorId="4953408F" wp14:editId="256FCA70">
            <wp:extent cx="3927231" cy="3171554"/>
            <wp:effectExtent l="0" t="0" r="0" b="0"/>
            <wp:docPr id="1380732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2915" cy="3176145"/>
                    </a:xfrm>
                    <a:prstGeom prst="rect">
                      <a:avLst/>
                    </a:prstGeom>
                    <a:solidFill>
                      <a:srgbClr val="FFFFFF"/>
                    </a:solidFill>
                    <a:ln>
                      <a:noFill/>
                    </a:ln>
                  </pic:spPr>
                </pic:pic>
              </a:graphicData>
            </a:graphic>
          </wp:inline>
        </w:drawing>
      </w:r>
    </w:p>
    <w:p w14:paraId="3946EBB6" w14:textId="3B1F059B" w:rsidR="000B61A8" w:rsidRPr="000B61A8" w:rsidRDefault="000B61A8" w:rsidP="000B61A8">
      <w:pPr>
        <w:rPr>
          <w:lang w:val="en-US"/>
        </w:rPr>
      </w:pPr>
      <w:r w:rsidRPr="000B61A8">
        <w:rPr>
          <w:noProof/>
          <w:lang w:val="en-US"/>
        </w:rPr>
        <w:drawing>
          <wp:inline distT="0" distB="0" distL="0" distR="0" wp14:anchorId="19E095E1" wp14:editId="1344D0AE">
            <wp:extent cx="3926658" cy="3171092"/>
            <wp:effectExtent l="0" t="0" r="0" b="0"/>
            <wp:docPr id="8119593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38422" cy="3180593"/>
                    </a:xfrm>
                    <a:prstGeom prst="rect">
                      <a:avLst/>
                    </a:prstGeom>
                    <a:solidFill>
                      <a:srgbClr val="FFFFFF"/>
                    </a:solidFill>
                    <a:ln>
                      <a:noFill/>
                    </a:ln>
                  </pic:spPr>
                </pic:pic>
              </a:graphicData>
            </a:graphic>
          </wp:inline>
        </w:drawing>
      </w:r>
    </w:p>
    <w:p w14:paraId="70CD79C9" w14:textId="3B8333B5" w:rsidR="000B61A8" w:rsidRPr="000B61A8" w:rsidRDefault="000B61A8" w:rsidP="000B61A8">
      <w:pPr>
        <w:rPr>
          <w:lang w:val="en-US"/>
        </w:rPr>
      </w:pPr>
      <w:r w:rsidRPr="000B61A8">
        <w:rPr>
          <w:noProof/>
          <w:lang w:val="en-US"/>
        </w:rPr>
        <w:lastRenderedPageBreak/>
        <w:drawing>
          <wp:inline distT="0" distB="0" distL="0" distR="0" wp14:anchorId="57E289BE" wp14:editId="31E91D4E">
            <wp:extent cx="3178425" cy="2526323"/>
            <wp:effectExtent l="0" t="0" r="0" b="0"/>
            <wp:docPr id="2550935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00354" cy="2543753"/>
                    </a:xfrm>
                    <a:prstGeom prst="rect">
                      <a:avLst/>
                    </a:prstGeom>
                    <a:solidFill>
                      <a:srgbClr val="FFFFFF"/>
                    </a:solidFill>
                    <a:ln>
                      <a:noFill/>
                    </a:ln>
                  </pic:spPr>
                </pic:pic>
              </a:graphicData>
            </a:graphic>
          </wp:inline>
        </w:drawing>
      </w:r>
      <w:bookmarkEnd w:id="17"/>
    </w:p>
    <w:p w14:paraId="15C5F79A" w14:textId="77777777" w:rsidR="000B61A8" w:rsidRPr="00F37882" w:rsidRDefault="000B61A8" w:rsidP="000B61A8">
      <w:pPr>
        <w:rPr>
          <w:rFonts w:ascii="Consolas" w:hAnsi="Consolas"/>
          <w:lang w:val="en-US"/>
        </w:rPr>
      </w:pPr>
      <w:bookmarkStart w:id="18" w:name="X940c48398e6d5a5ae8e99b4c2555998a9a3b509"/>
      <w:r w:rsidRPr="00F37882">
        <w:rPr>
          <w:rFonts w:ascii="Consolas" w:hAnsi="Consolas"/>
          <w:lang w:val="en-US"/>
        </w:rPr>
        <w:t xml:space="preserve">from </w:t>
      </w:r>
      <w:proofErr w:type="spellStart"/>
      <w:r w:rsidRPr="00F37882">
        <w:rPr>
          <w:rFonts w:ascii="Consolas" w:hAnsi="Consolas"/>
          <w:lang w:val="en-US"/>
        </w:rPr>
        <w:t>sklearn.preprocessing</w:t>
      </w:r>
      <w:proofErr w:type="spellEnd"/>
      <w:r w:rsidRPr="00F37882">
        <w:rPr>
          <w:rFonts w:ascii="Consolas" w:hAnsi="Consolas"/>
          <w:lang w:val="en-US"/>
        </w:rPr>
        <w:t xml:space="preserve"> import </w:t>
      </w:r>
      <w:proofErr w:type="spellStart"/>
      <w:r w:rsidRPr="00F37882">
        <w:rPr>
          <w:rFonts w:ascii="Consolas" w:hAnsi="Consolas"/>
          <w:lang w:val="en-US"/>
        </w:rPr>
        <w:t>StandardScaler</w:t>
      </w:r>
      <w:proofErr w:type="spellEnd"/>
      <w:r w:rsidRPr="00F37882">
        <w:rPr>
          <w:rFonts w:ascii="Consolas" w:hAnsi="Consolas"/>
          <w:lang w:val="en-US"/>
        </w:rPr>
        <w:br/>
        <w:t xml:space="preserve">from </w:t>
      </w:r>
      <w:proofErr w:type="spellStart"/>
      <w:r w:rsidRPr="00F37882">
        <w:rPr>
          <w:rFonts w:ascii="Consolas" w:hAnsi="Consolas"/>
          <w:lang w:val="en-US"/>
        </w:rPr>
        <w:t>sklearn.decomposition</w:t>
      </w:r>
      <w:proofErr w:type="spellEnd"/>
      <w:r w:rsidRPr="00F37882">
        <w:rPr>
          <w:rFonts w:ascii="Consolas" w:hAnsi="Consolas"/>
          <w:lang w:val="en-US"/>
        </w:rPr>
        <w:t xml:space="preserve"> import PCA</w:t>
      </w:r>
      <w:r w:rsidRPr="00F37882">
        <w:rPr>
          <w:rFonts w:ascii="Consolas" w:hAnsi="Consolas"/>
          <w:lang w:val="en-US"/>
        </w:rPr>
        <w:br/>
      </w:r>
      <w:r w:rsidRPr="00F37882">
        <w:rPr>
          <w:rFonts w:ascii="Consolas" w:hAnsi="Consolas"/>
          <w:lang w:val="en-US"/>
        </w:rPr>
        <w:br/>
        <w:t xml:space="preserve">X = </w:t>
      </w:r>
      <w:proofErr w:type="spellStart"/>
      <w:r w:rsidRPr="00F37882">
        <w:rPr>
          <w:rFonts w:ascii="Consolas" w:hAnsi="Consolas"/>
          <w:lang w:val="en-US"/>
        </w:rPr>
        <w:t>df.drop</w:t>
      </w:r>
      <w:proofErr w:type="spellEnd"/>
      <w:r w:rsidRPr="00F37882">
        <w:rPr>
          <w:rFonts w:ascii="Consolas" w:hAnsi="Consolas"/>
          <w:lang w:val="en-US"/>
        </w:rPr>
        <w:t>("target", axis=1)</w:t>
      </w:r>
      <w:r w:rsidRPr="00F37882">
        <w:rPr>
          <w:rFonts w:ascii="Consolas" w:hAnsi="Consolas"/>
          <w:lang w:val="en-US"/>
        </w:rPr>
        <w:br/>
        <w:t xml:space="preserve">y = </w:t>
      </w:r>
      <w:proofErr w:type="spellStart"/>
      <w:r w:rsidRPr="00F37882">
        <w:rPr>
          <w:rFonts w:ascii="Consolas" w:hAnsi="Consolas"/>
          <w:lang w:val="en-US"/>
        </w:rPr>
        <w:t>df</w:t>
      </w:r>
      <w:proofErr w:type="spellEnd"/>
      <w:r w:rsidRPr="00F37882">
        <w:rPr>
          <w:rFonts w:ascii="Consolas" w:hAnsi="Consolas"/>
          <w:lang w:val="en-US"/>
        </w:rPr>
        <w:t>["target"]</w:t>
      </w:r>
      <w:r w:rsidRPr="00F37882">
        <w:rPr>
          <w:rFonts w:ascii="Consolas" w:hAnsi="Consolas"/>
          <w:lang w:val="en-US"/>
        </w:rPr>
        <w:br/>
      </w:r>
      <w:r w:rsidRPr="00F37882">
        <w:rPr>
          <w:rFonts w:ascii="Consolas" w:hAnsi="Consolas"/>
          <w:lang w:val="en-US"/>
        </w:rPr>
        <w:br/>
        <w:t xml:space="preserve">scaler = </w:t>
      </w:r>
      <w:proofErr w:type="spellStart"/>
      <w:r w:rsidRPr="00F37882">
        <w:rPr>
          <w:rFonts w:ascii="Consolas" w:hAnsi="Consolas"/>
          <w:lang w:val="en-US"/>
        </w:rPr>
        <w:t>StandardScaler</w:t>
      </w:r>
      <w:proofErr w:type="spellEnd"/>
      <w:r w:rsidRPr="00F37882">
        <w:rPr>
          <w:rFonts w:ascii="Consolas" w:hAnsi="Consolas"/>
          <w:lang w:val="en-US"/>
        </w:rPr>
        <w:t>()</w:t>
      </w:r>
      <w:r w:rsidRPr="00F37882">
        <w:rPr>
          <w:rFonts w:ascii="Consolas" w:hAnsi="Consolas"/>
          <w:lang w:val="en-US"/>
        </w:rPr>
        <w:br/>
      </w:r>
      <w:proofErr w:type="spellStart"/>
      <w:r w:rsidRPr="00F37882">
        <w:rPr>
          <w:rFonts w:ascii="Consolas" w:hAnsi="Consolas"/>
          <w:lang w:val="en-US"/>
        </w:rPr>
        <w:t>X_scaled</w:t>
      </w:r>
      <w:proofErr w:type="spellEnd"/>
      <w:r w:rsidRPr="00F37882">
        <w:rPr>
          <w:rFonts w:ascii="Consolas" w:hAnsi="Consolas"/>
          <w:lang w:val="en-US"/>
        </w:rPr>
        <w:t xml:space="preserve"> = </w:t>
      </w:r>
      <w:proofErr w:type="spellStart"/>
      <w:r w:rsidRPr="00F37882">
        <w:rPr>
          <w:rFonts w:ascii="Consolas" w:hAnsi="Consolas"/>
          <w:lang w:val="en-US"/>
        </w:rPr>
        <w:t>scaler.fit_transform</w:t>
      </w:r>
      <w:proofErr w:type="spellEnd"/>
      <w:r w:rsidRPr="00F37882">
        <w:rPr>
          <w:rFonts w:ascii="Consolas" w:hAnsi="Consolas"/>
          <w:lang w:val="en-US"/>
        </w:rPr>
        <w:t>(X)</w:t>
      </w:r>
      <w:r w:rsidRPr="00F37882">
        <w:rPr>
          <w:rFonts w:ascii="Consolas" w:hAnsi="Consolas"/>
          <w:lang w:val="en-US"/>
        </w:rPr>
        <w:br/>
      </w:r>
      <w:r w:rsidRPr="00F37882">
        <w:rPr>
          <w:rFonts w:ascii="Consolas" w:hAnsi="Consolas"/>
          <w:lang w:val="en-US"/>
        </w:rPr>
        <w:br/>
      </w:r>
      <w:proofErr w:type="spellStart"/>
      <w:r w:rsidRPr="00F37882">
        <w:rPr>
          <w:rFonts w:ascii="Consolas" w:hAnsi="Consolas"/>
          <w:lang w:val="en-US"/>
        </w:rPr>
        <w:t>pca</w:t>
      </w:r>
      <w:proofErr w:type="spellEnd"/>
      <w:r w:rsidRPr="00F37882">
        <w:rPr>
          <w:rFonts w:ascii="Consolas" w:hAnsi="Consolas"/>
          <w:lang w:val="en-US"/>
        </w:rPr>
        <w:t xml:space="preserve"> = PCA(</w:t>
      </w:r>
      <w:proofErr w:type="spellStart"/>
      <w:r w:rsidRPr="00F37882">
        <w:rPr>
          <w:rFonts w:ascii="Consolas" w:hAnsi="Consolas"/>
          <w:lang w:val="en-US"/>
        </w:rPr>
        <w:t>n_components</w:t>
      </w:r>
      <w:proofErr w:type="spellEnd"/>
      <w:r w:rsidRPr="00F37882">
        <w:rPr>
          <w:rFonts w:ascii="Consolas" w:hAnsi="Consolas"/>
          <w:lang w:val="en-US"/>
        </w:rPr>
        <w:t>=2)</w:t>
      </w:r>
      <w:r w:rsidRPr="00F37882">
        <w:rPr>
          <w:rFonts w:ascii="Consolas" w:hAnsi="Consolas"/>
          <w:lang w:val="en-US"/>
        </w:rPr>
        <w:br/>
      </w:r>
      <w:proofErr w:type="spellStart"/>
      <w:r w:rsidRPr="00F37882">
        <w:rPr>
          <w:rFonts w:ascii="Consolas" w:hAnsi="Consolas"/>
          <w:lang w:val="en-US"/>
        </w:rPr>
        <w:t>X_pca</w:t>
      </w:r>
      <w:proofErr w:type="spellEnd"/>
      <w:r w:rsidRPr="00F37882">
        <w:rPr>
          <w:rFonts w:ascii="Consolas" w:hAnsi="Consolas"/>
          <w:lang w:val="en-US"/>
        </w:rPr>
        <w:t xml:space="preserve"> = </w:t>
      </w:r>
      <w:proofErr w:type="spellStart"/>
      <w:r w:rsidRPr="00F37882">
        <w:rPr>
          <w:rFonts w:ascii="Consolas" w:hAnsi="Consolas"/>
          <w:lang w:val="en-US"/>
        </w:rPr>
        <w:t>pca.fit_transform</w:t>
      </w:r>
      <w:proofErr w:type="spellEnd"/>
      <w:r w:rsidRPr="00F37882">
        <w:rPr>
          <w:rFonts w:ascii="Consolas" w:hAnsi="Consolas"/>
          <w:lang w:val="en-US"/>
        </w:rPr>
        <w:t>(</w:t>
      </w:r>
      <w:proofErr w:type="spellStart"/>
      <w:r w:rsidRPr="00F37882">
        <w:rPr>
          <w:rFonts w:ascii="Consolas" w:hAnsi="Consolas"/>
          <w:lang w:val="en-US"/>
        </w:rPr>
        <w:t>X_scaled</w:t>
      </w:r>
      <w:proofErr w:type="spellEnd"/>
      <w:r w:rsidRPr="00F37882">
        <w:rPr>
          <w:rFonts w:ascii="Consolas" w:hAnsi="Consolas"/>
          <w:lang w:val="en-US"/>
        </w:rPr>
        <w:t>)</w:t>
      </w:r>
      <w:r w:rsidRPr="00F37882">
        <w:rPr>
          <w:rFonts w:ascii="Consolas" w:hAnsi="Consolas"/>
          <w:lang w:val="en-US"/>
        </w:rPr>
        <w:br/>
      </w:r>
      <w:r w:rsidRPr="00F37882">
        <w:rPr>
          <w:rFonts w:ascii="Consolas" w:hAnsi="Consolas"/>
          <w:lang w:val="en-US"/>
        </w:rPr>
        <w:br/>
      </w:r>
      <w:proofErr w:type="spellStart"/>
      <w:r w:rsidRPr="00F37882">
        <w:rPr>
          <w:rFonts w:ascii="Consolas" w:hAnsi="Consolas"/>
          <w:lang w:val="en-US"/>
        </w:rPr>
        <w:t>plt.figure</w:t>
      </w:r>
      <w:proofErr w:type="spellEnd"/>
      <w:r w:rsidRPr="00F37882">
        <w:rPr>
          <w:rFonts w:ascii="Consolas" w:hAnsi="Consolas"/>
          <w:lang w:val="en-US"/>
        </w:rPr>
        <w:t>(</w:t>
      </w:r>
      <w:proofErr w:type="spellStart"/>
      <w:r w:rsidRPr="00F37882">
        <w:rPr>
          <w:rFonts w:ascii="Consolas" w:hAnsi="Consolas"/>
          <w:lang w:val="en-US"/>
        </w:rPr>
        <w:t>figsize</w:t>
      </w:r>
      <w:proofErr w:type="spellEnd"/>
      <w:r w:rsidRPr="00F37882">
        <w:rPr>
          <w:rFonts w:ascii="Consolas" w:hAnsi="Consolas"/>
          <w:lang w:val="en-US"/>
        </w:rPr>
        <w:t>=(8,6))</w:t>
      </w:r>
      <w:r w:rsidRPr="00F37882">
        <w:rPr>
          <w:rFonts w:ascii="Consolas" w:hAnsi="Consolas"/>
          <w:lang w:val="en-US"/>
        </w:rPr>
        <w:br/>
      </w:r>
      <w:proofErr w:type="spellStart"/>
      <w:r w:rsidRPr="00F37882">
        <w:rPr>
          <w:rFonts w:ascii="Consolas" w:hAnsi="Consolas"/>
          <w:lang w:val="en-US"/>
        </w:rPr>
        <w:t>plt.scatter</w:t>
      </w:r>
      <w:proofErr w:type="spellEnd"/>
      <w:r w:rsidRPr="00F37882">
        <w:rPr>
          <w:rFonts w:ascii="Consolas" w:hAnsi="Consolas"/>
          <w:lang w:val="en-US"/>
        </w:rPr>
        <w:t>(</w:t>
      </w:r>
      <w:proofErr w:type="spellStart"/>
      <w:r w:rsidRPr="00F37882">
        <w:rPr>
          <w:rFonts w:ascii="Consolas" w:hAnsi="Consolas"/>
          <w:lang w:val="en-US"/>
        </w:rPr>
        <w:t>X_pca</w:t>
      </w:r>
      <w:proofErr w:type="spellEnd"/>
      <w:r w:rsidRPr="00F37882">
        <w:rPr>
          <w:rFonts w:ascii="Consolas" w:hAnsi="Consolas"/>
          <w:lang w:val="en-US"/>
        </w:rPr>
        <w:t xml:space="preserve">[:,0], </w:t>
      </w:r>
      <w:proofErr w:type="spellStart"/>
      <w:r w:rsidRPr="00F37882">
        <w:rPr>
          <w:rFonts w:ascii="Consolas" w:hAnsi="Consolas"/>
          <w:lang w:val="en-US"/>
        </w:rPr>
        <w:t>X_pca</w:t>
      </w:r>
      <w:proofErr w:type="spellEnd"/>
      <w:r w:rsidRPr="00F37882">
        <w:rPr>
          <w:rFonts w:ascii="Consolas" w:hAnsi="Consolas"/>
          <w:lang w:val="en-US"/>
        </w:rPr>
        <w:t xml:space="preserve">[:,1], c=y, </w:t>
      </w:r>
      <w:proofErr w:type="spellStart"/>
      <w:r w:rsidRPr="00F37882">
        <w:rPr>
          <w:rFonts w:ascii="Consolas" w:hAnsi="Consolas"/>
          <w:lang w:val="en-US"/>
        </w:rPr>
        <w:t>cmap</w:t>
      </w:r>
      <w:proofErr w:type="spellEnd"/>
      <w:r w:rsidRPr="00F37882">
        <w:rPr>
          <w:rFonts w:ascii="Consolas" w:hAnsi="Consolas"/>
          <w:lang w:val="en-US"/>
        </w:rPr>
        <w:t>="</w:t>
      </w:r>
      <w:proofErr w:type="spellStart"/>
      <w:r w:rsidRPr="00F37882">
        <w:rPr>
          <w:rFonts w:ascii="Consolas" w:hAnsi="Consolas"/>
          <w:lang w:val="en-US"/>
        </w:rPr>
        <w:t>coolwarm</w:t>
      </w:r>
      <w:proofErr w:type="spellEnd"/>
      <w:r w:rsidRPr="00F37882">
        <w:rPr>
          <w:rFonts w:ascii="Consolas" w:hAnsi="Consolas"/>
          <w:lang w:val="en-US"/>
        </w:rPr>
        <w:t>", alpha=0.7)</w:t>
      </w:r>
      <w:r w:rsidRPr="00F37882">
        <w:rPr>
          <w:rFonts w:ascii="Consolas" w:hAnsi="Consolas"/>
          <w:lang w:val="en-US"/>
        </w:rPr>
        <w:br/>
      </w:r>
      <w:proofErr w:type="spellStart"/>
      <w:r w:rsidRPr="00F37882">
        <w:rPr>
          <w:rFonts w:ascii="Consolas" w:hAnsi="Consolas"/>
          <w:lang w:val="en-US"/>
        </w:rPr>
        <w:t>plt.xlabel</w:t>
      </w:r>
      <w:proofErr w:type="spellEnd"/>
      <w:r w:rsidRPr="00F37882">
        <w:rPr>
          <w:rFonts w:ascii="Consolas" w:hAnsi="Consolas"/>
          <w:lang w:val="en-US"/>
        </w:rPr>
        <w:t>("PC1")</w:t>
      </w:r>
      <w:r w:rsidRPr="00F37882">
        <w:rPr>
          <w:rFonts w:ascii="Consolas" w:hAnsi="Consolas"/>
          <w:lang w:val="en-US"/>
        </w:rPr>
        <w:br/>
      </w:r>
      <w:proofErr w:type="spellStart"/>
      <w:r w:rsidRPr="00F37882">
        <w:rPr>
          <w:rFonts w:ascii="Consolas" w:hAnsi="Consolas"/>
          <w:lang w:val="en-US"/>
        </w:rPr>
        <w:t>plt.ylabel</w:t>
      </w:r>
      <w:proofErr w:type="spellEnd"/>
      <w:r w:rsidRPr="00F37882">
        <w:rPr>
          <w:rFonts w:ascii="Consolas" w:hAnsi="Consolas"/>
          <w:lang w:val="en-US"/>
        </w:rPr>
        <w:t>("PC2")</w:t>
      </w:r>
      <w:r w:rsidRPr="00F37882">
        <w:rPr>
          <w:rFonts w:ascii="Consolas" w:hAnsi="Consolas"/>
          <w:lang w:val="en-US"/>
        </w:rPr>
        <w:br/>
      </w:r>
      <w:proofErr w:type="spellStart"/>
      <w:r w:rsidRPr="00F37882">
        <w:rPr>
          <w:rFonts w:ascii="Consolas" w:hAnsi="Consolas"/>
          <w:lang w:val="en-US"/>
        </w:rPr>
        <w:t>plt.title</w:t>
      </w:r>
      <w:proofErr w:type="spellEnd"/>
      <w:r w:rsidRPr="00F37882">
        <w:rPr>
          <w:rFonts w:ascii="Consolas" w:hAnsi="Consolas"/>
          <w:lang w:val="en-US"/>
        </w:rPr>
        <w:t>("2D PCA Projection")</w:t>
      </w:r>
      <w:r w:rsidRPr="00F37882">
        <w:rPr>
          <w:rFonts w:ascii="Consolas" w:hAnsi="Consolas"/>
          <w:lang w:val="en-US"/>
        </w:rPr>
        <w:br/>
      </w:r>
      <w:proofErr w:type="spellStart"/>
      <w:r w:rsidRPr="00F37882">
        <w:rPr>
          <w:rFonts w:ascii="Consolas" w:hAnsi="Consolas"/>
          <w:lang w:val="en-US"/>
        </w:rPr>
        <w:t>plt.colorbar</w:t>
      </w:r>
      <w:proofErr w:type="spellEnd"/>
      <w:r w:rsidRPr="00F37882">
        <w:rPr>
          <w:rFonts w:ascii="Consolas" w:hAnsi="Consolas"/>
          <w:lang w:val="en-US"/>
        </w:rPr>
        <w:t>()</w:t>
      </w:r>
      <w:r w:rsidRPr="00F37882">
        <w:rPr>
          <w:rFonts w:ascii="Consolas" w:hAnsi="Consolas"/>
          <w:lang w:val="en-US"/>
        </w:rPr>
        <w:br/>
      </w:r>
      <w:proofErr w:type="spellStart"/>
      <w:r w:rsidRPr="00F37882">
        <w:rPr>
          <w:rFonts w:ascii="Consolas" w:hAnsi="Consolas"/>
          <w:lang w:val="en-US"/>
        </w:rPr>
        <w:t>plt.show</w:t>
      </w:r>
      <w:proofErr w:type="spellEnd"/>
      <w:r w:rsidRPr="00F37882">
        <w:rPr>
          <w:rFonts w:ascii="Consolas" w:hAnsi="Consolas"/>
          <w:lang w:val="en-US"/>
        </w:rPr>
        <w:t>()</w:t>
      </w:r>
    </w:p>
    <w:p w14:paraId="66B891DB" w14:textId="08FFE597" w:rsidR="000B61A8" w:rsidRPr="000B61A8" w:rsidRDefault="000B61A8" w:rsidP="000B61A8">
      <w:pPr>
        <w:rPr>
          <w:lang w:val="en-US"/>
        </w:rPr>
      </w:pPr>
      <w:r w:rsidRPr="000B61A8">
        <w:rPr>
          <w:noProof/>
          <w:lang w:val="en-US"/>
        </w:rPr>
        <w:drawing>
          <wp:inline distT="0" distB="0" distL="0" distR="0" wp14:anchorId="28CB0FEC" wp14:editId="36CBBAAE">
            <wp:extent cx="2936631" cy="2416427"/>
            <wp:effectExtent l="0" t="0" r="0" b="0"/>
            <wp:docPr id="4332877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43571" cy="2422138"/>
                    </a:xfrm>
                    <a:prstGeom prst="rect">
                      <a:avLst/>
                    </a:prstGeom>
                    <a:solidFill>
                      <a:srgbClr val="FFFFFF"/>
                    </a:solidFill>
                    <a:ln>
                      <a:noFill/>
                    </a:ln>
                  </pic:spPr>
                </pic:pic>
              </a:graphicData>
            </a:graphic>
          </wp:inline>
        </w:drawing>
      </w:r>
      <w:bookmarkEnd w:id="18"/>
    </w:p>
    <w:p w14:paraId="51C06044" w14:textId="77777777" w:rsidR="000B61A8" w:rsidRPr="00F37882" w:rsidRDefault="000B61A8" w:rsidP="000B61A8">
      <w:pPr>
        <w:rPr>
          <w:rFonts w:ascii="Times New Roman" w:hAnsi="Times New Roman" w:cs="Times New Roman"/>
          <w:lang w:val="en-US"/>
        </w:rPr>
      </w:pPr>
      <w:bookmarkStart w:id="19" w:name="b872f8f3"/>
      <w:r w:rsidRPr="00F37882">
        <w:rPr>
          <w:rFonts w:ascii="Times New Roman" w:hAnsi="Times New Roman" w:cs="Times New Roman"/>
          <w:lang w:val="en-US"/>
        </w:rPr>
        <w:lastRenderedPageBreak/>
        <w:t>PCA shows clear separation between benign and malignant samples. This suggests dimensionality reduction may preserve classification power.</w:t>
      </w:r>
      <w:bookmarkEnd w:id="19"/>
    </w:p>
    <w:p w14:paraId="5C39E525" w14:textId="77777777" w:rsidR="000B61A8" w:rsidRPr="00F37882" w:rsidRDefault="000B61A8" w:rsidP="000B61A8">
      <w:pPr>
        <w:rPr>
          <w:rFonts w:ascii="Times New Roman" w:hAnsi="Times New Roman" w:cs="Times New Roman"/>
          <w:lang w:val="en-US"/>
        </w:rPr>
      </w:pPr>
      <w:bookmarkStart w:id="20" w:name="bb38f143"/>
      <w:r w:rsidRPr="00F37882">
        <w:rPr>
          <w:rFonts w:ascii="Times New Roman" w:hAnsi="Times New Roman" w:cs="Times New Roman"/>
          <w:lang w:val="en-US"/>
        </w:rPr>
        <w:t>Key Observations</w:t>
      </w:r>
    </w:p>
    <w:p w14:paraId="3418B17B" w14:textId="77777777" w:rsidR="000B61A8" w:rsidRPr="00F37882" w:rsidRDefault="000B61A8" w:rsidP="000B61A8">
      <w:pPr>
        <w:numPr>
          <w:ilvl w:val="0"/>
          <w:numId w:val="8"/>
        </w:numPr>
        <w:rPr>
          <w:rFonts w:ascii="Times New Roman" w:hAnsi="Times New Roman" w:cs="Times New Roman"/>
          <w:lang w:val="en-US"/>
        </w:rPr>
      </w:pPr>
      <w:r w:rsidRPr="00F37882">
        <w:rPr>
          <w:rFonts w:ascii="Times New Roman" w:hAnsi="Times New Roman" w:cs="Times New Roman"/>
          <w:lang w:val="en-US"/>
        </w:rPr>
        <w:t>No missing values present.</w:t>
      </w:r>
    </w:p>
    <w:p w14:paraId="325D8AE2" w14:textId="77777777" w:rsidR="000B61A8" w:rsidRPr="00F37882" w:rsidRDefault="000B61A8" w:rsidP="000B61A8">
      <w:pPr>
        <w:numPr>
          <w:ilvl w:val="0"/>
          <w:numId w:val="9"/>
        </w:numPr>
        <w:rPr>
          <w:rFonts w:ascii="Times New Roman" w:hAnsi="Times New Roman" w:cs="Times New Roman"/>
          <w:lang w:val="en-US"/>
        </w:rPr>
      </w:pPr>
      <w:r w:rsidRPr="00F37882">
        <w:rPr>
          <w:rFonts w:ascii="Times New Roman" w:hAnsi="Times New Roman" w:cs="Times New Roman"/>
          <w:lang w:val="en-US"/>
        </w:rPr>
        <w:t>Dataset is reasonably balanced.</w:t>
      </w:r>
    </w:p>
    <w:p w14:paraId="49A5D9B7" w14:textId="77777777" w:rsidR="000B61A8" w:rsidRPr="00F37882" w:rsidRDefault="000B61A8" w:rsidP="000B61A8">
      <w:pPr>
        <w:numPr>
          <w:ilvl w:val="0"/>
          <w:numId w:val="9"/>
        </w:numPr>
        <w:rPr>
          <w:rFonts w:ascii="Times New Roman" w:hAnsi="Times New Roman" w:cs="Times New Roman"/>
          <w:lang w:val="en-US"/>
        </w:rPr>
      </w:pPr>
      <w:r w:rsidRPr="00F37882">
        <w:rPr>
          <w:rFonts w:ascii="Times New Roman" w:hAnsi="Times New Roman" w:cs="Times New Roman"/>
          <w:lang w:val="en-US"/>
        </w:rPr>
        <w:t>Significant multicollinearity exists.</w:t>
      </w:r>
    </w:p>
    <w:p w14:paraId="7A9E249B" w14:textId="77777777" w:rsidR="000B61A8" w:rsidRPr="00F37882" w:rsidRDefault="000B61A8" w:rsidP="000B61A8">
      <w:pPr>
        <w:numPr>
          <w:ilvl w:val="0"/>
          <w:numId w:val="9"/>
        </w:numPr>
        <w:rPr>
          <w:rFonts w:ascii="Times New Roman" w:hAnsi="Times New Roman" w:cs="Times New Roman"/>
          <w:lang w:val="en-US"/>
        </w:rPr>
      </w:pPr>
      <w:r w:rsidRPr="00F37882">
        <w:rPr>
          <w:rFonts w:ascii="Times New Roman" w:hAnsi="Times New Roman" w:cs="Times New Roman"/>
          <w:lang w:val="en-US"/>
        </w:rPr>
        <w:t>Feature scales vary widely.</w:t>
      </w:r>
    </w:p>
    <w:p w14:paraId="1FEF5A6D" w14:textId="77777777" w:rsidR="000B61A8" w:rsidRPr="00F37882" w:rsidRDefault="000B61A8" w:rsidP="000B61A8">
      <w:pPr>
        <w:numPr>
          <w:ilvl w:val="0"/>
          <w:numId w:val="9"/>
        </w:numPr>
        <w:rPr>
          <w:rFonts w:ascii="Times New Roman" w:hAnsi="Times New Roman" w:cs="Times New Roman"/>
          <w:lang w:val="en-US"/>
        </w:rPr>
      </w:pPr>
      <w:r w:rsidRPr="00F37882">
        <w:rPr>
          <w:rFonts w:ascii="Times New Roman" w:hAnsi="Times New Roman" w:cs="Times New Roman"/>
          <w:lang w:val="en-US"/>
        </w:rPr>
        <w:t>PCA visualization shows strong separability.</w:t>
      </w:r>
    </w:p>
    <w:p w14:paraId="3C6CD4D9" w14:textId="77777777" w:rsidR="000B61A8" w:rsidRPr="00F37882" w:rsidRDefault="000B61A8" w:rsidP="000B61A8">
      <w:pPr>
        <w:rPr>
          <w:rFonts w:ascii="Times New Roman" w:hAnsi="Times New Roman" w:cs="Times New Roman"/>
          <w:lang w:val="en-US"/>
        </w:rPr>
      </w:pPr>
      <w:bookmarkStart w:id="21" w:name="key-observations"/>
      <w:r w:rsidRPr="00F37882">
        <w:rPr>
          <w:rFonts w:ascii="Times New Roman" w:hAnsi="Times New Roman" w:cs="Times New Roman"/>
          <w:lang w:val="en-US"/>
        </w:rPr>
        <w:t>Conclusion: Dimensionality reduction techniques are justified for reducing redundancy and improving computational efficiency.</w:t>
      </w:r>
      <w:bookmarkEnd w:id="20"/>
      <w:bookmarkEnd w:id="21"/>
    </w:p>
    <w:p w14:paraId="505ED59B" w14:textId="77777777" w:rsidR="00F66DB7" w:rsidRDefault="00F66DB7" w:rsidP="00F66DB7">
      <w:pPr>
        <w:rPr>
          <w:rFonts w:ascii="Times New Roman" w:hAnsi="Times New Roman" w:cs="Times New Roman"/>
          <w:b/>
          <w:bCs/>
          <w:lang w:val="en-US"/>
        </w:rPr>
      </w:pPr>
      <w:bookmarkStart w:id="22" w:name="Xe1d36ca5c30b5f07aaa96c91acb572c69c88e19"/>
    </w:p>
    <w:p w14:paraId="3BA93073" w14:textId="429B06C0" w:rsidR="00F66DB7" w:rsidRPr="00F66DB7" w:rsidRDefault="00F66DB7" w:rsidP="00F66DB7">
      <w:pPr>
        <w:rPr>
          <w:rFonts w:ascii="Times New Roman" w:hAnsi="Times New Roman" w:cs="Times New Roman"/>
          <w:b/>
          <w:bCs/>
          <w:sz w:val="28"/>
          <w:szCs w:val="28"/>
          <w:lang w:val="en-US"/>
        </w:rPr>
      </w:pPr>
      <w:r w:rsidRPr="00F66DB7">
        <w:rPr>
          <w:rFonts w:ascii="Times New Roman" w:hAnsi="Times New Roman" w:cs="Times New Roman"/>
          <w:b/>
          <w:bCs/>
          <w:sz w:val="28"/>
          <w:szCs w:val="28"/>
          <w:lang w:val="en-US"/>
        </w:rPr>
        <w:t>Baseline Model Performance</w:t>
      </w:r>
    </w:p>
    <w:p w14:paraId="64B49041" w14:textId="77777777" w:rsidR="00F66DB7" w:rsidRPr="00F66DB7" w:rsidRDefault="00F66DB7" w:rsidP="00F66DB7">
      <w:pPr>
        <w:rPr>
          <w:rFonts w:ascii="Times New Roman" w:hAnsi="Times New Roman" w:cs="Times New Roman"/>
          <w:b/>
          <w:bCs/>
          <w:sz w:val="24"/>
          <w:szCs w:val="24"/>
          <w:lang w:val="en-US"/>
        </w:rPr>
      </w:pPr>
      <w:r w:rsidRPr="00F66DB7">
        <w:rPr>
          <w:rFonts w:ascii="Times New Roman" w:hAnsi="Times New Roman" w:cs="Times New Roman"/>
          <w:b/>
          <w:bCs/>
          <w:sz w:val="24"/>
          <w:szCs w:val="24"/>
          <w:lang w:val="en-US"/>
        </w:rPr>
        <w:t>Objective</w:t>
      </w:r>
    </w:p>
    <w:p w14:paraId="7E0EFDB4" w14:textId="77777777" w:rsidR="00F66DB7" w:rsidRPr="00F66DB7" w:rsidRDefault="00F66DB7" w:rsidP="00F66DB7">
      <w:pPr>
        <w:rPr>
          <w:rFonts w:ascii="Times New Roman" w:hAnsi="Times New Roman" w:cs="Times New Roman"/>
          <w:lang w:val="en-US"/>
        </w:rPr>
      </w:pPr>
      <w:r w:rsidRPr="00F66DB7">
        <w:rPr>
          <w:rFonts w:ascii="Times New Roman" w:hAnsi="Times New Roman" w:cs="Times New Roman"/>
          <w:lang w:val="en-US"/>
        </w:rPr>
        <w:t>To evaluate classification performance using all 30 original features without applying dimensionality reduction.</w:t>
      </w:r>
    </w:p>
    <w:p w14:paraId="2027D868" w14:textId="77777777" w:rsidR="00F66DB7" w:rsidRPr="00F66DB7" w:rsidRDefault="00F66DB7" w:rsidP="00F66DB7">
      <w:pPr>
        <w:rPr>
          <w:rFonts w:ascii="Times New Roman" w:hAnsi="Times New Roman" w:cs="Times New Roman"/>
          <w:b/>
          <w:lang w:val="en-US"/>
        </w:rPr>
      </w:pPr>
      <w:r w:rsidRPr="00F66DB7">
        <w:rPr>
          <w:rFonts w:ascii="Times New Roman" w:hAnsi="Times New Roman" w:cs="Times New Roman"/>
          <w:lang w:val="en-US"/>
        </w:rPr>
        <w:t>This will serve as a reference for comparison with feature reduction methods.</w:t>
      </w:r>
      <w:bookmarkStart w:id="23" w:name="baseline-model-performance"/>
      <w:bookmarkEnd w:id="22"/>
      <w:bookmarkEnd w:id="23"/>
    </w:p>
    <w:p w14:paraId="33A5C48E" w14:textId="77777777" w:rsidR="00F66DB7" w:rsidRPr="00F66DB7" w:rsidRDefault="00F66DB7" w:rsidP="00F66DB7">
      <w:pPr>
        <w:rPr>
          <w:rFonts w:ascii="Consolas" w:hAnsi="Consolas" w:cs="Times New Roman"/>
          <w:lang w:val="en-US"/>
        </w:rPr>
      </w:pPr>
      <w:bookmarkStart w:id="24" w:name="Xccd6e918c8d22ac51a40c4bc1fbb360eb733a4f"/>
      <w:r w:rsidRPr="00F66DB7">
        <w:rPr>
          <w:rFonts w:ascii="Consolas" w:hAnsi="Consolas" w:cs="Times New Roman"/>
          <w:b/>
          <w:lang w:val="en-US"/>
        </w:rPr>
        <w:t>import</w:t>
      </w:r>
      <w:r w:rsidRPr="00F66DB7">
        <w:rPr>
          <w:rFonts w:ascii="Consolas" w:hAnsi="Consolas" w:cs="Times New Roman"/>
          <w:lang w:val="en-US"/>
        </w:rPr>
        <w:t xml:space="preserve"> pandas </w:t>
      </w:r>
      <w:r w:rsidRPr="00F66DB7">
        <w:rPr>
          <w:rFonts w:ascii="Consolas" w:hAnsi="Consolas" w:cs="Times New Roman"/>
          <w:b/>
          <w:lang w:val="en-US"/>
        </w:rPr>
        <w:t>as</w:t>
      </w:r>
      <w:r w:rsidRPr="00F66DB7">
        <w:rPr>
          <w:rFonts w:ascii="Consolas" w:hAnsi="Consolas" w:cs="Times New Roman"/>
          <w:lang w:val="en-US"/>
        </w:rPr>
        <w:t xml:space="preserve"> pd</w:t>
      </w:r>
      <w:r w:rsidRPr="00F66DB7">
        <w:rPr>
          <w:rFonts w:ascii="Consolas" w:hAnsi="Consolas" w:cs="Times New Roman"/>
          <w:lang w:val="en-US"/>
        </w:rPr>
        <w:br/>
      </w:r>
      <w:r w:rsidRPr="00F66DB7">
        <w:rPr>
          <w:rFonts w:ascii="Consolas" w:hAnsi="Consolas" w:cs="Times New Roman"/>
          <w:b/>
          <w:lang w:val="en-US"/>
        </w:rPr>
        <w:t>import</w:t>
      </w:r>
      <w:r w:rsidRPr="00F66DB7">
        <w:rPr>
          <w:rFonts w:ascii="Consolas" w:hAnsi="Consolas" w:cs="Times New Roman"/>
          <w:lang w:val="en-US"/>
        </w:rPr>
        <w:t xml:space="preserve"> </w:t>
      </w:r>
      <w:proofErr w:type="spellStart"/>
      <w:r w:rsidRPr="00F66DB7">
        <w:rPr>
          <w:rFonts w:ascii="Consolas" w:hAnsi="Consolas" w:cs="Times New Roman"/>
          <w:lang w:val="en-US"/>
        </w:rPr>
        <w:t>numpy</w:t>
      </w:r>
      <w:proofErr w:type="spellEnd"/>
      <w:r w:rsidRPr="00F66DB7">
        <w:rPr>
          <w:rFonts w:ascii="Consolas" w:hAnsi="Consolas" w:cs="Times New Roman"/>
          <w:lang w:val="en-US"/>
        </w:rPr>
        <w:t xml:space="preserve"> </w:t>
      </w:r>
      <w:r w:rsidRPr="00F66DB7">
        <w:rPr>
          <w:rFonts w:ascii="Consolas" w:hAnsi="Consolas" w:cs="Times New Roman"/>
          <w:b/>
          <w:lang w:val="en-US"/>
        </w:rPr>
        <w:t>as</w:t>
      </w:r>
      <w:r w:rsidRPr="00F66DB7">
        <w:rPr>
          <w:rFonts w:ascii="Consolas" w:hAnsi="Consolas" w:cs="Times New Roman"/>
          <w:lang w:val="en-US"/>
        </w:rPr>
        <w:t xml:space="preserve"> np</w:t>
      </w:r>
      <w:r w:rsidRPr="00F66DB7">
        <w:rPr>
          <w:rFonts w:ascii="Consolas" w:hAnsi="Consolas" w:cs="Times New Roman"/>
          <w:lang w:val="en-US"/>
        </w:rPr>
        <w:br/>
      </w:r>
      <w:r w:rsidRPr="00F66DB7">
        <w:rPr>
          <w:rFonts w:ascii="Consolas" w:hAnsi="Consolas" w:cs="Times New Roman"/>
          <w:lang w:val="en-US"/>
        </w:rPr>
        <w:br/>
      </w:r>
      <w:r w:rsidRPr="00F66DB7">
        <w:rPr>
          <w:rFonts w:ascii="Consolas" w:hAnsi="Consolas" w:cs="Times New Roman"/>
          <w:b/>
          <w:lang w:val="en-US"/>
        </w:rPr>
        <w:t>from</w:t>
      </w:r>
      <w:r w:rsidRPr="00F66DB7">
        <w:rPr>
          <w:rFonts w:ascii="Consolas" w:hAnsi="Consolas" w:cs="Times New Roman"/>
          <w:lang w:val="en-US"/>
        </w:rPr>
        <w:t xml:space="preserve"> </w:t>
      </w:r>
      <w:proofErr w:type="spellStart"/>
      <w:r w:rsidRPr="00F66DB7">
        <w:rPr>
          <w:rFonts w:ascii="Consolas" w:hAnsi="Consolas" w:cs="Times New Roman"/>
          <w:lang w:val="en-US"/>
        </w:rPr>
        <w:t>sklearn.model_selection</w:t>
      </w:r>
      <w:proofErr w:type="spellEnd"/>
      <w:r w:rsidRPr="00F66DB7">
        <w:rPr>
          <w:rFonts w:ascii="Consolas" w:hAnsi="Consolas" w:cs="Times New Roman"/>
          <w:lang w:val="en-US"/>
        </w:rPr>
        <w:t xml:space="preserve"> </w:t>
      </w:r>
      <w:r w:rsidRPr="00F66DB7">
        <w:rPr>
          <w:rFonts w:ascii="Consolas" w:hAnsi="Consolas" w:cs="Times New Roman"/>
          <w:b/>
          <w:lang w:val="en-US"/>
        </w:rPr>
        <w:t>import</w:t>
      </w:r>
      <w:r w:rsidRPr="00F66DB7">
        <w:rPr>
          <w:rFonts w:ascii="Consolas" w:hAnsi="Consolas" w:cs="Times New Roman"/>
          <w:lang w:val="en-US"/>
        </w:rPr>
        <w:t xml:space="preserve"> </w:t>
      </w:r>
      <w:proofErr w:type="spellStart"/>
      <w:r w:rsidRPr="00F66DB7">
        <w:rPr>
          <w:rFonts w:ascii="Consolas" w:hAnsi="Consolas" w:cs="Times New Roman"/>
          <w:lang w:val="en-US"/>
        </w:rPr>
        <w:t>train_test_split</w:t>
      </w:r>
      <w:proofErr w:type="spellEnd"/>
      <w:r w:rsidRPr="00F66DB7">
        <w:rPr>
          <w:rFonts w:ascii="Consolas" w:hAnsi="Consolas" w:cs="Times New Roman"/>
          <w:lang w:val="en-US"/>
        </w:rPr>
        <w:br/>
      </w:r>
      <w:r w:rsidRPr="00F66DB7">
        <w:rPr>
          <w:rFonts w:ascii="Consolas" w:hAnsi="Consolas" w:cs="Times New Roman"/>
          <w:b/>
          <w:lang w:val="en-US"/>
        </w:rPr>
        <w:t>from</w:t>
      </w:r>
      <w:r w:rsidRPr="00F66DB7">
        <w:rPr>
          <w:rFonts w:ascii="Consolas" w:hAnsi="Consolas" w:cs="Times New Roman"/>
          <w:lang w:val="en-US"/>
        </w:rPr>
        <w:t xml:space="preserve"> </w:t>
      </w:r>
      <w:proofErr w:type="spellStart"/>
      <w:r w:rsidRPr="00F66DB7">
        <w:rPr>
          <w:rFonts w:ascii="Consolas" w:hAnsi="Consolas" w:cs="Times New Roman"/>
          <w:lang w:val="en-US"/>
        </w:rPr>
        <w:t>sklearn.preprocessing</w:t>
      </w:r>
      <w:proofErr w:type="spellEnd"/>
      <w:r w:rsidRPr="00F66DB7">
        <w:rPr>
          <w:rFonts w:ascii="Consolas" w:hAnsi="Consolas" w:cs="Times New Roman"/>
          <w:lang w:val="en-US"/>
        </w:rPr>
        <w:t xml:space="preserve"> </w:t>
      </w:r>
      <w:r w:rsidRPr="00F66DB7">
        <w:rPr>
          <w:rFonts w:ascii="Consolas" w:hAnsi="Consolas" w:cs="Times New Roman"/>
          <w:b/>
          <w:lang w:val="en-US"/>
        </w:rPr>
        <w:t>import</w:t>
      </w:r>
      <w:r w:rsidRPr="00F66DB7">
        <w:rPr>
          <w:rFonts w:ascii="Consolas" w:hAnsi="Consolas" w:cs="Times New Roman"/>
          <w:lang w:val="en-US"/>
        </w:rPr>
        <w:t xml:space="preserve"> </w:t>
      </w:r>
      <w:proofErr w:type="spellStart"/>
      <w:r w:rsidRPr="00F66DB7">
        <w:rPr>
          <w:rFonts w:ascii="Consolas" w:hAnsi="Consolas" w:cs="Times New Roman"/>
          <w:lang w:val="en-US"/>
        </w:rPr>
        <w:t>StandardScaler</w:t>
      </w:r>
      <w:proofErr w:type="spellEnd"/>
      <w:r w:rsidRPr="00F66DB7">
        <w:rPr>
          <w:rFonts w:ascii="Consolas" w:hAnsi="Consolas" w:cs="Times New Roman"/>
          <w:lang w:val="en-US"/>
        </w:rPr>
        <w:br/>
      </w:r>
      <w:r w:rsidRPr="00F66DB7">
        <w:rPr>
          <w:rFonts w:ascii="Consolas" w:hAnsi="Consolas" w:cs="Times New Roman"/>
          <w:b/>
          <w:lang w:val="en-US"/>
        </w:rPr>
        <w:t>from</w:t>
      </w:r>
      <w:r w:rsidRPr="00F66DB7">
        <w:rPr>
          <w:rFonts w:ascii="Consolas" w:hAnsi="Consolas" w:cs="Times New Roman"/>
          <w:lang w:val="en-US"/>
        </w:rPr>
        <w:t xml:space="preserve"> </w:t>
      </w:r>
      <w:proofErr w:type="spellStart"/>
      <w:r w:rsidRPr="00F66DB7">
        <w:rPr>
          <w:rFonts w:ascii="Consolas" w:hAnsi="Consolas" w:cs="Times New Roman"/>
          <w:lang w:val="en-US"/>
        </w:rPr>
        <w:t>sklearn.metrics</w:t>
      </w:r>
      <w:proofErr w:type="spellEnd"/>
      <w:r w:rsidRPr="00F66DB7">
        <w:rPr>
          <w:rFonts w:ascii="Consolas" w:hAnsi="Consolas" w:cs="Times New Roman"/>
          <w:lang w:val="en-US"/>
        </w:rPr>
        <w:t xml:space="preserve"> </w:t>
      </w:r>
      <w:r w:rsidRPr="00F66DB7">
        <w:rPr>
          <w:rFonts w:ascii="Consolas" w:hAnsi="Consolas" w:cs="Times New Roman"/>
          <w:b/>
          <w:lang w:val="en-US"/>
        </w:rPr>
        <w:t>import</w:t>
      </w:r>
      <w:r w:rsidRPr="00F66DB7">
        <w:rPr>
          <w:rFonts w:ascii="Consolas" w:hAnsi="Consolas" w:cs="Times New Roman"/>
          <w:lang w:val="en-US"/>
        </w:rPr>
        <w:t xml:space="preserve"> </w:t>
      </w:r>
      <w:proofErr w:type="spellStart"/>
      <w:r w:rsidRPr="00F66DB7">
        <w:rPr>
          <w:rFonts w:ascii="Consolas" w:hAnsi="Consolas" w:cs="Times New Roman"/>
          <w:lang w:val="en-US"/>
        </w:rPr>
        <w:t>accuracy_score</w:t>
      </w:r>
      <w:proofErr w:type="spellEnd"/>
      <w:r w:rsidRPr="00F66DB7">
        <w:rPr>
          <w:rFonts w:ascii="Consolas" w:hAnsi="Consolas" w:cs="Times New Roman"/>
          <w:lang w:val="en-US"/>
        </w:rPr>
        <w:t xml:space="preserve">, </w:t>
      </w:r>
      <w:proofErr w:type="spellStart"/>
      <w:r w:rsidRPr="00F66DB7">
        <w:rPr>
          <w:rFonts w:ascii="Consolas" w:hAnsi="Consolas" w:cs="Times New Roman"/>
          <w:lang w:val="en-US"/>
        </w:rPr>
        <w:t>precision_score</w:t>
      </w:r>
      <w:proofErr w:type="spellEnd"/>
      <w:r w:rsidRPr="00F66DB7">
        <w:rPr>
          <w:rFonts w:ascii="Consolas" w:hAnsi="Consolas" w:cs="Times New Roman"/>
          <w:lang w:val="en-US"/>
        </w:rPr>
        <w:t xml:space="preserve">, f1_score, </w:t>
      </w:r>
      <w:proofErr w:type="spellStart"/>
      <w:r w:rsidRPr="00F66DB7">
        <w:rPr>
          <w:rFonts w:ascii="Consolas" w:hAnsi="Consolas" w:cs="Times New Roman"/>
          <w:lang w:val="en-US"/>
        </w:rPr>
        <w:t>roc_auc_score</w:t>
      </w:r>
      <w:proofErr w:type="spellEnd"/>
      <w:r w:rsidRPr="00F66DB7">
        <w:rPr>
          <w:rFonts w:ascii="Consolas" w:hAnsi="Consolas" w:cs="Times New Roman"/>
          <w:lang w:val="en-US"/>
        </w:rPr>
        <w:br/>
      </w:r>
      <w:r w:rsidRPr="00F66DB7">
        <w:rPr>
          <w:rFonts w:ascii="Consolas" w:hAnsi="Consolas" w:cs="Times New Roman"/>
          <w:lang w:val="en-US"/>
        </w:rPr>
        <w:br/>
      </w:r>
      <w:r w:rsidRPr="00F66DB7">
        <w:rPr>
          <w:rFonts w:ascii="Consolas" w:hAnsi="Consolas" w:cs="Times New Roman"/>
          <w:b/>
          <w:lang w:val="en-US"/>
        </w:rPr>
        <w:t>from</w:t>
      </w:r>
      <w:r w:rsidRPr="00F66DB7">
        <w:rPr>
          <w:rFonts w:ascii="Consolas" w:hAnsi="Consolas" w:cs="Times New Roman"/>
          <w:lang w:val="en-US"/>
        </w:rPr>
        <w:t xml:space="preserve"> </w:t>
      </w:r>
      <w:proofErr w:type="spellStart"/>
      <w:r w:rsidRPr="00F66DB7">
        <w:rPr>
          <w:rFonts w:ascii="Consolas" w:hAnsi="Consolas" w:cs="Times New Roman"/>
          <w:lang w:val="en-US"/>
        </w:rPr>
        <w:t>sklearn.ensemble</w:t>
      </w:r>
      <w:proofErr w:type="spellEnd"/>
      <w:r w:rsidRPr="00F66DB7">
        <w:rPr>
          <w:rFonts w:ascii="Consolas" w:hAnsi="Consolas" w:cs="Times New Roman"/>
          <w:lang w:val="en-US"/>
        </w:rPr>
        <w:t xml:space="preserve"> </w:t>
      </w:r>
      <w:r w:rsidRPr="00F66DB7">
        <w:rPr>
          <w:rFonts w:ascii="Consolas" w:hAnsi="Consolas" w:cs="Times New Roman"/>
          <w:b/>
          <w:lang w:val="en-US"/>
        </w:rPr>
        <w:t>import</w:t>
      </w:r>
      <w:r w:rsidRPr="00F66DB7">
        <w:rPr>
          <w:rFonts w:ascii="Consolas" w:hAnsi="Consolas" w:cs="Times New Roman"/>
          <w:lang w:val="en-US"/>
        </w:rPr>
        <w:t xml:space="preserve"> </w:t>
      </w:r>
      <w:proofErr w:type="spellStart"/>
      <w:r w:rsidRPr="00F66DB7">
        <w:rPr>
          <w:rFonts w:ascii="Consolas" w:hAnsi="Consolas" w:cs="Times New Roman"/>
          <w:lang w:val="en-US"/>
        </w:rPr>
        <w:t>RandomForestClassifier</w:t>
      </w:r>
      <w:proofErr w:type="spellEnd"/>
      <w:r w:rsidRPr="00F66DB7">
        <w:rPr>
          <w:rFonts w:ascii="Consolas" w:hAnsi="Consolas" w:cs="Times New Roman"/>
          <w:lang w:val="en-US"/>
        </w:rPr>
        <w:br/>
      </w:r>
      <w:r w:rsidRPr="00F66DB7">
        <w:rPr>
          <w:rFonts w:ascii="Consolas" w:hAnsi="Consolas" w:cs="Times New Roman"/>
          <w:b/>
          <w:lang w:val="en-US"/>
        </w:rPr>
        <w:t>from</w:t>
      </w:r>
      <w:r w:rsidRPr="00F66DB7">
        <w:rPr>
          <w:rFonts w:ascii="Consolas" w:hAnsi="Consolas" w:cs="Times New Roman"/>
          <w:lang w:val="en-US"/>
        </w:rPr>
        <w:t xml:space="preserve"> </w:t>
      </w:r>
      <w:proofErr w:type="spellStart"/>
      <w:r w:rsidRPr="00F66DB7">
        <w:rPr>
          <w:rFonts w:ascii="Consolas" w:hAnsi="Consolas" w:cs="Times New Roman"/>
          <w:lang w:val="en-US"/>
        </w:rPr>
        <w:t>sklearn.tree</w:t>
      </w:r>
      <w:proofErr w:type="spellEnd"/>
      <w:r w:rsidRPr="00F66DB7">
        <w:rPr>
          <w:rFonts w:ascii="Consolas" w:hAnsi="Consolas" w:cs="Times New Roman"/>
          <w:lang w:val="en-US"/>
        </w:rPr>
        <w:t xml:space="preserve"> </w:t>
      </w:r>
      <w:r w:rsidRPr="00F66DB7">
        <w:rPr>
          <w:rFonts w:ascii="Consolas" w:hAnsi="Consolas" w:cs="Times New Roman"/>
          <w:b/>
          <w:lang w:val="en-US"/>
        </w:rPr>
        <w:t>import</w:t>
      </w:r>
      <w:r w:rsidRPr="00F66DB7">
        <w:rPr>
          <w:rFonts w:ascii="Consolas" w:hAnsi="Consolas" w:cs="Times New Roman"/>
          <w:lang w:val="en-US"/>
        </w:rPr>
        <w:t xml:space="preserve"> </w:t>
      </w:r>
      <w:proofErr w:type="spellStart"/>
      <w:r w:rsidRPr="00F66DB7">
        <w:rPr>
          <w:rFonts w:ascii="Consolas" w:hAnsi="Consolas" w:cs="Times New Roman"/>
          <w:lang w:val="en-US"/>
        </w:rPr>
        <w:t>DecisionTreeClassifier</w:t>
      </w:r>
      <w:proofErr w:type="spellEnd"/>
      <w:r w:rsidRPr="00F66DB7">
        <w:rPr>
          <w:rFonts w:ascii="Consolas" w:hAnsi="Consolas" w:cs="Times New Roman"/>
          <w:lang w:val="en-US"/>
        </w:rPr>
        <w:br/>
      </w:r>
      <w:r w:rsidRPr="00F66DB7">
        <w:rPr>
          <w:rFonts w:ascii="Consolas" w:hAnsi="Consolas" w:cs="Times New Roman"/>
          <w:b/>
          <w:lang w:val="en-US"/>
        </w:rPr>
        <w:t>from</w:t>
      </w:r>
      <w:r w:rsidRPr="00F66DB7">
        <w:rPr>
          <w:rFonts w:ascii="Consolas" w:hAnsi="Consolas" w:cs="Times New Roman"/>
          <w:lang w:val="en-US"/>
        </w:rPr>
        <w:t xml:space="preserve"> </w:t>
      </w:r>
      <w:proofErr w:type="spellStart"/>
      <w:r w:rsidRPr="00F66DB7">
        <w:rPr>
          <w:rFonts w:ascii="Consolas" w:hAnsi="Consolas" w:cs="Times New Roman"/>
          <w:lang w:val="en-US"/>
        </w:rPr>
        <w:t>sklearn.svm</w:t>
      </w:r>
      <w:proofErr w:type="spellEnd"/>
      <w:r w:rsidRPr="00F66DB7">
        <w:rPr>
          <w:rFonts w:ascii="Consolas" w:hAnsi="Consolas" w:cs="Times New Roman"/>
          <w:lang w:val="en-US"/>
        </w:rPr>
        <w:t xml:space="preserve"> </w:t>
      </w:r>
      <w:r w:rsidRPr="00F66DB7">
        <w:rPr>
          <w:rFonts w:ascii="Consolas" w:hAnsi="Consolas" w:cs="Times New Roman"/>
          <w:b/>
          <w:lang w:val="en-US"/>
        </w:rPr>
        <w:t>import</w:t>
      </w:r>
      <w:r w:rsidRPr="00F66DB7">
        <w:rPr>
          <w:rFonts w:ascii="Consolas" w:hAnsi="Consolas" w:cs="Times New Roman"/>
          <w:lang w:val="en-US"/>
        </w:rPr>
        <w:t xml:space="preserve"> SVC</w:t>
      </w:r>
      <w:r w:rsidRPr="00F66DB7">
        <w:rPr>
          <w:rFonts w:ascii="Consolas" w:hAnsi="Consolas" w:cs="Times New Roman"/>
          <w:lang w:val="en-US"/>
        </w:rPr>
        <w:br/>
      </w:r>
      <w:r w:rsidRPr="00F66DB7">
        <w:rPr>
          <w:rFonts w:ascii="Consolas" w:hAnsi="Consolas" w:cs="Times New Roman"/>
          <w:b/>
          <w:lang w:val="en-US"/>
        </w:rPr>
        <w:t>from</w:t>
      </w:r>
      <w:r w:rsidRPr="00F66DB7">
        <w:rPr>
          <w:rFonts w:ascii="Consolas" w:hAnsi="Consolas" w:cs="Times New Roman"/>
          <w:lang w:val="en-US"/>
        </w:rPr>
        <w:t xml:space="preserve"> </w:t>
      </w:r>
      <w:proofErr w:type="spellStart"/>
      <w:r w:rsidRPr="00F66DB7">
        <w:rPr>
          <w:rFonts w:ascii="Consolas" w:hAnsi="Consolas" w:cs="Times New Roman"/>
          <w:lang w:val="en-US"/>
        </w:rPr>
        <w:t>sklearn.naive_bayes</w:t>
      </w:r>
      <w:proofErr w:type="spellEnd"/>
      <w:r w:rsidRPr="00F66DB7">
        <w:rPr>
          <w:rFonts w:ascii="Consolas" w:hAnsi="Consolas" w:cs="Times New Roman"/>
          <w:lang w:val="en-US"/>
        </w:rPr>
        <w:t xml:space="preserve"> </w:t>
      </w:r>
      <w:r w:rsidRPr="00F66DB7">
        <w:rPr>
          <w:rFonts w:ascii="Consolas" w:hAnsi="Consolas" w:cs="Times New Roman"/>
          <w:b/>
          <w:lang w:val="en-US"/>
        </w:rPr>
        <w:t>import</w:t>
      </w:r>
      <w:r w:rsidRPr="00F66DB7">
        <w:rPr>
          <w:rFonts w:ascii="Consolas" w:hAnsi="Consolas" w:cs="Times New Roman"/>
          <w:lang w:val="en-US"/>
        </w:rPr>
        <w:t xml:space="preserve"> </w:t>
      </w:r>
      <w:proofErr w:type="spellStart"/>
      <w:r w:rsidRPr="00F66DB7">
        <w:rPr>
          <w:rFonts w:ascii="Consolas" w:hAnsi="Consolas" w:cs="Times New Roman"/>
          <w:lang w:val="en-US"/>
        </w:rPr>
        <w:t>GaussianNB</w:t>
      </w:r>
      <w:proofErr w:type="spellEnd"/>
      <w:r w:rsidRPr="00F66DB7">
        <w:rPr>
          <w:rFonts w:ascii="Consolas" w:hAnsi="Consolas" w:cs="Times New Roman"/>
          <w:lang w:val="en-US"/>
        </w:rPr>
        <w:br/>
      </w:r>
      <w:r w:rsidRPr="00F66DB7">
        <w:rPr>
          <w:rFonts w:ascii="Consolas" w:hAnsi="Consolas" w:cs="Times New Roman"/>
          <w:b/>
          <w:lang w:val="en-US"/>
        </w:rPr>
        <w:t>from</w:t>
      </w:r>
      <w:r w:rsidRPr="00F66DB7">
        <w:rPr>
          <w:rFonts w:ascii="Consolas" w:hAnsi="Consolas" w:cs="Times New Roman"/>
          <w:lang w:val="en-US"/>
        </w:rPr>
        <w:t xml:space="preserve"> </w:t>
      </w:r>
      <w:proofErr w:type="spellStart"/>
      <w:r w:rsidRPr="00F66DB7">
        <w:rPr>
          <w:rFonts w:ascii="Consolas" w:hAnsi="Consolas" w:cs="Times New Roman"/>
          <w:lang w:val="en-US"/>
        </w:rPr>
        <w:t>sklearn.neighbors</w:t>
      </w:r>
      <w:proofErr w:type="spellEnd"/>
      <w:r w:rsidRPr="00F66DB7">
        <w:rPr>
          <w:rFonts w:ascii="Consolas" w:hAnsi="Consolas" w:cs="Times New Roman"/>
          <w:lang w:val="en-US"/>
        </w:rPr>
        <w:t xml:space="preserve"> </w:t>
      </w:r>
      <w:r w:rsidRPr="00F66DB7">
        <w:rPr>
          <w:rFonts w:ascii="Consolas" w:hAnsi="Consolas" w:cs="Times New Roman"/>
          <w:b/>
          <w:lang w:val="en-US"/>
        </w:rPr>
        <w:t>import</w:t>
      </w:r>
      <w:r w:rsidRPr="00F66DB7">
        <w:rPr>
          <w:rFonts w:ascii="Consolas" w:hAnsi="Consolas" w:cs="Times New Roman"/>
          <w:lang w:val="en-US"/>
        </w:rPr>
        <w:t xml:space="preserve"> </w:t>
      </w:r>
      <w:proofErr w:type="spellStart"/>
      <w:r w:rsidRPr="00F66DB7">
        <w:rPr>
          <w:rFonts w:ascii="Consolas" w:hAnsi="Consolas" w:cs="Times New Roman"/>
          <w:lang w:val="en-US"/>
        </w:rPr>
        <w:t>KNeighborsClassifier</w:t>
      </w:r>
      <w:bookmarkEnd w:id="24"/>
      <w:proofErr w:type="spellEnd"/>
    </w:p>
    <w:p w14:paraId="79724CF4" w14:textId="77777777" w:rsidR="00F66DB7" w:rsidRPr="00F66DB7" w:rsidRDefault="00F66DB7" w:rsidP="00F66DB7">
      <w:pPr>
        <w:rPr>
          <w:rFonts w:ascii="Consolas" w:hAnsi="Consolas" w:cs="Times New Roman"/>
          <w:lang w:val="en-US"/>
        </w:rPr>
      </w:pPr>
      <w:bookmarkStart w:id="25" w:name="Xeeb84c7019ca5812481dedf7d260cdeaca8c982"/>
      <w:proofErr w:type="spellStart"/>
      <w:r w:rsidRPr="00F66DB7">
        <w:rPr>
          <w:rFonts w:ascii="Consolas" w:hAnsi="Consolas" w:cs="Times New Roman"/>
          <w:lang w:val="en-US"/>
        </w:rPr>
        <w:t>df</w:t>
      </w:r>
      <w:proofErr w:type="spellEnd"/>
      <w:r w:rsidRPr="00F66DB7">
        <w:rPr>
          <w:rFonts w:ascii="Consolas" w:hAnsi="Consolas" w:cs="Times New Roman"/>
          <w:lang w:val="en-US"/>
        </w:rPr>
        <w:t xml:space="preserve"> = </w:t>
      </w:r>
      <w:proofErr w:type="spellStart"/>
      <w:r w:rsidRPr="00F66DB7">
        <w:rPr>
          <w:rFonts w:ascii="Consolas" w:hAnsi="Consolas" w:cs="Times New Roman"/>
          <w:lang w:val="en-US"/>
        </w:rPr>
        <w:t>pd.read_csv</w:t>
      </w:r>
      <w:proofErr w:type="spellEnd"/>
      <w:r w:rsidRPr="00F66DB7">
        <w:rPr>
          <w:rFonts w:ascii="Consolas" w:hAnsi="Consolas" w:cs="Times New Roman"/>
          <w:lang w:val="en-US"/>
        </w:rPr>
        <w:t>(</w:t>
      </w:r>
      <w:proofErr w:type="spellStart"/>
      <w:r w:rsidRPr="00F66DB7">
        <w:rPr>
          <w:rFonts w:ascii="Consolas" w:hAnsi="Consolas" w:cs="Times New Roman"/>
          <w:lang w:val="en-US"/>
        </w:rPr>
        <w:t>r"C</w:t>
      </w:r>
      <w:proofErr w:type="spellEnd"/>
      <w:r w:rsidRPr="00F66DB7">
        <w:rPr>
          <w:rFonts w:ascii="Consolas" w:hAnsi="Consolas" w:cs="Times New Roman"/>
          <w:lang w:val="en-US"/>
        </w:rPr>
        <w:t>:\ML PROJECT\Dimensionality-Reduction-Classification-Study\data\raw_data\breast_cancer.csv")</w:t>
      </w:r>
      <w:r w:rsidRPr="00F66DB7">
        <w:rPr>
          <w:rFonts w:ascii="Consolas" w:hAnsi="Consolas" w:cs="Times New Roman"/>
          <w:lang w:val="en-US"/>
        </w:rPr>
        <w:br/>
      </w:r>
      <w:r w:rsidRPr="00F66DB7">
        <w:rPr>
          <w:rFonts w:ascii="Consolas" w:hAnsi="Consolas" w:cs="Times New Roman"/>
          <w:lang w:val="en-US"/>
        </w:rPr>
        <w:br/>
        <w:t xml:space="preserve">X = </w:t>
      </w:r>
      <w:proofErr w:type="spellStart"/>
      <w:r w:rsidRPr="00F66DB7">
        <w:rPr>
          <w:rFonts w:ascii="Consolas" w:hAnsi="Consolas" w:cs="Times New Roman"/>
          <w:lang w:val="en-US"/>
        </w:rPr>
        <w:t>df.drop</w:t>
      </w:r>
      <w:proofErr w:type="spellEnd"/>
      <w:r w:rsidRPr="00F66DB7">
        <w:rPr>
          <w:rFonts w:ascii="Consolas" w:hAnsi="Consolas" w:cs="Times New Roman"/>
          <w:lang w:val="en-US"/>
        </w:rPr>
        <w:t>("target", axis=1)</w:t>
      </w:r>
      <w:r w:rsidRPr="00F66DB7">
        <w:rPr>
          <w:rFonts w:ascii="Consolas" w:hAnsi="Consolas" w:cs="Times New Roman"/>
          <w:lang w:val="en-US"/>
        </w:rPr>
        <w:br/>
        <w:t xml:space="preserve">y = </w:t>
      </w:r>
      <w:proofErr w:type="spellStart"/>
      <w:r w:rsidRPr="00F66DB7">
        <w:rPr>
          <w:rFonts w:ascii="Consolas" w:hAnsi="Consolas" w:cs="Times New Roman"/>
          <w:lang w:val="en-US"/>
        </w:rPr>
        <w:t>df</w:t>
      </w:r>
      <w:proofErr w:type="spellEnd"/>
      <w:r w:rsidRPr="00F66DB7">
        <w:rPr>
          <w:rFonts w:ascii="Consolas" w:hAnsi="Consolas" w:cs="Times New Roman"/>
          <w:lang w:val="en-US"/>
        </w:rPr>
        <w:t>["target"]</w:t>
      </w:r>
      <w:bookmarkEnd w:id="25"/>
    </w:p>
    <w:p w14:paraId="30FF36E2" w14:textId="77777777" w:rsidR="00F66DB7" w:rsidRPr="00F66DB7" w:rsidRDefault="00F66DB7" w:rsidP="00F66DB7">
      <w:pPr>
        <w:rPr>
          <w:rFonts w:ascii="Consolas" w:hAnsi="Consolas" w:cs="Times New Roman"/>
          <w:lang w:val="en-US"/>
        </w:rPr>
      </w:pPr>
      <w:bookmarkStart w:id="26" w:name="Xcee7fdd2c6a3083b3acb9aa40fe1c440895a63c"/>
      <w:proofErr w:type="spellStart"/>
      <w:r w:rsidRPr="00F66DB7">
        <w:rPr>
          <w:rFonts w:ascii="Consolas" w:hAnsi="Consolas" w:cs="Times New Roman"/>
          <w:lang w:val="en-US"/>
        </w:rPr>
        <w:t>X_train</w:t>
      </w:r>
      <w:proofErr w:type="spellEnd"/>
      <w:r w:rsidRPr="00F66DB7">
        <w:rPr>
          <w:rFonts w:ascii="Consolas" w:hAnsi="Consolas" w:cs="Times New Roman"/>
          <w:lang w:val="en-US"/>
        </w:rPr>
        <w:t xml:space="preserve">, </w:t>
      </w:r>
      <w:proofErr w:type="spellStart"/>
      <w:r w:rsidRPr="00F66DB7">
        <w:rPr>
          <w:rFonts w:ascii="Consolas" w:hAnsi="Consolas" w:cs="Times New Roman"/>
          <w:lang w:val="en-US"/>
        </w:rPr>
        <w:t>X_test</w:t>
      </w:r>
      <w:proofErr w:type="spellEnd"/>
      <w:r w:rsidRPr="00F66DB7">
        <w:rPr>
          <w:rFonts w:ascii="Consolas" w:hAnsi="Consolas" w:cs="Times New Roman"/>
          <w:lang w:val="en-US"/>
        </w:rPr>
        <w:t xml:space="preserve">, </w:t>
      </w:r>
      <w:proofErr w:type="spellStart"/>
      <w:r w:rsidRPr="00F66DB7">
        <w:rPr>
          <w:rFonts w:ascii="Consolas" w:hAnsi="Consolas" w:cs="Times New Roman"/>
          <w:lang w:val="en-US"/>
        </w:rPr>
        <w:t>y_train</w:t>
      </w:r>
      <w:proofErr w:type="spellEnd"/>
      <w:r w:rsidRPr="00F66DB7">
        <w:rPr>
          <w:rFonts w:ascii="Consolas" w:hAnsi="Consolas" w:cs="Times New Roman"/>
          <w:lang w:val="en-US"/>
        </w:rPr>
        <w:t xml:space="preserve">, </w:t>
      </w:r>
      <w:proofErr w:type="spellStart"/>
      <w:r w:rsidRPr="00F66DB7">
        <w:rPr>
          <w:rFonts w:ascii="Consolas" w:hAnsi="Consolas" w:cs="Times New Roman"/>
          <w:lang w:val="en-US"/>
        </w:rPr>
        <w:t>y_test</w:t>
      </w:r>
      <w:proofErr w:type="spellEnd"/>
      <w:r w:rsidRPr="00F66DB7">
        <w:rPr>
          <w:rFonts w:ascii="Consolas" w:hAnsi="Consolas" w:cs="Times New Roman"/>
          <w:lang w:val="en-US"/>
        </w:rPr>
        <w:t xml:space="preserve"> = </w:t>
      </w:r>
      <w:proofErr w:type="spellStart"/>
      <w:r w:rsidRPr="00F66DB7">
        <w:rPr>
          <w:rFonts w:ascii="Consolas" w:hAnsi="Consolas" w:cs="Times New Roman"/>
          <w:lang w:val="en-US"/>
        </w:rPr>
        <w:t>train_test_split</w:t>
      </w:r>
      <w:proofErr w:type="spellEnd"/>
      <w:r w:rsidRPr="00F66DB7">
        <w:rPr>
          <w:rFonts w:ascii="Consolas" w:hAnsi="Consolas" w:cs="Times New Roman"/>
          <w:lang w:val="en-US"/>
        </w:rPr>
        <w:t>(</w:t>
      </w:r>
      <w:r w:rsidRPr="00F66DB7">
        <w:rPr>
          <w:rFonts w:ascii="Consolas" w:hAnsi="Consolas" w:cs="Times New Roman"/>
          <w:lang w:val="en-US"/>
        </w:rPr>
        <w:br/>
        <w:t xml:space="preserve">    X, y, </w:t>
      </w:r>
      <w:proofErr w:type="spellStart"/>
      <w:r w:rsidRPr="00F66DB7">
        <w:rPr>
          <w:rFonts w:ascii="Consolas" w:hAnsi="Consolas" w:cs="Times New Roman"/>
          <w:lang w:val="en-US"/>
        </w:rPr>
        <w:t>test_size</w:t>
      </w:r>
      <w:proofErr w:type="spellEnd"/>
      <w:r w:rsidRPr="00F66DB7">
        <w:rPr>
          <w:rFonts w:ascii="Consolas" w:hAnsi="Consolas" w:cs="Times New Roman"/>
          <w:lang w:val="en-US"/>
        </w:rPr>
        <w:t xml:space="preserve">=0.2, </w:t>
      </w:r>
      <w:proofErr w:type="spellStart"/>
      <w:r w:rsidRPr="00F66DB7">
        <w:rPr>
          <w:rFonts w:ascii="Consolas" w:hAnsi="Consolas" w:cs="Times New Roman"/>
          <w:lang w:val="en-US"/>
        </w:rPr>
        <w:t>random_state</w:t>
      </w:r>
      <w:proofErr w:type="spellEnd"/>
      <w:r w:rsidRPr="00F66DB7">
        <w:rPr>
          <w:rFonts w:ascii="Consolas" w:hAnsi="Consolas" w:cs="Times New Roman"/>
          <w:lang w:val="en-US"/>
        </w:rPr>
        <w:t>=42, stratify=y</w:t>
      </w:r>
      <w:r w:rsidRPr="00F66DB7">
        <w:rPr>
          <w:rFonts w:ascii="Consolas" w:hAnsi="Consolas" w:cs="Times New Roman"/>
          <w:lang w:val="en-US"/>
        </w:rPr>
        <w:br/>
        <w:t>)</w:t>
      </w:r>
      <w:bookmarkEnd w:id="26"/>
    </w:p>
    <w:p w14:paraId="6E27C08C" w14:textId="77777777" w:rsidR="00F66DB7" w:rsidRDefault="00F66DB7" w:rsidP="00F66DB7">
      <w:pPr>
        <w:rPr>
          <w:rFonts w:ascii="Consolas" w:hAnsi="Consolas" w:cs="Times New Roman"/>
          <w:lang w:val="en-US"/>
        </w:rPr>
      </w:pPr>
      <w:bookmarkStart w:id="27" w:name="X50eee31630b0301674780784ad8771b13944478"/>
      <w:r w:rsidRPr="00F66DB7">
        <w:rPr>
          <w:rFonts w:ascii="Consolas" w:hAnsi="Consolas" w:cs="Times New Roman"/>
          <w:lang w:val="en-US"/>
        </w:rPr>
        <w:t xml:space="preserve">scaler = </w:t>
      </w:r>
      <w:proofErr w:type="spellStart"/>
      <w:r w:rsidRPr="00F66DB7">
        <w:rPr>
          <w:rFonts w:ascii="Consolas" w:hAnsi="Consolas" w:cs="Times New Roman"/>
          <w:lang w:val="en-US"/>
        </w:rPr>
        <w:t>StandardScaler</w:t>
      </w:r>
      <w:proofErr w:type="spellEnd"/>
      <w:r w:rsidRPr="00F66DB7">
        <w:rPr>
          <w:rFonts w:ascii="Consolas" w:hAnsi="Consolas" w:cs="Times New Roman"/>
          <w:lang w:val="en-US"/>
        </w:rPr>
        <w:t>()</w:t>
      </w:r>
      <w:r w:rsidRPr="00F66DB7">
        <w:rPr>
          <w:rFonts w:ascii="Consolas" w:hAnsi="Consolas" w:cs="Times New Roman"/>
          <w:lang w:val="en-US"/>
        </w:rPr>
        <w:br/>
      </w:r>
      <w:r w:rsidRPr="00F66DB7">
        <w:rPr>
          <w:rFonts w:ascii="Consolas" w:hAnsi="Consolas" w:cs="Times New Roman"/>
          <w:lang w:val="en-US"/>
        </w:rPr>
        <w:br/>
      </w:r>
    </w:p>
    <w:p w14:paraId="49E95AE3" w14:textId="70D673DC" w:rsidR="00F66DB7" w:rsidRPr="00F66DB7" w:rsidRDefault="00F66DB7" w:rsidP="00F66DB7">
      <w:pPr>
        <w:rPr>
          <w:rFonts w:ascii="Consolas" w:hAnsi="Consolas" w:cs="Times New Roman"/>
          <w:lang w:val="en-US"/>
        </w:rPr>
      </w:pPr>
      <w:proofErr w:type="spellStart"/>
      <w:r w:rsidRPr="00F66DB7">
        <w:rPr>
          <w:rFonts w:ascii="Consolas" w:hAnsi="Consolas" w:cs="Times New Roman"/>
          <w:lang w:val="en-US"/>
        </w:rPr>
        <w:lastRenderedPageBreak/>
        <w:t>X_train_scaled</w:t>
      </w:r>
      <w:proofErr w:type="spellEnd"/>
      <w:r w:rsidRPr="00F66DB7">
        <w:rPr>
          <w:rFonts w:ascii="Consolas" w:hAnsi="Consolas" w:cs="Times New Roman"/>
          <w:lang w:val="en-US"/>
        </w:rPr>
        <w:t xml:space="preserve"> = </w:t>
      </w:r>
      <w:proofErr w:type="spellStart"/>
      <w:r w:rsidRPr="00F66DB7">
        <w:rPr>
          <w:rFonts w:ascii="Consolas" w:hAnsi="Consolas" w:cs="Times New Roman"/>
          <w:lang w:val="en-US"/>
        </w:rPr>
        <w:t>scaler.fit_transform</w:t>
      </w:r>
      <w:proofErr w:type="spellEnd"/>
      <w:r w:rsidRPr="00F66DB7">
        <w:rPr>
          <w:rFonts w:ascii="Consolas" w:hAnsi="Consolas" w:cs="Times New Roman"/>
          <w:lang w:val="en-US"/>
        </w:rPr>
        <w:t>(</w:t>
      </w:r>
      <w:proofErr w:type="spellStart"/>
      <w:r w:rsidRPr="00F66DB7">
        <w:rPr>
          <w:rFonts w:ascii="Consolas" w:hAnsi="Consolas" w:cs="Times New Roman"/>
          <w:lang w:val="en-US"/>
        </w:rPr>
        <w:t>X_train</w:t>
      </w:r>
      <w:proofErr w:type="spellEnd"/>
      <w:r w:rsidRPr="00F66DB7">
        <w:rPr>
          <w:rFonts w:ascii="Consolas" w:hAnsi="Consolas" w:cs="Times New Roman"/>
          <w:lang w:val="en-US"/>
        </w:rPr>
        <w:t>)</w:t>
      </w:r>
      <w:r w:rsidRPr="00F66DB7">
        <w:rPr>
          <w:rFonts w:ascii="Consolas" w:hAnsi="Consolas" w:cs="Times New Roman"/>
          <w:lang w:val="en-US"/>
        </w:rPr>
        <w:br/>
      </w:r>
      <w:proofErr w:type="spellStart"/>
      <w:r w:rsidRPr="00F66DB7">
        <w:rPr>
          <w:rFonts w:ascii="Consolas" w:hAnsi="Consolas" w:cs="Times New Roman"/>
          <w:lang w:val="en-US"/>
        </w:rPr>
        <w:t>X_test_scaled</w:t>
      </w:r>
      <w:proofErr w:type="spellEnd"/>
      <w:r w:rsidRPr="00F66DB7">
        <w:rPr>
          <w:rFonts w:ascii="Consolas" w:hAnsi="Consolas" w:cs="Times New Roman"/>
          <w:lang w:val="en-US"/>
        </w:rPr>
        <w:t xml:space="preserve"> = </w:t>
      </w:r>
      <w:proofErr w:type="spellStart"/>
      <w:r w:rsidRPr="00F66DB7">
        <w:rPr>
          <w:rFonts w:ascii="Consolas" w:hAnsi="Consolas" w:cs="Times New Roman"/>
          <w:lang w:val="en-US"/>
        </w:rPr>
        <w:t>scaler.transform</w:t>
      </w:r>
      <w:proofErr w:type="spellEnd"/>
      <w:r w:rsidRPr="00F66DB7">
        <w:rPr>
          <w:rFonts w:ascii="Consolas" w:hAnsi="Consolas" w:cs="Times New Roman"/>
          <w:lang w:val="en-US"/>
        </w:rPr>
        <w:t>(</w:t>
      </w:r>
      <w:proofErr w:type="spellStart"/>
      <w:r w:rsidRPr="00F66DB7">
        <w:rPr>
          <w:rFonts w:ascii="Consolas" w:hAnsi="Consolas" w:cs="Times New Roman"/>
          <w:lang w:val="en-US"/>
        </w:rPr>
        <w:t>X_test</w:t>
      </w:r>
      <w:proofErr w:type="spellEnd"/>
      <w:r w:rsidRPr="00F66DB7">
        <w:rPr>
          <w:rFonts w:ascii="Consolas" w:hAnsi="Consolas" w:cs="Times New Roman"/>
          <w:lang w:val="en-US"/>
        </w:rPr>
        <w:t>)</w:t>
      </w:r>
      <w:bookmarkEnd w:id="27"/>
    </w:p>
    <w:p w14:paraId="185087B1" w14:textId="77777777" w:rsidR="00F66DB7" w:rsidRPr="00F66DB7" w:rsidRDefault="00F66DB7" w:rsidP="00F66DB7">
      <w:pPr>
        <w:rPr>
          <w:rFonts w:ascii="Consolas" w:hAnsi="Consolas" w:cs="Times New Roman"/>
          <w:lang w:val="en-US"/>
        </w:rPr>
      </w:pPr>
      <w:bookmarkStart w:id="28" w:name="Xb8d938b9d6b0e209aa9fb5fe272676c8cddf3be"/>
      <w:r w:rsidRPr="00F66DB7">
        <w:rPr>
          <w:rFonts w:ascii="Consolas" w:hAnsi="Consolas" w:cs="Times New Roman"/>
          <w:lang w:val="en-US"/>
        </w:rPr>
        <w:t>models = {</w:t>
      </w:r>
      <w:r w:rsidRPr="00F66DB7">
        <w:rPr>
          <w:rFonts w:ascii="Consolas" w:hAnsi="Consolas" w:cs="Times New Roman"/>
          <w:lang w:val="en-US"/>
        </w:rPr>
        <w:br/>
        <w:t xml:space="preserve">    "Random Forest": </w:t>
      </w:r>
      <w:proofErr w:type="spellStart"/>
      <w:r w:rsidRPr="00F66DB7">
        <w:rPr>
          <w:rFonts w:ascii="Consolas" w:hAnsi="Consolas" w:cs="Times New Roman"/>
          <w:lang w:val="en-US"/>
        </w:rPr>
        <w:t>RandomForestClassifier</w:t>
      </w:r>
      <w:proofErr w:type="spellEnd"/>
      <w:r w:rsidRPr="00F66DB7">
        <w:rPr>
          <w:rFonts w:ascii="Consolas" w:hAnsi="Consolas" w:cs="Times New Roman"/>
          <w:lang w:val="en-US"/>
        </w:rPr>
        <w:t>(</w:t>
      </w:r>
      <w:proofErr w:type="spellStart"/>
      <w:r w:rsidRPr="00F66DB7">
        <w:rPr>
          <w:rFonts w:ascii="Consolas" w:hAnsi="Consolas" w:cs="Times New Roman"/>
          <w:lang w:val="en-US"/>
        </w:rPr>
        <w:t>random_state</w:t>
      </w:r>
      <w:proofErr w:type="spellEnd"/>
      <w:r w:rsidRPr="00F66DB7">
        <w:rPr>
          <w:rFonts w:ascii="Consolas" w:hAnsi="Consolas" w:cs="Times New Roman"/>
          <w:lang w:val="en-US"/>
        </w:rPr>
        <w:t>=42),</w:t>
      </w:r>
      <w:r w:rsidRPr="00F66DB7">
        <w:rPr>
          <w:rFonts w:ascii="Consolas" w:hAnsi="Consolas" w:cs="Times New Roman"/>
          <w:lang w:val="en-US"/>
        </w:rPr>
        <w:br/>
        <w:t xml:space="preserve">    "Decision Tree": </w:t>
      </w:r>
      <w:proofErr w:type="spellStart"/>
      <w:r w:rsidRPr="00F66DB7">
        <w:rPr>
          <w:rFonts w:ascii="Consolas" w:hAnsi="Consolas" w:cs="Times New Roman"/>
          <w:lang w:val="en-US"/>
        </w:rPr>
        <w:t>DecisionTreeClassifier</w:t>
      </w:r>
      <w:proofErr w:type="spellEnd"/>
      <w:r w:rsidRPr="00F66DB7">
        <w:rPr>
          <w:rFonts w:ascii="Consolas" w:hAnsi="Consolas" w:cs="Times New Roman"/>
          <w:lang w:val="en-US"/>
        </w:rPr>
        <w:t>(</w:t>
      </w:r>
      <w:proofErr w:type="spellStart"/>
      <w:r w:rsidRPr="00F66DB7">
        <w:rPr>
          <w:rFonts w:ascii="Consolas" w:hAnsi="Consolas" w:cs="Times New Roman"/>
          <w:lang w:val="en-US"/>
        </w:rPr>
        <w:t>random_state</w:t>
      </w:r>
      <w:proofErr w:type="spellEnd"/>
      <w:r w:rsidRPr="00F66DB7">
        <w:rPr>
          <w:rFonts w:ascii="Consolas" w:hAnsi="Consolas" w:cs="Times New Roman"/>
          <w:lang w:val="en-US"/>
        </w:rPr>
        <w:t>=42),</w:t>
      </w:r>
      <w:r w:rsidRPr="00F66DB7">
        <w:rPr>
          <w:rFonts w:ascii="Consolas" w:hAnsi="Consolas" w:cs="Times New Roman"/>
          <w:lang w:val="en-US"/>
        </w:rPr>
        <w:br/>
        <w:t xml:space="preserve">    "SVM": SVC(probability=True, </w:t>
      </w:r>
      <w:proofErr w:type="spellStart"/>
      <w:r w:rsidRPr="00F66DB7">
        <w:rPr>
          <w:rFonts w:ascii="Consolas" w:hAnsi="Consolas" w:cs="Times New Roman"/>
          <w:lang w:val="en-US"/>
        </w:rPr>
        <w:t>random_state</w:t>
      </w:r>
      <w:proofErr w:type="spellEnd"/>
      <w:r w:rsidRPr="00F66DB7">
        <w:rPr>
          <w:rFonts w:ascii="Consolas" w:hAnsi="Consolas" w:cs="Times New Roman"/>
          <w:lang w:val="en-US"/>
        </w:rPr>
        <w:t>=42),</w:t>
      </w:r>
      <w:r w:rsidRPr="00F66DB7">
        <w:rPr>
          <w:rFonts w:ascii="Consolas" w:hAnsi="Consolas" w:cs="Times New Roman"/>
          <w:lang w:val="en-US"/>
        </w:rPr>
        <w:br/>
        <w:t xml:space="preserve">    "Naive Bayes": </w:t>
      </w:r>
      <w:proofErr w:type="spellStart"/>
      <w:r w:rsidRPr="00F66DB7">
        <w:rPr>
          <w:rFonts w:ascii="Consolas" w:hAnsi="Consolas" w:cs="Times New Roman"/>
          <w:lang w:val="en-US"/>
        </w:rPr>
        <w:t>GaussianNB</w:t>
      </w:r>
      <w:proofErr w:type="spellEnd"/>
      <w:r w:rsidRPr="00F66DB7">
        <w:rPr>
          <w:rFonts w:ascii="Consolas" w:hAnsi="Consolas" w:cs="Times New Roman"/>
          <w:lang w:val="en-US"/>
        </w:rPr>
        <w:t>(),</w:t>
      </w:r>
      <w:r w:rsidRPr="00F66DB7">
        <w:rPr>
          <w:rFonts w:ascii="Consolas" w:hAnsi="Consolas" w:cs="Times New Roman"/>
          <w:lang w:val="en-US"/>
        </w:rPr>
        <w:br/>
        <w:t xml:space="preserve">    "KNN": </w:t>
      </w:r>
      <w:proofErr w:type="spellStart"/>
      <w:r w:rsidRPr="00F66DB7">
        <w:rPr>
          <w:rFonts w:ascii="Consolas" w:hAnsi="Consolas" w:cs="Times New Roman"/>
          <w:lang w:val="en-US"/>
        </w:rPr>
        <w:t>KNeighborsClassifier</w:t>
      </w:r>
      <w:proofErr w:type="spellEnd"/>
      <w:r w:rsidRPr="00F66DB7">
        <w:rPr>
          <w:rFonts w:ascii="Consolas" w:hAnsi="Consolas" w:cs="Times New Roman"/>
          <w:lang w:val="en-US"/>
        </w:rPr>
        <w:t>()</w:t>
      </w:r>
      <w:r w:rsidRPr="00F66DB7">
        <w:rPr>
          <w:rFonts w:ascii="Consolas" w:hAnsi="Consolas" w:cs="Times New Roman"/>
          <w:lang w:val="en-US"/>
        </w:rPr>
        <w:br/>
        <w:t>}</w:t>
      </w:r>
      <w:bookmarkEnd w:id="28"/>
    </w:p>
    <w:p w14:paraId="3E96527D" w14:textId="77777777" w:rsidR="00F66DB7" w:rsidRDefault="00F66DB7" w:rsidP="00F66DB7">
      <w:pPr>
        <w:rPr>
          <w:rFonts w:ascii="Consolas" w:hAnsi="Consolas" w:cs="Times New Roman"/>
          <w:b/>
          <w:lang w:val="en-US"/>
        </w:rPr>
      </w:pPr>
      <w:bookmarkStart w:id="29" w:name="a4757a8d"/>
      <w:r w:rsidRPr="00F66DB7">
        <w:rPr>
          <w:rFonts w:ascii="Consolas" w:hAnsi="Consolas" w:cs="Times New Roman"/>
          <w:lang w:val="en-US"/>
        </w:rPr>
        <w:t>results = []</w:t>
      </w:r>
      <w:r w:rsidRPr="00F66DB7">
        <w:rPr>
          <w:rFonts w:ascii="Consolas" w:hAnsi="Consolas" w:cs="Times New Roman"/>
          <w:lang w:val="en-US"/>
        </w:rPr>
        <w:br/>
      </w:r>
    </w:p>
    <w:p w14:paraId="647240E1" w14:textId="00685BCC" w:rsidR="00F66DB7" w:rsidRPr="00F66DB7" w:rsidRDefault="00F66DB7" w:rsidP="00F66DB7">
      <w:pPr>
        <w:rPr>
          <w:rFonts w:ascii="Consolas" w:hAnsi="Consolas" w:cs="Times New Roman"/>
          <w:lang w:val="en-US"/>
        </w:rPr>
      </w:pPr>
      <w:r w:rsidRPr="00F66DB7">
        <w:rPr>
          <w:rFonts w:ascii="Consolas" w:hAnsi="Consolas" w:cs="Times New Roman"/>
          <w:b/>
          <w:lang w:val="en-US"/>
        </w:rPr>
        <w:t>for</w:t>
      </w:r>
      <w:r w:rsidRPr="00F66DB7">
        <w:rPr>
          <w:rFonts w:ascii="Consolas" w:hAnsi="Consolas" w:cs="Times New Roman"/>
          <w:lang w:val="en-US"/>
        </w:rPr>
        <w:t xml:space="preserve"> name, model </w:t>
      </w:r>
      <w:r w:rsidRPr="00F66DB7">
        <w:rPr>
          <w:rFonts w:ascii="Consolas" w:hAnsi="Consolas" w:cs="Times New Roman"/>
          <w:b/>
          <w:lang w:val="en-US"/>
        </w:rPr>
        <w:t>in</w:t>
      </w:r>
      <w:r w:rsidRPr="00F66DB7">
        <w:rPr>
          <w:rFonts w:ascii="Consolas" w:hAnsi="Consolas" w:cs="Times New Roman"/>
          <w:lang w:val="en-US"/>
        </w:rPr>
        <w:t xml:space="preserve"> </w:t>
      </w:r>
      <w:proofErr w:type="spellStart"/>
      <w:r w:rsidRPr="00F66DB7">
        <w:rPr>
          <w:rFonts w:ascii="Consolas" w:hAnsi="Consolas" w:cs="Times New Roman"/>
          <w:lang w:val="en-US"/>
        </w:rPr>
        <w:t>models.items</w:t>
      </w:r>
      <w:proofErr w:type="spellEnd"/>
      <w:r w:rsidRPr="00F66DB7">
        <w:rPr>
          <w:rFonts w:ascii="Consolas" w:hAnsi="Consolas" w:cs="Times New Roman"/>
          <w:lang w:val="en-US"/>
        </w:rPr>
        <w:t>():</w:t>
      </w:r>
      <w:r w:rsidRPr="00F66DB7">
        <w:rPr>
          <w:rFonts w:ascii="Consolas" w:hAnsi="Consolas" w:cs="Times New Roman"/>
          <w:lang w:val="en-US"/>
        </w:rPr>
        <w:br/>
        <w:t xml:space="preserve">    </w:t>
      </w:r>
      <w:proofErr w:type="spellStart"/>
      <w:r w:rsidRPr="00F66DB7">
        <w:rPr>
          <w:rFonts w:ascii="Consolas" w:hAnsi="Consolas" w:cs="Times New Roman"/>
          <w:lang w:val="en-US"/>
        </w:rPr>
        <w:t>model.fit</w:t>
      </w:r>
      <w:proofErr w:type="spellEnd"/>
      <w:r w:rsidRPr="00F66DB7">
        <w:rPr>
          <w:rFonts w:ascii="Consolas" w:hAnsi="Consolas" w:cs="Times New Roman"/>
          <w:lang w:val="en-US"/>
        </w:rPr>
        <w:t>(</w:t>
      </w:r>
      <w:proofErr w:type="spellStart"/>
      <w:r w:rsidRPr="00F66DB7">
        <w:rPr>
          <w:rFonts w:ascii="Consolas" w:hAnsi="Consolas" w:cs="Times New Roman"/>
          <w:lang w:val="en-US"/>
        </w:rPr>
        <w:t>X_train_scaled</w:t>
      </w:r>
      <w:proofErr w:type="spellEnd"/>
      <w:r w:rsidRPr="00F66DB7">
        <w:rPr>
          <w:rFonts w:ascii="Consolas" w:hAnsi="Consolas" w:cs="Times New Roman"/>
          <w:lang w:val="en-US"/>
        </w:rPr>
        <w:t xml:space="preserve">, </w:t>
      </w:r>
      <w:proofErr w:type="spellStart"/>
      <w:r w:rsidRPr="00F66DB7">
        <w:rPr>
          <w:rFonts w:ascii="Consolas" w:hAnsi="Consolas" w:cs="Times New Roman"/>
          <w:lang w:val="en-US"/>
        </w:rPr>
        <w:t>y_train</w:t>
      </w:r>
      <w:proofErr w:type="spellEnd"/>
      <w:r w:rsidRPr="00F66DB7">
        <w:rPr>
          <w:rFonts w:ascii="Consolas" w:hAnsi="Consolas" w:cs="Times New Roman"/>
          <w:lang w:val="en-US"/>
        </w:rPr>
        <w:t>)</w:t>
      </w:r>
      <w:r w:rsidRPr="00F66DB7">
        <w:rPr>
          <w:rFonts w:ascii="Consolas" w:hAnsi="Consolas" w:cs="Times New Roman"/>
          <w:lang w:val="en-US"/>
        </w:rPr>
        <w:br/>
        <w:t xml:space="preserve">    </w:t>
      </w:r>
      <w:proofErr w:type="spellStart"/>
      <w:r w:rsidRPr="00F66DB7">
        <w:rPr>
          <w:rFonts w:ascii="Consolas" w:hAnsi="Consolas" w:cs="Times New Roman"/>
          <w:lang w:val="en-US"/>
        </w:rPr>
        <w:t>y_pred</w:t>
      </w:r>
      <w:proofErr w:type="spellEnd"/>
      <w:r w:rsidRPr="00F66DB7">
        <w:rPr>
          <w:rFonts w:ascii="Consolas" w:hAnsi="Consolas" w:cs="Times New Roman"/>
          <w:lang w:val="en-US"/>
        </w:rPr>
        <w:t xml:space="preserve"> = </w:t>
      </w:r>
      <w:proofErr w:type="spellStart"/>
      <w:r w:rsidRPr="00F66DB7">
        <w:rPr>
          <w:rFonts w:ascii="Consolas" w:hAnsi="Consolas" w:cs="Times New Roman"/>
          <w:lang w:val="en-US"/>
        </w:rPr>
        <w:t>model.predict</w:t>
      </w:r>
      <w:proofErr w:type="spellEnd"/>
      <w:r w:rsidRPr="00F66DB7">
        <w:rPr>
          <w:rFonts w:ascii="Consolas" w:hAnsi="Consolas" w:cs="Times New Roman"/>
          <w:lang w:val="en-US"/>
        </w:rPr>
        <w:t>(</w:t>
      </w:r>
      <w:proofErr w:type="spellStart"/>
      <w:r w:rsidRPr="00F66DB7">
        <w:rPr>
          <w:rFonts w:ascii="Consolas" w:hAnsi="Consolas" w:cs="Times New Roman"/>
          <w:lang w:val="en-US"/>
        </w:rPr>
        <w:t>X_test_scaled</w:t>
      </w:r>
      <w:proofErr w:type="spellEnd"/>
      <w:r w:rsidRPr="00F66DB7">
        <w:rPr>
          <w:rFonts w:ascii="Consolas" w:hAnsi="Consolas" w:cs="Times New Roman"/>
          <w:lang w:val="en-US"/>
        </w:rPr>
        <w:t>)</w:t>
      </w:r>
      <w:r w:rsidRPr="00F66DB7">
        <w:rPr>
          <w:rFonts w:ascii="Consolas" w:hAnsi="Consolas" w:cs="Times New Roman"/>
          <w:lang w:val="en-US"/>
        </w:rPr>
        <w:br/>
        <w:t xml:space="preserve">    </w:t>
      </w:r>
      <w:proofErr w:type="spellStart"/>
      <w:r w:rsidRPr="00F66DB7">
        <w:rPr>
          <w:rFonts w:ascii="Consolas" w:hAnsi="Consolas" w:cs="Times New Roman"/>
          <w:lang w:val="en-US"/>
        </w:rPr>
        <w:t>y_prob</w:t>
      </w:r>
      <w:proofErr w:type="spellEnd"/>
      <w:r w:rsidRPr="00F66DB7">
        <w:rPr>
          <w:rFonts w:ascii="Consolas" w:hAnsi="Consolas" w:cs="Times New Roman"/>
          <w:lang w:val="en-US"/>
        </w:rPr>
        <w:t xml:space="preserve"> = </w:t>
      </w:r>
      <w:proofErr w:type="spellStart"/>
      <w:r w:rsidRPr="00F66DB7">
        <w:rPr>
          <w:rFonts w:ascii="Consolas" w:hAnsi="Consolas" w:cs="Times New Roman"/>
          <w:lang w:val="en-US"/>
        </w:rPr>
        <w:t>model.predict_proba</w:t>
      </w:r>
      <w:proofErr w:type="spellEnd"/>
      <w:r w:rsidRPr="00F66DB7">
        <w:rPr>
          <w:rFonts w:ascii="Consolas" w:hAnsi="Consolas" w:cs="Times New Roman"/>
          <w:lang w:val="en-US"/>
        </w:rPr>
        <w:t>(</w:t>
      </w:r>
      <w:proofErr w:type="spellStart"/>
      <w:r w:rsidRPr="00F66DB7">
        <w:rPr>
          <w:rFonts w:ascii="Consolas" w:hAnsi="Consolas" w:cs="Times New Roman"/>
          <w:lang w:val="en-US"/>
        </w:rPr>
        <w:t>X_test_scaled</w:t>
      </w:r>
      <w:proofErr w:type="spellEnd"/>
      <w:r w:rsidRPr="00F66DB7">
        <w:rPr>
          <w:rFonts w:ascii="Consolas" w:hAnsi="Consolas" w:cs="Times New Roman"/>
          <w:lang w:val="en-US"/>
        </w:rPr>
        <w:t>)[:, 1]</w:t>
      </w:r>
      <w:r w:rsidRPr="00F66DB7">
        <w:rPr>
          <w:rFonts w:ascii="Consolas" w:hAnsi="Consolas" w:cs="Times New Roman"/>
          <w:lang w:val="en-US"/>
        </w:rPr>
        <w:br/>
        <w:t xml:space="preserve">    </w:t>
      </w:r>
      <w:r w:rsidRPr="00F66DB7">
        <w:rPr>
          <w:rFonts w:ascii="Consolas" w:hAnsi="Consolas" w:cs="Times New Roman"/>
          <w:lang w:val="en-US"/>
        </w:rPr>
        <w:br/>
        <w:t xml:space="preserve">    </w:t>
      </w:r>
      <w:proofErr w:type="spellStart"/>
      <w:r w:rsidRPr="00F66DB7">
        <w:rPr>
          <w:rFonts w:ascii="Consolas" w:hAnsi="Consolas" w:cs="Times New Roman"/>
          <w:lang w:val="en-US"/>
        </w:rPr>
        <w:t>results.append</w:t>
      </w:r>
      <w:proofErr w:type="spellEnd"/>
      <w:r w:rsidRPr="00F66DB7">
        <w:rPr>
          <w:rFonts w:ascii="Consolas" w:hAnsi="Consolas" w:cs="Times New Roman"/>
          <w:lang w:val="en-US"/>
        </w:rPr>
        <w:t>({</w:t>
      </w:r>
      <w:r w:rsidRPr="00F66DB7">
        <w:rPr>
          <w:rFonts w:ascii="Consolas" w:hAnsi="Consolas" w:cs="Times New Roman"/>
          <w:lang w:val="en-US"/>
        </w:rPr>
        <w:br/>
        <w:t xml:space="preserve">        "Model": name,</w:t>
      </w:r>
      <w:r w:rsidRPr="00F66DB7">
        <w:rPr>
          <w:rFonts w:ascii="Consolas" w:hAnsi="Consolas" w:cs="Times New Roman"/>
          <w:lang w:val="en-US"/>
        </w:rPr>
        <w:br/>
        <w:t xml:space="preserve">        "Accuracy": </w:t>
      </w:r>
      <w:proofErr w:type="spellStart"/>
      <w:r w:rsidRPr="00F66DB7">
        <w:rPr>
          <w:rFonts w:ascii="Consolas" w:hAnsi="Consolas" w:cs="Times New Roman"/>
          <w:lang w:val="en-US"/>
        </w:rPr>
        <w:t>accuracy_score</w:t>
      </w:r>
      <w:proofErr w:type="spellEnd"/>
      <w:r w:rsidRPr="00F66DB7">
        <w:rPr>
          <w:rFonts w:ascii="Consolas" w:hAnsi="Consolas" w:cs="Times New Roman"/>
          <w:lang w:val="en-US"/>
        </w:rPr>
        <w:t>(</w:t>
      </w:r>
      <w:proofErr w:type="spellStart"/>
      <w:r w:rsidRPr="00F66DB7">
        <w:rPr>
          <w:rFonts w:ascii="Consolas" w:hAnsi="Consolas" w:cs="Times New Roman"/>
          <w:lang w:val="en-US"/>
        </w:rPr>
        <w:t>y_test</w:t>
      </w:r>
      <w:proofErr w:type="spellEnd"/>
      <w:r w:rsidRPr="00F66DB7">
        <w:rPr>
          <w:rFonts w:ascii="Consolas" w:hAnsi="Consolas" w:cs="Times New Roman"/>
          <w:lang w:val="en-US"/>
        </w:rPr>
        <w:t xml:space="preserve">, </w:t>
      </w:r>
      <w:proofErr w:type="spellStart"/>
      <w:r w:rsidRPr="00F66DB7">
        <w:rPr>
          <w:rFonts w:ascii="Consolas" w:hAnsi="Consolas" w:cs="Times New Roman"/>
          <w:lang w:val="en-US"/>
        </w:rPr>
        <w:t>y_pred</w:t>
      </w:r>
      <w:proofErr w:type="spellEnd"/>
      <w:r w:rsidRPr="00F66DB7">
        <w:rPr>
          <w:rFonts w:ascii="Consolas" w:hAnsi="Consolas" w:cs="Times New Roman"/>
          <w:lang w:val="en-US"/>
        </w:rPr>
        <w:t>),</w:t>
      </w:r>
      <w:r w:rsidRPr="00F66DB7">
        <w:rPr>
          <w:rFonts w:ascii="Consolas" w:hAnsi="Consolas" w:cs="Times New Roman"/>
          <w:lang w:val="en-US"/>
        </w:rPr>
        <w:br/>
        <w:t xml:space="preserve">        "Precision": </w:t>
      </w:r>
      <w:proofErr w:type="spellStart"/>
      <w:r w:rsidRPr="00F66DB7">
        <w:rPr>
          <w:rFonts w:ascii="Consolas" w:hAnsi="Consolas" w:cs="Times New Roman"/>
          <w:lang w:val="en-US"/>
        </w:rPr>
        <w:t>precision_score</w:t>
      </w:r>
      <w:proofErr w:type="spellEnd"/>
      <w:r w:rsidRPr="00F66DB7">
        <w:rPr>
          <w:rFonts w:ascii="Consolas" w:hAnsi="Consolas" w:cs="Times New Roman"/>
          <w:lang w:val="en-US"/>
        </w:rPr>
        <w:t>(</w:t>
      </w:r>
      <w:proofErr w:type="spellStart"/>
      <w:r w:rsidRPr="00F66DB7">
        <w:rPr>
          <w:rFonts w:ascii="Consolas" w:hAnsi="Consolas" w:cs="Times New Roman"/>
          <w:lang w:val="en-US"/>
        </w:rPr>
        <w:t>y_test</w:t>
      </w:r>
      <w:proofErr w:type="spellEnd"/>
      <w:r w:rsidRPr="00F66DB7">
        <w:rPr>
          <w:rFonts w:ascii="Consolas" w:hAnsi="Consolas" w:cs="Times New Roman"/>
          <w:lang w:val="en-US"/>
        </w:rPr>
        <w:t xml:space="preserve">, </w:t>
      </w:r>
      <w:proofErr w:type="spellStart"/>
      <w:r w:rsidRPr="00F66DB7">
        <w:rPr>
          <w:rFonts w:ascii="Consolas" w:hAnsi="Consolas" w:cs="Times New Roman"/>
          <w:lang w:val="en-US"/>
        </w:rPr>
        <w:t>y_pred</w:t>
      </w:r>
      <w:proofErr w:type="spellEnd"/>
      <w:r w:rsidRPr="00F66DB7">
        <w:rPr>
          <w:rFonts w:ascii="Consolas" w:hAnsi="Consolas" w:cs="Times New Roman"/>
          <w:lang w:val="en-US"/>
        </w:rPr>
        <w:t>),</w:t>
      </w:r>
      <w:r w:rsidRPr="00F66DB7">
        <w:rPr>
          <w:rFonts w:ascii="Consolas" w:hAnsi="Consolas" w:cs="Times New Roman"/>
          <w:lang w:val="en-US"/>
        </w:rPr>
        <w:br/>
        <w:t xml:space="preserve">        "F1 Score": f1_score(</w:t>
      </w:r>
      <w:proofErr w:type="spellStart"/>
      <w:r w:rsidRPr="00F66DB7">
        <w:rPr>
          <w:rFonts w:ascii="Consolas" w:hAnsi="Consolas" w:cs="Times New Roman"/>
          <w:lang w:val="en-US"/>
        </w:rPr>
        <w:t>y_test</w:t>
      </w:r>
      <w:proofErr w:type="spellEnd"/>
      <w:r w:rsidRPr="00F66DB7">
        <w:rPr>
          <w:rFonts w:ascii="Consolas" w:hAnsi="Consolas" w:cs="Times New Roman"/>
          <w:lang w:val="en-US"/>
        </w:rPr>
        <w:t xml:space="preserve">, </w:t>
      </w:r>
      <w:proofErr w:type="spellStart"/>
      <w:r w:rsidRPr="00F66DB7">
        <w:rPr>
          <w:rFonts w:ascii="Consolas" w:hAnsi="Consolas" w:cs="Times New Roman"/>
          <w:lang w:val="en-US"/>
        </w:rPr>
        <w:t>y_pred</w:t>
      </w:r>
      <w:proofErr w:type="spellEnd"/>
      <w:r w:rsidRPr="00F66DB7">
        <w:rPr>
          <w:rFonts w:ascii="Consolas" w:hAnsi="Consolas" w:cs="Times New Roman"/>
          <w:lang w:val="en-US"/>
        </w:rPr>
        <w:t>),</w:t>
      </w:r>
      <w:r w:rsidRPr="00F66DB7">
        <w:rPr>
          <w:rFonts w:ascii="Consolas" w:hAnsi="Consolas" w:cs="Times New Roman"/>
          <w:lang w:val="en-US"/>
        </w:rPr>
        <w:br/>
        <w:t xml:space="preserve">        "ROC-AUC": </w:t>
      </w:r>
      <w:proofErr w:type="spellStart"/>
      <w:r w:rsidRPr="00F66DB7">
        <w:rPr>
          <w:rFonts w:ascii="Consolas" w:hAnsi="Consolas" w:cs="Times New Roman"/>
          <w:lang w:val="en-US"/>
        </w:rPr>
        <w:t>roc_auc_score</w:t>
      </w:r>
      <w:proofErr w:type="spellEnd"/>
      <w:r w:rsidRPr="00F66DB7">
        <w:rPr>
          <w:rFonts w:ascii="Consolas" w:hAnsi="Consolas" w:cs="Times New Roman"/>
          <w:lang w:val="en-US"/>
        </w:rPr>
        <w:t>(</w:t>
      </w:r>
      <w:proofErr w:type="spellStart"/>
      <w:r w:rsidRPr="00F66DB7">
        <w:rPr>
          <w:rFonts w:ascii="Consolas" w:hAnsi="Consolas" w:cs="Times New Roman"/>
          <w:lang w:val="en-US"/>
        </w:rPr>
        <w:t>y_test</w:t>
      </w:r>
      <w:proofErr w:type="spellEnd"/>
      <w:r w:rsidRPr="00F66DB7">
        <w:rPr>
          <w:rFonts w:ascii="Consolas" w:hAnsi="Consolas" w:cs="Times New Roman"/>
          <w:lang w:val="en-US"/>
        </w:rPr>
        <w:t xml:space="preserve">, </w:t>
      </w:r>
      <w:proofErr w:type="spellStart"/>
      <w:r w:rsidRPr="00F66DB7">
        <w:rPr>
          <w:rFonts w:ascii="Consolas" w:hAnsi="Consolas" w:cs="Times New Roman"/>
          <w:lang w:val="en-US"/>
        </w:rPr>
        <w:t>y_prob</w:t>
      </w:r>
      <w:proofErr w:type="spellEnd"/>
      <w:r w:rsidRPr="00F66DB7">
        <w:rPr>
          <w:rFonts w:ascii="Consolas" w:hAnsi="Consolas" w:cs="Times New Roman"/>
          <w:lang w:val="en-US"/>
        </w:rPr>
        <w:t>)</w:t>
      </w:r>
      <w:r w:rsidRPr="00F66DB7">
        <w:rPr>
          <w:rFonts w:ascii="Consolas" w:hAnsi="Consolas" w:cs="Times New Roman"/>
          <w:lang w:val="en-US"/>
        </w:rPr>
        <w:br/>
        <w:t xml:space="preserve">    })</w:t>
      </w:r>
      <w:bookmarkEnd w:id="29"/>
    </w:p>
    <w:p w14:paraId="0E2FDEB1" w14:textId="77777777" w:rsidR="00F66DB7" w:rsidRDefault="00F66DB7" w:rsidP="00F66DB7">
      <w:pPr>
        <w:rPr>
          <w:rFonts w:ascii="Consolas" w:hAnsi="Consolas" w:cs="Times New Roman"/>
          <w:lang w:val="en-US"/>
        </w:rPr>
      </w:pPr>
      <w:bookmarkStart w:id="30" w:name="X0c49d715b82c5c2b78fe69ddea053a0d9c6bfa7"/>
      <w:proofErr w:type="spellStart"/>
      <w:r w:rsidRPr="00F66DB7">
        <w:rPr>
          <w:rFonts w:ascii="Consolas" w:hAnsi="Consolas" w:cs="Times New Roman"/>
          <w:lang w:val="en-US"/>
        </w:rPr>
        <w:t>results_df</w:t>
      </w:r>
      <w:proofErr w:type="spellEnd"/>
      <w:r w:rsidRPr="00F66DB7">
        <w:rPr>
          <w:rFonts w:ascii="Consolas" w:hAnsi="Consolas" w:cs="Times New Roman"/>
          <w:lang w:val="en-US"/>
        </w:rPr>
        <w:t xml:space="preserve"> = </w:t>
      </w:r>
      <w:proofErr w:type="spellStart"/>
      <w:r w:rsidRPr="00F66DB7">
        <w:rPr>
          <w:rFonts w:ascii="Consolas" w:hAnsi="Consolas" w:cs="Times New Roman"/>
          <w:lang w:val="en-US"/>
        </w:rPr>
        <w:t>pd.DataFrame</w:t>
      </w:r>
      <w:proofErr w:type="spellEnd"/>
      <w:r w:rsidRPr="00F66DB7">
        <w:rPr>
          <w:rFonts w:ascii="Consolas" w:hAnsi="Consolas" w:cs="Times New Roman"/>
          <w:lang w:val="en-US"/>
        </w:rPr>
        <w:t>(results)</w:t>
      </w:r>
      <w:r w:rsidRPr="00F66DB7">
        <w:rPr>
          <w:rFonts w:ascii="Consolas" w:hAnsi="Consolas" w:cs="Times New Roman"/>
          <w:lang w:val="en-US"/>
        </w:rPr>
        <w:br/>
      </w:r>
      <w:proofErr w:type="spellStart"/>
      <w:r w:rsidRPr="00F66DB7">
        <w:rPr>
          <w:rFonts w:ascii="Consolas" w:hAnsi="Consolas" w:cs="Times New Roman"/>
          <w:lang w:val="en-US"/>
        </w:rPr>
        <w:t>results_df</w:t>
      </w:r>
      <w:proofErr w:type="spellEnd"/>
    </w:p>
    <w:p w14:paraId="09DF1689" w14:textId="77777777" w:rsidR="00F66DB7" w:rsidRPr="00F66DB7" w:rsidRDefault="00F66DB7" w:rsidP="00F66DB7">
      <w:pPr>
        <w:rPr>
          <w:rFonts w:ascii="Consolas" w:hAnsi="Consolas" w:cs="Times New Roman"/>
          <w:lang w:val="en-US"/>
        </w:rPr>
      </w:pPr>
    </w:p>
    <w:p w14:paraId="2E0B06B9" w14:textId="56039BD1" w:rsidR="00F66DB7" w:rsidRPr="00F66DB7" w:rsidRDefault="00F66DB7" w:rsidP="00F66DB7">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lang w:val="en-US"/>
        </w:rPr>
      </w:pPr>
      <w:r w:rsidRPr="00F66DB7">
        <w:rPr>
          <w:rFonts w:ascii="Times New Roman" w:hAnsi="Times New Roman" w:cs="Times New Roman"/>
          <w:sz w:val="28"/>
          <w:szCs w:val="28"/>
          <w:lang w:val="en-US"/>
        </w:rPr>
        <w:t xml:space="preserve">           Model  </w:t>
      </w:r>
      <w:r w:rsidRPr="00F66DB7">
        <w:rPr>
          <w:rFonts w:ascii="Times New Roman" w:hAnsi="Times New Roman" w:cs="Times New Roman"/>
          <w:sz w:val="28"/>
          <w:szCs w:val="28"/>
          <w:lang w:val="en-US"/>
        </w:rPr>
        <w:tab/>
      </w:r>
      <w:r w:rsidRPr="00F66DB7">
        <w:rPr>
          <w:rFonts w:ascii="Times New Roman" w:hAnsi="Times New Roman" w:cs="Times New Roman"/>
          <w:sz w:val="28"/>
          <w:szCs w:val="28"/>
          <w:lang w:val="en-US"/>
        </w:rPr>
        <w:tab/>
        <w:t xml:space="preserve">Accuracy  </w:t>
      </w:r>
      <w:r w:rsidRPr="00F66DB7">
        <w:rPr>
          <w:rFonts w:ascii="Times New Roman" w:hAnsi="Times New Roman" w:cs="Times New Roman"/>
          <w:sz w:val="28"/>
          <w:szCs w:val="28"/>
          <w:lang w:val="en-US"/>
        </w:rPr>
        <w:tab/>
        <w:t xml:space="preserve">Precision  </w:t>
      </w:r>
      <w:r w:rsidRPr="00F66DB7">
        <w:rPr>
          <w:rFonts w:ascii="Times New Roman" w:hAnsi="Times New Roman" w:cs="Times New Roman"/>
          <w:sz w:val="28"/>
          <w:szCs w:val="28"/>
          <w:lang w:val="en-US"/>
        </w:rPr>
        <w:tab/>
        <w:t xml:space="preserve">F1 Score   </w:t>
      </w:r>
      <w:r w:rsidRPr="00F66DB7">
        <w:rPr>
          <w:rFonts w:ascii="Times New Roman" w:hAnsi="Times New Roman" w:cs="Times New Roman"/>
          <w:sz w:val="28"/>
          <w:szCs w:val="28"/>
          <w:lang w:val="en-US"/>
        </w:rPr>
        <w:tab/>
        <w:t>ROC-AUC</w:t>
      </w:r>
      <w:r w:rsidRPr="00F66DB7">
        <w:rPr>
          <w:rFonts w:ascii="Times New Roman" w:hAnsi="Times New Roman" w:cs="Times New Roman"/>
          <w:sz w:val="28"/>
          <w:szCs w:val="28"/>
          <w:lang w:val="en-US"/>
        </w:rPr>
        <w:br/>
        <w:t xml:space="preserve">0     Random Forest </w:t>
      </w:r>
      <w:r w:rsidRPr="00F66DB7">
        <w:rPr>
          <w:rFonts w:ascii="Times New Roman" w:hAnsi="Times New Roman" w:cs="Times New Roman"/>
          <w:sz w:val="28"/>
          <w:szCs w:val="28"/>
          <w:lang w:val="en-US"/>
        </w:rPr>
        <w:tab/>
        <w:t xml:space="preserve">0.956140   </w:t>
      </w:r>
      <w:r w:rsidRPr="00F66DB7">
        <w:rPr>
          <w:rFonts w:ascii="Times New Roman" w:hAnsi="Times New Roman" w:cs="Times New Roman"/>
          <w:sz w:val="28"/>
          <w:szCs w:val="28"/>
          <w:lang w:val="en-US"/>
        </w:rPr>
        <w:tab/>
        <w:t xml:space="preserve">0.958904  </w:t>
      </w:r>
      <w:r w:rsidRPr="00F66DB7">
        <w:rPr>
          <w:rFonts w:ascii="Times New Roman" w:hAnsi="Times New Roman" w:cs="Times New Roman"/>
          <w:sz w:val="28"/>
          <w:szCs w:val="28"/>
          <w:lang w:val="en-US"/>
        </w:rPr>
        <w:tab/>
        <w:t xml:space="preserve">0.965517  </w:t>
      </w:r>
      <w:r w:rsidRPr="00F66DB7">
        <w:rPr>
          <w:rFonts w:ascii="Times New Roman" w:hAnsi="Times New Roman" w:cs="Times New Roman"/>
          <w:sz w:val="28"/>
          <w:szCs w:val="28"/>
          <w:lang w:val="en-US"/>
        </w:rPr>
        <w:tab/>
        <w:t>0.993882</w:t>
      </w:r>
      <w:r w:rsidRPr="00F66DB7">
        <w:rPr>
          <w:rFonts w:ascii="Times New Roman" w:hAnsi="Times New Roman" w:cs="Times New Roman"/>
          <w:sz w:val="28"/>
          <w:szCs w:val="28"/>
          <w:lang w:val="en-US"/>
        </w:rPr>
        <w:br/>
        <w:t xml:space="preserve">1     Decision Tree </w:t>
      </w:r>
      <w:r w:rsidRPr="00F66DB7">
        <w:rPr>
          <w:rFonts w:ascii="Times New Roman" w:hAnsi="Times New Roman" w:cs="Times New Roman"/>
          <w:sz w:val="28"/>
          <w:szCs w:val="28"/>
          <w:lang w:val="en-US"/>
        </w:rPr>
        <w:tab/>
        <w:t xml:space="preserve"> </w:t>
      </w:r>
      <w:r>
        <w:rPr>
          <w:rFonts w:ascii="Times New Roman" w:hAnsi="Times New Roman" w:cs="Times New Roman"/>
          <w:sz w:val="28"/>
          <w:szCs w:val="28"/>
          <w:lang w:val="en-US"/>
        </w:rPr>
        <w:tab/>
      </w:r>
      <w:r w:rsidRPr="00F66DB7">
        <w:rPr>
          <w:rFonts w:ascii="Times New Roman" w:hAnsi="Times New Roman" w:cs="Times New Roman"/>
          <w:sz w:val="28"/>
          <w:szCs w:val="28"/>
          <w:lang w:val="en-US"/>
        </w:rPr>
        <w:t xml:space="preserve">0.912281   </w:t>
      </w:r>
      <w:r w:rsidRPr="00F66DB7">
        <w:rPr>
          <w:rFonts w:ascii="Times New Roman" w:hAnsi="Times New Roman" w:cs="Times New Roman"/>
          <w:sz w:val="28"/>
          <w:szCs w:val="28"/>
          <w:lang w:val="en-US"/>
        </w:rPr>
        <w:tab/>
        <w:t xml:space="preserve">0.955882  </w:t>
      </w:r>
      <w:r w:rsidRPr="00F66DB7">
        <w:rPr>
          <w:rFonts w:ascii="Times New Roman" w:hAnsi="Times New Roman" w:cs="Times New Roman"/>
          <w:sz w:val="28"/>
          <w:szCs w:val="28"/>
          <w:lang w:val="en-US"/>
        </w:rPr>
        <w:tab/>
        <w:t xml:space="preserve">0.928571  </w:t>
      </w:r>
      <w:r w:rsidRPr="00F66DB7">
        <w:rPr>
          <w:rFonts w:ascii="Times New Roman" w:hAnsi="Times New Roman" w:cs="Times New Roman"/>
          <w:sz w:val="28"/>
          <w:szCs w:val="28"/>
          <w:lang w:val="en-US"/>
        </w:rPr>
        <w:tab/>
        <w:t>0.915675</w:t>
      </w:r>
      <w:r w:rsidRPr="00F66DB7">
        <w:rPr>
          <w:rFonts w:ascii="Times New Roman" w:hAnsi="Times New Roman" w:cs="Times New Roman"/>
          <w:sz w:val="28"/>
          <w:szCs w:val="28"/>
          <w:lang w:val="en-US"/>
        </w:rPr>
        <w:br/>
        <w:t xml:space="preserve">2            SVM </w:t>
      </w:r>
      <w:r w:rsidRPr="00F66DB7">
        <w:rPr>
          <w:rFonts w:ascii="Times New Roman" w:hAnsi="Times New Roman" w:cs="Times New Roman"/>
          <w:sz w:val="28"/>
          <w:szCs w:val="28"/>
          <w:lang w:val="en-US"/>
        </w:rPr>
        <w:tab/>
      </w:r>
      <w:r w:rsidRPr="00F66DB7">
        <w:rPr>
          <w:rFonts w:ascii="Times New Roman" w:hAnsi="Times New Roman" w:cs="Times New Roman"/>
          <w:sz w:val="28"/>
          <w:szCs w:val="28"/>
          <w:lang w:val="en-US"/>
        </w:rPr>
        <w:tab/>
        <w:t xml:space="preserve">0.982456   </w:t>
      </w:r>
      <w:r w:rsidRPr="00F66DB7">
        <w:rPr>
          <w:rFonts w:ascii="Times New Roman" w:hAnsi="Times New Roman" w:cs="Times New Roman"/>
          <w:sz w:val="28"/>
          <w:szCs w:val="28"/>
          <w:lang w:val="en-US"/>
        </w:rPr>
        <w:tab/>
        <w:t xml:space="preserve">0.986111  </w:t>
      </w:r>
      <w:r w:rsidRPr="00F66DB7">
        <w:rPr>
          <w:rFonts w:ascii="Times New Roman" w:hAnsi="Times New Roman" w:cs="Times New Roman"/>
          <w:sz w:val="28"/>
          <w:szCs w:val="28"/>
          <w:lang w:val="en-US"/>
        </w:rPr>
        <w:tab/>
        <w:t xml:space="preserve">0.986111  </w:t>
      </w:r>
      <w:r w:rsidRPr="00F66DB7">
        <w:rPr>
          <w:rFonts w:ascii="Times New Roman" w:hAnsi="Times New Roman" w:cs="Times New Roman"/>
          <w:sz w:val="28"/>
          <w:szCs w:val="28"/>
          <w:lang w:val="en-US"/>
        </w:rPr>
        <w:tab/>
        <w:t>0.995040</w:t>
      </w:r>
      <w:r w:rsidRPr="00F66DB7">
        <w:rPr>
          <w:rFonts w:ascii="Times New Roman" w:hAnsi="Times New Roman" w:cs="Times New Roman"/>
          <w:sz w:val="28"/>
          <w:szCs w:val="28"/>
          <w:lang w:val="en-US"/>
        </w:rPr>
        <w:br/>
        <w:t xml:space="preserve">3     Naive Bayes </w:t>
      </w:r>
      <w:r w:rsidRPr="00F66DB7">
        <w:rPr>
          <w:rFonts w:ascii="Times New Roman" w:hAnsi="Times New Roman" w:cs="Times New Roman"/>
          <w:sz w:val="28"/>
          <w:szCs w:val="28"/>
          <w:lang w:val="en-US"/>
        </w:rPr>
        <w:tab/>
        <w:t xml:space="preserve"> </w:t>
      </w:r>
      <w:r>
        <w:rPr>
          <w:rFonts w:ascii="Times New Roman" w:hAnsi="Times New Roman" w:cs="Times New Roman"/>
          <w:sz w:val="28"/>
          <w:szCs w:val="28"/>
          <w:lang w:val="en-US"/>
        </w:rPr>
        <w:tab/>
      </w:r>
      <w:r w:rsidRPr="00F66DB7">
        <w:rPr>
          <w:rFonts w:ascii="Times New Roman" w:hAnsi="Times New Roman" w:cs="Times New Roman"/>
          <w:sz w:val="28"/>
          <w:szCs w:val="28"/>
          <w:lang w:val="en-US"/>
        </w:rPr>
        <w:t xml:space="preserve">0.929825   </w:t>
      </w:r>
      <w:r w:rsidRPr="00F66DB7">
        <w:rPr>
          <w:rFonts w:ascii="Times New Roman" w:hAnsi="Times New Roman" w:cs="Times New Roman"/>
          <w:sz w:val="28"/>
          <w:szCs w:val="28"/>
          <w:lang w:val="en-US"/>
        </w:rPr>
        <w:tab/>
        <w:t xml:space="preserve">0.944444  </w:t>
      </w:r>
      <w:r w:rsidRPr="00F66DB7">
        <w:rPr>
          <w:rFonts w:ascii="Times New Roman" w:hAnsi="Times New Roman" w:cs="Times New Roman"/>
          <w:sz w:val="28"/>
          <w:szCs w:val="28"/>
          <w:lang w:val="en-US"/>
        </w:rPr>
        <w:tab/>
        <w:t xml:space="preserve">0.944444  </w:t>
      </w:r>
      <w:r w:rsidRPr="00F66DB7">
        <w:rPr>
          <w:rFonts w:ascii="Times New Roman" w:hAnsi="Times New Roman" w:cs="Times New Roman"/>
          <w:sz w:val="28"/>
          <w:szCs w:val="28"/>
          <w:lang w:val="en-US"/>
        </w:rPr>
        <w:tab/>
        <w:t>0.986772</w:t>
      </w:r>
      <w:r w:rsidRPr="00F66DB7">
        <w:rPr>
          <w:rFonts w:ascii="Times New Roman" w:hAnsi="Times New Roman" w:cs="Times New Roman"/>
          <w:sz w:val="28"/>
          <w:szCs w:val="28"/>
          <w:lang w:val="en-US"/>
        </w:rPr>
        <w:br/>
        <w:t xml:space="preserve">4            KNN </w:t>
      </w:r>
      <w:r w:rsidRPr="00F66DB7">
        <w:rPr>
          <w:rFonts w:ascii="Times New Roman" w:hAnsi="Times New Roman" w:cs="Times New Roman"/>
          <w:sz w:val="28"/>
          <w:szCs w:val="28"/>
          <w:lang w:val="en-US"/>
        </w:rPr>
        <w:tab/>
      </w:r>
      <w:r w:rsidRPr="00F66DB7">
        <w:rPr>
          <w:rFonts w:ascii="Times New Roman" w:hAnsi="Times New Roman" w:cs="Times New Roman"/>
          <w:sz w:val="28"/>
          <w:szCs w:val="28"/>
          <w:lang w:val="en-US"/>
        </w:rPr>
        <w:tab/>
        <w:t xml:space="preserve">0.956140   </w:t>
      </w:r>
      <w:r w:rsidRPr="00F66DB7">
        <w:rPr>
          <w:rFonts w:ascii="Times New Roman" w:hAnsi="Times New Roman" w:cs="Times New Roman"/>
          <w:sz w:val="28"/>
          <w:szCs w:val="28"/>
          <w:lang w:val="en-US"/>
        </w:rPr>
        <w:tab/>
        <w:t xml:space="preserve">0.958904  </w:t>
      </w:r>
      <w:r w:rsidRPr="00F66DB7">
        <w:rPr>
          <w:rFonts w:ascii="Times New Roman" w:hAnsi="Times New Roman" w:cs="Times New Roman"/>
          <w:sz w:val="28"/>
          <w:szCs w:val="28"/>
          <w:lang w:val="en-US"/>
        </w:rPr>
        <w:tab/>
        <w:t xml:space="preserve">0.965517  </w:t>
      </w:r>
      <w:r w:rsidRPr="00F66DB7">
        <w:rPr>
          <w:rFonts w:ascii="Times New Roman" w:hAnsi="Times New Roman" w:cs="Times New Roman"/>
          <w:sz w:val="28"/>
          <w:szCs w:val="28"/>
          <w:lang w:val="en-US"/>
        </w:rPr>
        <w:tab/>
        <w:t>0.978836</w:t>
      </w:r>
      <w:bookmarkEnd w:id="30"/>
    </w:p>
    <w:p w14:paraId="688199B2" w14:textId="77777777" w:rsidR="00F66DB7" w:rsidRDefault="00F66DB7" w:rsidP="00F66DB7">
      <w:pPr>
        <w:rPr>
          <w:rFonts w:ascii="Consolas" w:hAnsi="Consolas" w:cs="Times New Roman"/>
          <w:b/>
          <w:lang w:val="en-US"/>
        </w:rPr>
      </w:pPr>
      <w:bookmarkStart w:id="31" w:name="X9521628a8dc22625714036da48ec240c4adbd43"/>
    </w:p>
    <w:p w14:paraId="70862E18" w14:textId="77777777" w:rsidR="00F66DB7" w:rsidRDefault="00F66DB7" w:rsidP="00F66DB7">
      <w:pPr>
        <w:rPr>
          <w:rFonts w:ascii="Consolas" w:hAnsi="Consolas" w:cs="Times New Roman"/>
          <w:b/>
          <w:lang w:val="en-US"/>
        </w:rPr>
      </w:pPr>
    </w:p>
    <w:p w14:paraId="1E0F93D6" w14:textId="77777777" w:rsidR="00F66DB7" w:rsidRDefault="00F66DB7" w:rsidP="00F66DB7">
      <w:pPr>
        <w:rPr>
          <w:rFonts w:ascii="Consolas" w:hAnsi="Consolas" w:cs="Times New Roman"/>
          <w:b/>
          <w:lang w:val="en-US"/>
        </w:rPr>
      </w:pPr>
    </w:p>
    <w:p w14:paraId="6985AD6A" w14:textId="77777777" w:rsidR="00F66DB7" w:rsidRDefault="00F66DB7" w:rsidP="00F66DB7">
      <w:pPr>
        <w:rPr>
          <w:rFonts w:ascii="Consolas" w:hAnsi="Consolas" w:cs="Times New Roman"/>
          <w:b/>
          <w:lang w:val="en-US"/>
        </w:rPr>
      </w:pPr>
    </w:p>
    <w:p w14:paraId="59818213" w14:textId="77777777" w:rsidR="00F66DB7" w:rsidRDefault="00F66DB7" w:rsidP="00F66DB7">
      <w:pPr>
        <w:rPr>
          <w:rFonts w:ascii="Consolas" w:hAnsi="Consolas" w:cs="Times New Roman"/>
          <w:b/>
          <w:lang w:val="en-US"/>
        </w:rPr>
      </w:pPr>
    </w:p>
    <w:p w14:paraId="29B4FB5F" w14:textId="77777777" w:rsidR="00F66DB7" w:rsidRDefault="00F66DB7" w:rsidP="00F66DB7">
      <w:pPr>
        <w:rPr>
          <w:rFonts w:ascii="Consolas" w:hAnsi="Consolas" w:cs="Times New Roman"/>
          <w:b/>
          <w:lang w:val="en-US"/>
        </w:rPr>
      </w:pPr>
    </w:p>
    <w:p w14:paraId="1AA03F3E" w14:textId="77777777" w:rsidR="00F66DB7" w:rsidRDefault="00F66DB7" w:rsidP="00F66DB7">
      <w:pPr>
        <w:rPr>
          <w:rFonts w:ascii="Consolas" w:hAnsi="Consolas" w:cs="Times New Roman"/>
          <w:b/>
          <w:lang w:val="en-US"/>
        </w:rPr>
      </w:pPr>
    </w:p>
    <w:p w14:paraId="4844F0F9" w14:textId="77777777" w:rsidR="00F66DB7" w:rsidRDefault="00F66DB7" w:rsidP="00F66DB7">
      <w:pPr>
        <w:rPr>
          <w:rFonts w:ascii="Consolas" w:hAnsi="Consolas" w:cs="Times New Roman"/>
          <w:b/>
          <w:lang w:val="en-US"/>
        </w:rPr>
      </w:pPr>
    </w:p>
    <w:p w14:paraId="6AA8C0F1" w14:textId="1FB39AC3" w:rsidR="00F66DB7" w:rsidRPr="00F66DB7" w:rsidRDefault="00F66DB7" w:rsidP="00F66DB7">
      <w:pPr>
        <w:rPr>
          <w:rFonts w:ascii="Consolas" w:hAnsi="Consolas" w:cs="Times New Roman"/>
          <w:lang w:val="en-US"/>
        </w:rPr>
      </w:pPr>
      <w:r w:rsidRPr="00F66DB7">
        <w:rPr>
          <w:rFonts w:ascii="Consolas" w:hAnsi="Consolas" w:cs="Times New Roman"/>
          <w:b/>
          <w:lang w:val="en-US"/>
        </w:rPr>
        <w:lastRenderedPageBreak/>
        <w:t>import</w:t>
      </w:r>
      <w:r w:rsidRPr="00F66DB7">
        <w:rPr>
          <w:rFonts w:ascii="Consolas" w:hAnsi="Consolas" w:cs="Times New Roman"/>
          <w:lang w:val="en-US"/>
        </w:rPr>
        <w:t xml:space="preserve"> </w:t>
      </w:r>
      <w:proofErr w:type="spellStart"/>
      <w:r w:rsidRPr="00F66DB7">
        <w:rPr>
          <w:rFonts w:ascii="Consolas" w:hAnsi="Consolas" w:cs="Times New Roman"/>
          <w:lang w:val="en-US"/>
        </w:rPr>
        <w:t>numpy</w:t>
      </w:r>
      <w:proofErr w:type="spellEnd"/>
      <w:r w:rsidRPr="00F66DB7">
        <w:rPr>
          <w:rFonts w:ascii="Consolas" w:hAnsi="Consolas" w:cs="Times New Roman"/>
          <w:lang w:val="en-US"/>
        </w:rPr>
        <w:t xml:space="preserve"> </w:t>
      </w:r>
      <w:r w:rsidRPr="00F66DB7">
        <w:rPr>
          <w:rFonts w:ascii="Consolas" w:hAnsi="Consolas" w:cs="Times New Roman"/>
          <w:b/>
          <w:lang w:val="en-US"/>
        </w:rPr>
        <w:t>as</w:t>
      </w:r>
      <w:r w:rsidRPr="00F66DB7">
        <w:rPr>
          <w:rFonts w:ascii="Consolas" w:hAnsi="Consolas" w:cs="Times New Roman"/>
          <w:lang w:val="en-US"/>
        </w:rPr>
        <w:t xml:space="preserve"> np</w:t>
      </w:r>
      <w:r w:rsidRPr="00F66DB7">
        <w:rPr>
          <w:rFonts w:ascii="Consolas" w:hAnsi="Consolas" w:cs="Times New Roman"/>
          <w:lang w:val="en-US"/>
        </w:rPr>
        <w:br/>
      </w:r>
      <w:r w:rsidRPr="00F66DB7">
        <w:rPr>
          <w:rFonts w:ascii="Consolas" w:hAnsi="Consolas" w:cs="Times New Roman"/>
          <w:b/>
          <w:lang w:val="en-US"/>
        </w:rPr>
        <w:t>import</w:t>
      </w:r>
      <w:r w:rsidRPr="00F66DB7">
        <w:rPr>
          <w:rFonts w:ascii="Consolas" w:hAnsi="Consolas" w:cs="Times New Roman"/>
          <w:lang w:val="en-US"/>
        </w:rPr>
        <w:t xml:space="preserve"> </w:t>
      </w:r>
      <w:proofErr w:type="spellStart"/>
      <w:r w:rsidRPr="00F66DB7">
        <w:rPr>
          <w:rFonts w:ascii="Consolas" w:hAnsi="Consolas" w:cs="Times New Roman"/>
          <w:lang w:val="en-US"/>
        </w:rPr>
        <w:t>matplotlib.pyplot</w:t>
      </w:r>
      <w:proofErr w:type="spellEnd"/>
      <w:r w:rsidRPr="00F66DB7">
        <w:rPr>
          <w:rFonts w:ascii="Consolas" w:hAnsi="Consolas" w:cs="Times New Roman"/>
          <w:lang w:val="en-US"/>
        </w:rPr>
        <w:t xml:space="preserve"> </w:t>
      </w:r>
      <w:r w:rsidRPr="00F66DB7">
        <w:rPr>
          <w:rFonts w:ascii="Consolas" w:hAnsi="Consolas" w:cs="Times New Roman"/>
          <w:b/>
          <w:lang w:val="en-US"/>
        </w:rPr>
        <w:t>as</w:t>
      </w:r>
      <w:r w:rsidRPr="00F66DB7">
        <w:rPr>
          <w:rFonts w:ascii="Consolas" w:hAnsi="Consolas" w:cs="Times New Roman"/>
          <w:lang w:val="en-US"/>
        </w:rPr>
        <w:t xml:space="preserve"> </w:t>
      </w:r>
      <w:proofErr w:type="spellStart"/>
      <w:r w:rsidRPr="00F66DB7">
        <w:rPr>
          <w:rFonts w:ascii="Consolas" w:hAnsi="Consolas" w:cs="Times New Roman"/>
          <w:lang w:val="en-US"/>
        </w:rPr>
        <w:t>plt</w:t>
      </w:r>
      <w:proofErr w:type="spellEnd"/>
      <w:r w:rsidRPr="00F66DB7">
        <w:rPr>
          <w:rFonts w:ascii="Consolas" w:hAnsi="Consolas" w:cs="Times New Roman"/>
          <w:lang w:val="en-US"/>
        </w:rPr>
        <w:br/>
      </w:r>
      <w:r w:rsidRPr="00F66DB7">
        <w:rPr>
          <w:rFonts w:ascii="Consolas" w:hAnsi="Consolas" w:cs="Times New Roman"/>
          <w:lang w:val="en-US"/>
        </w:rPr>
        <w:br/>
        <w:t>metrics = ["Accuracy", "Precision", "F1 Score", "ROC-AUC"]</w:t>
      </w:r>
      <w:r w:rsidRPr="00F66DB7">
        <w:rPr>
          <w:rFonts w:ascii="Consolas" w:hAnsi="Consolas" w:cs="Times New Roman"/>
          <w:lang w:val="en-US"/>
        </w:rPr>
        <w:br/>
        <w:t xml:space="preserve">x = </w:t>
      </w:r>
      <w:proofErr w:type="spellStart"/>
      <w:r w:rsidRPr="00F66DB7">
        <w:rPr>
          <w:rFonts w:ascii="Consolas" w:hAnsi="Consolas" w:cs="Times New Roman"/>
          <w:lang w:val="en-US"/>
        </w:rPr>
        <w:t>np.arange</w:t>
      </w:r>
      <w:proofErr w:type="spellEnd"/>
      <w:r w:rsidRPr="00F66DB7">
        <w:rPr>
          <w:rFonts w:ascii="Consolas" w:hAnsi="Consolas" w:cs="Times New Roman"/>
          <w:lang w:val="en-US"/>
        </w:rPr>
        <w:t>(</w:t>
      </w:r>
      <w:proofErr w:type="spellStart"/>
      <w:r w:rsidRPr="00F66DB7">
        <w:rPr>
          <w:rFonts w:ascii="Consolas" w:hAnsi="Consolas" w:cs="Times New Roman"/>
          <w:lang w:val="en-US"/>
        </w:rPr>
        <w:t>len</w:t>
      </w:r>
      <w:proofErr w:type="spellEnd"/>
      <w:r w:rsidRPr="00F66DB7">
        <w:rPr>
          <w:rFonts w:ascii="Consolas" w:hAnsi="Consolas" w:cs="Times New Roman"/>
          <w:lang w:val="en-US"/>
        </w:rPr>
        <w:t>(</w:t>
      </w:r>
      <w:proofErr w:type="spellStart"/>
      <w:r w:rsidRPr="00F66DB7">
        <w:rPr>
          <w:rFonts w:ascii="Consolas" w:hAnsi="Consolas" w:cs="Times New Roman"/>
          <w:lang w:val="en-US"/>
        </w:rPr>
        <w:t>results_df</w:t>
      </w:r>
      <w:proofErr w:type="spellEnd"/>
      <w:r w:rsidRPr="00F66DB7">
        <w:rPr>
          <w:rFonts w:ascii="Consolas" w:hAnsi="Consolas" w:cs="Times New Roman"/>
          <w:lang w:val="en-US"/>
        </w:rPr>
        <w:t>["Model"]))</w:t>
      </w:r>
      <w:r w:rsidRPr="00F66DB7">
        <w:rPr>
          <w:rFonts w:ascii="Consolas" w:hAnsi="Consolas" w:cs="Times New Roman"/>
          <w:lang w:val="en-US"/>
        </w:rPr>
        <w:br/>
        <w:t>width = 0.2</w:t>
      </w:r>
      <w:r w:rsidRPr="00F66DB7">
        <w:rPr>
          <w:rFonts w:ascii="Consolas" w:hAnsi="Consolas" w:cs="Times New Roman"/>
          <w:lang w:val="en-US"/>
        </w:rPr>
        <w:br/>
      </w:r>
      <w:r w:rsidRPr="00F66DB7">
        <w:rPr>
          <w:rFonts w:ascii="Consolas" w:hAnsi="Consolas" w:cs="Times New Roman"/>
          <w:lang w:val="en-US"/>
        </w:rPr>
        <w:br/>
      </w:r>
      <w:proofErr w:type="spellStart"/>
      <w:r w:rsidRPr="00F66DB7">
        <w:rPr>
          <w:rFonts w:ascii="Consolas" w:hAnsi="Consolas" w:cs="Times New Roman"/>
          <w:lang w:val="en-US"/>
        </w:rPr>
        <w:t>plt.figure</w:t>
      </w:r>
      <w:proofErr w:type="spellEnd"/>
      <w:r w:rsidRPr="00F66DB7">
        <w:rPr>
          <w:rFonts w:ascii="Consolas" w:hAnsi="Consolas" w:cs="Times New Roman"/>
          <w:lang w:val="en-US"/>
        </w:rPr>
        <w:t>(</w:t>
      </w:r>
      <w:proofErr w:type="spellStart"/>
      <w:r w:rsidRPr="00F66DB7">
        <w:rPr>
          <w:rFonts w:ascii="Consolas" w:hAnsi="Consolas" w:cs="Times New Roman"/>
          <w:lang w:val="en-US"/>
        </w:rPr>
        <w:t>figsize</w:t>
      </w:r>
      <w:proofErr w:type="spellEnd"/>
      <w:r w:rsidRPr="00F66DB7">
        <w:rPr>
          <w:rFonts w:ascii="Consolas" w:hAnsi="Consolas" w:cs="Times New Roman"/>
          <w:lang w:val="en-US"/>
        </w:rPr>
        <w:t>=(10,6))</w:t>
      </w:r>
      <w:r w:rsidRPr="00F66DB7">
        <w:rPr>
          <w:rFonts w:ascii="Consolas" w:hAnsi="Consolas" w:cs="Times New Roman"/>
          <w:lang w:val="en-US"/>
        </w:rPr>
        <w:br/>
      </w:r>
      <w:r w:rsidRPr="00F66DB7">
        <w:rPr>
          <w:rFonts w:ascii="Consolas" w:hAnsi="Consolas" w:cs="Times New Roman"/>
          <w:lang w:val="en-US"/>
        </w:rPr>
        <w:br/>
      </w:r>
      <w:r w:rsidRPr="00F66DB7">
        <w:rPr>
          <w:rFonts w:ascii="Consolas" w:hAnsi="Consolas" w:cs="Times New Roman"/>
          <w:b/>
          <w:lang w:val="en-US"/>
        </w:rPr>
        <w:t>for</w:t>
      </w:r>
      <w:r w:rsidRPr="00F66DB7">
        <w:rPr>
          <w:rFonts w:ascii="Consolas" w:hAnsi="Consolas" w:cs="Times New Roman"/>
          <w:lang w:val="en-US"/>
        </w:rPr>
        <w:t xml:space="preserve"> </w:t>
      </w:r>
      <w:proofErr w:type="spellStart"/>
      <w:r w:rsidRPr="00F66DB7">
        <w:rPr>
          <w:rFonts w:ascii="Consolas" w:hAnsi="Consolas" w:cs="Times New Roman"/>
          <w:lang w:val="en-US"/>
        </w:rPr>
        <w:t>i</w:t>
      </w:r>
      <w:proofErr w:type="spellEnd"/>
      <w:r w:rsidRPr="00F66DB7">
        <w:rPr>
          <w:rFonts w:ascii="Consolas" w:hAnsi="Consolas" w:cs="Times New Roman"/>
          <w:lang w:val="en-US"/>
        </w:rPr>
        <w:t xml:space="preserve">, metric </w:t>
      </w:r>
      <w:r w:rsidRPr="00F66DB7">
        <w:rPr>
          <w:rFonts w:ascii="Consolas" w:hAnsi="Consolas" w:cs="Times New Roman"/>
          <w:b/>
          <w:lang w:val="en-US"/>
        </w:rPr>
        <w:t>in</w:t>
      </w:r>
      <w:r w:rsidRPr="00F66DB7">
        <w:rPr>
          <w:rFonts w:ascii="Consolas" w:hAnsi="Consolas" w:cs="Times New Roman"/>
          <w:lang w:val="en-US"/>
        </w:rPr>
        <w:t xml:space="preserve"> enumerate(metrics):</w:t>
      </w:r>
      <w:r w:rsidRPr="00F66DB7">
        <w:rPr>
          <w:rFonts w:ascii="Consolas" w:hAnsi="Consolas" w:cs="Times New Roman"/>
          <w:lang w:val="en-US"/>
        </w:rPr>
        <w:br/>
        <w:t xml:space="preserve">    </w:t>
      </w:r>
      <w:proofErr w:type="spellStart"/>
      <w:r w:rsidRPr="00F66DB7">
        <w:rPr>
          <w:rFonts w:ascii="Consolas" w:hAnsi="Consolas" w:cs="Times New Roman"/>
          <w:lang w:val="en-US"/>
        </w:rPr>
        <w:t>plt.bar</w:t>
      </w:r>
      <w:proofErr w:type="spellEnd"/>
      <w:r w:rsidRPr="00F66DB7">
        <w:rPr>
          <w:rFonts w:ascii="Consolas" w:hAnsi="Consolas" w:cs="Times New Roman"/>
          <w:lang w:val="en-US"/>
        </w:rPr>
        <w:t xml:space="preserve">(x + </w:t>
      </w:r>
      <w:proofErr w:type="spellStart"/>
      <w:r w:rsidRPr="00F66DB7">
        <w:rPr>
          <w:rFonts w:ascii="Consolas" w:hAnsi="Consolas" w:cs="Times New Roman"/>
          <w:lang w:val="en-US"/>
        </w:rPr>
        <w:t>i</w:t>
      </w:r>
      <w:proofErr w:type="spellEnd"/>
      <w:r w:rsidRPr="00F66DB7">
        <w:rPr>
          <w:rFonts w:ascii="Consolas" w:hAnsi="Consolas" w:cs="Times New Roman"/>
          <w:lang w:val="en-US"/>
        </w:rPr>
        <w:t xml:space="preserve">*width, </w:t>
      </w:r>
      <w:proofErr w:type="spellStart"/>
      <w:r w:rsidRPr="00F66DB7">
        <w:rPr>
          <w:rFonts w:ascii="Consolas" w:hAnsi="Consolas" w:cs="Times New Roman"/>
          <w:lang w:val="en-US"/>
        </w:rPr>
        <w:t>results_df</w:t>
      </w:r>
      <w:proofErr w:type="spellEnd"/>
      <w:r w:rsidRPr="00F66DB7">
        <w:rPr>
          <w:rFonts w:ascii="Consolas" w:hAnsi="Consolas" w:cs="Times New Roman"/>
          <w:lang w:val="en-US"/>
        </w:rPr>
        <w:t>[metric], width, label=metric)</w:t>
      </w:r>
      <w:r w:rsidRPr="00F66DB7">
        <w:rPr>
          <w:rFonts w:ascii="Consolas" w:hAnsi="Consolas" w:cs="Times New Roman"/>
          <w:lang w:val="en-US"/>
        </w:rPr>
        <w:br/>
      </w:r>
      <w:r w:rsidRPr="00F66DB7">
        <w:rPr>
          <w:rFonts w:ascii="Consolas" w:hAnsi="Consolas" w:cs="Times New Roman"/>
          <w:lang w:val="en-US"/>
        </w:rPr>
        <w:br/>
      </w:r>
      <w:proofErr w:type="spellStart"/>
      <w:r w:rsidRPr="00F66DB7">
        <w:rPr>
          <w:rFonts w:ascii="Consolas" w:hAnsi="Consolas" w:cs="Times New Roman"/>
          <w:lang w:val="en-US"/>
        </w:rPr>
        <w:t>plt.xticks</w:t>
      </w:r>
      <w:proofErr w:type="spellEnd"/>
      <w:r w:rsidRPr="00F66DB7">
        <w:rPr>
          <w:rFonts w:ascii="Consolas" w:hAnsi="Consolas" w:cs="Times New Roman"/>
          <w:lang w:val="en-US"/>
        </w:rPr>
        <w:t xml:space="preserve">(x + width*1.5, </w:t>
      </w:r>
      <w:proofErr w:type="spellStart"/>
      <w:r w:rsidRPr="00F66DB7">
        <w:rPr>
          <w:rFonts w:ascii="Consolas" w:hAnsi="Consolas" w:cs="Times New Roman"/>
          <w:lang w:val="en-US"/>
        </w:rPr>
        <w:t>results_df</w:t>
      </w:r>
      <w:proofErr w:type="spellEnd"/>
      <w:r w:rsidRPr="00F66DB7">
        <w:rPr>
          <w:rFonts w:ascii="Consolas" w:hAnsi="Consolas" w:cs="Times New Roman"/>
          <w:lang w:val="en-US"/>
        </w:rPr>
        <w:t>["Model"], rotation=45)</w:t>
      </w:r>
      <w:r w:rsidRPr="00F66DB7">
        <w:rPr>
          <w:rFonts w:ascii="Consolas" w:hAnsi="Consolas" w:cs="Times New Roman"/>
          <w:lang w:val="en-US"/>
        </w:rPr>
        <w:br/>
      </w:r>
      <w:proofErr w:type="spellStart"/>
      <w:r w:rsidRPr="00F66DB7">
        <w:rPr>
          <w:rFonts w:ascii="Consolas" w:hAnsi="Consolas" w:cs="Times New Roman"/>
          <w:lang w:val="en-US"/>
        </w:rPr>
        <w:t>plt.ylabel</w:t>
      </w:r>
      <w:proofErr w:type="spellEnd"/>
      <w:r w:rsidRPr="00F66DB7">
        <w:rPr>
          <w:rFonts w:ascii="Consolas" w:hAnsi="Consolas" w:cs="Times New Roman"/>
          <w:lang w:val="en-US"/>
        </w:rPr>
        <w:t>("Score")</w:t>
      </w:r>
      <w:r w:rsidRPr="00F66DB7">
        <w:rPr>
          <w:rFonts w:ascii="Consolas" w:hAnsi="Consolas" w:cs="Times New Roman"/>
          <w:lang w:val="en-US"/>
        </w:rPr>
        <w:br/>
      </w:r>
      <w:proofErr w:type="spellStart"/>
      <w:r w:rsidRPr="00F66DB7">
        <w:rPr>
          <w:rFonts w:ascii="Consolas" w:hAnsi="Consolas" w:cs="Times New Roman"/>
          <w:lang w:val="en-US"/>
        </w:rPr>
        <w:t>plt.title</w:t>
      </w:r>
      <w:proofErr w:type="spellEnd"/>
      <w:r w:rsidRPr="00F66DB7">
        <w:rPr>
          <w:rFonts w:ascii="Consolas" w:hAnsi="Consolas" w:cs="Times New Roman"/>
          <w:lang w:val="en-US"/>
        </w:rPr>
        <w:t>("Baseline Model Performance Comparison")</w:t>
      </w:r>
      <w:r w:rsidRPr="00F66DB7">
        <w:rPr>
          <w:rFonts w:ascii="Consolas" w:hAnsi="Consolas" w:cs="Times New Roman"/>
          <w:lang w:val="en-US"/>
        </w:rPr>
        <w:br/>
      </w:r>
      <w:proofErr w:type="spellStart"/>
      <w:r w:rsidRPr="00F66DB7">
        <w:rPr>
          <w:rFonts w:ascii="Consolas" w:hAnsi="Consolas" w:cs="Times New Roman"/>
          <w:lang w:val="en-US"/>
        </w:rPr>
        <w:t>plt.legend</w:t>
      </w:r>
      <w:proofErr w:type="spellEnd"/>
      <w:r w:rsidRPr="00F66DB7">
        <w:rPr>
          <w:rFonts w:ascii="Consolas" w:hAnsi="Consolas" w:cs="Times New Roman"/>
          <w:lang w:val="en-US"/>
        </w:rPr>
        <w:t>()</w:t>
      </w:r>
      <w:r w:rsidRPr="00F66DB7">
        <w:rPr>
          <w:rFonts w:ascii="Consolas" w:hAnsi="Consolas" w:cs="Times New Roman"/>
          <w:lang w:val="en-US"/>
        </w:rPr>
        <w:br/>
      </w:r>
      <w:proofErr w:type="spellStart"/>
      <w:r w:rsidRPr="00F66DB7">
        <w:rPr>
          <w:rFonts w:ascii="Consolas" w:hAnsi="Consolas" w:cs="Times New Roman"/>
          <w:lang w:val="en-US"/>
        </w:rPr>
        <w:t>plt.tight_layout</w:t>
      </w:r>
      <w:proofErr w:type="spellEnd"/>
      <w:r w:rsidRPr="00F66DB7">
        <w:rPr>
          <w:rFonts w:ascii="Consolas" w:hAnsi="Consolas" w:cs="Times New Roman"/>
          <w:lang w:val="en-US"/>
        </w:rPr>
        <w:t>()</w:t>
      </w:r>
      <w:r w:rsidRPr="00F66DB7">
        <w:rPr>
          <w:rFonts w:ascii="Consolas" w:hAnsi="Consolas" w:cs="Times New Roman"/>
          <w:lang w:val="en-US"/>
        </w:rPr>
        <w:br/>
      </w:r>
      <w:proofErr w:type="spellStart"/>
      <w:r w:rsidRPr="00F66DB7">
        <w:rPr>
          <w:rFonts w:ascii="Consolas" w:hAnsi="Consolas" w:cs="Times New Roman"/>
          <w:lang w:val="en-US"/>
        </w:rPr>
        <w:t>plt.show</w:t>
      </w:r>
      <w:proofErr w:type="spellEnd"/>
      <w:r w:rsidRPr="00F66DB7">
        <w:rPr>
          <w:rFonts w:ascii="Consolas" w:hAnsi="Consolas" w:cs="Times New Roman"/>
          <w:lang w:val="en-US"/>
        </w:rPr>
        <w:t>()</w:t>
      </w:r>
    </w:p>
    <w:p w14:paraId="66FEC6F9" w14:textId="37F580B6" w:rsidR="00F66DB7" w:rsidRPr="00F66DB7" w:rsidRDefault="00F66DB7" w:rsidP="00F66DB7">
      <w:pPr>
        <w:rPr>
          <w:rFonts w:ascii="Times New Roman" w:hAnsi="Times New Roman" w:cs="Times New Roman"/>
          <w:lang w:val="en-US"/>
        </w:rPr>
      </w:pPr>
      <w:r w:rsidRPr="00F66DB7">
        <w:rPr>
          <w:rFonts w:ascii="Times New Roman" w:hAnsi="Times New Roman" w:cs="Times New Roman"/>
          <w:noProof/>
          <w:lang w:val="en-US"/>
        </w:rPr>
        <w:drawing>
          <wp:inline distT="0" distB="0" distL="0" distR="0" wp14:anchorId="599EC99B" wp14:editId="12D607CA">
            <wp:extent cx="5334000" cy="3177540"/>
            <wp:effectExtent l="0" t="0" r="0" b="0"/>
            <wp:docPr id="50741697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34000" cy="3177540"/>
                    </a:xfrm>
                    <a:prstGeom prst="rect">
                      <a:avLst/>
                    </a:prstGeom>
                    <a:solidFill>
                      <a:srgbClr val="FFFFFF"/>
                    </a:solidFill>
                    <a:ln>
                      <a:noFill/>
                    </a:ln>
                  </pic:spPr>
                </pic:pic>
              </a:graphicData>
            </a:graphic>
          </wp:inline>
        </w:drawing>
      </w:r>
      <w:bookmarkEnd w:id="31"/>
    </w:p>
    <w:p w14:paraId="6CAA6575" w14:textId="77777777" w:rsidR="00F66DB7" w:rsidRDefault="00F66DB7" w:rsidP="00F66DB7">
      <w:pPr>
        <w:rPr>
          <w:rFonts w:ascii="Consolas" w:hAnsi="Consolas" w:cs="Times New Roman"/>
          <w:lang w:val="en-US"/>
        </w:rPr>
      </w:pPr>
      <w:bookmarkStart w:id="32" w:name="Xcc06e9507450e989d8f3822e6a64291338024f1"/>
    </w:p>
    <w:p w14:paraId="57242E19" w14:textId="13DBA735" w:rsidR="00F66DB7" w:rsidRPr="00F66DB7" w:rsidRDefault="00F66DB7" w:rsidP="00F66DB7">
      <w:pPr>
        <w:rPr>
          <w:rFonts w:ascii="Consolas" w:hAnsi="Consolas" w:cs="Times New Roman"/>
          <w:lang w:val="en-US"/>
        </w:rPr>
      </w:pPr>
      <w:proofErr w:type="spellStart"/>
      <w:r w:rsidRPr="00F66DB7">
        <w:rPr>
          <w:rFonts w:ascii="Consolas" w:hAnsi="Consolas" w:cs="Times New Roman"/>
          <w:lang w:val="en-US"/>
        </w:rPr>
        <w:t>results_df.to_csv</w:t>
      </w:r>
      <w:proofErr w:type="spellEnd"/>
      <w:r w:rsidRPr="00F66DB7">
        <w:rPr>
          <w:rFonts w:ascii="Consolas" w:hAnsi="Consolas" w:cs="Times New Roman"/>
          <w:lang w:val="en-US"/>
        </w:rPr>
        <w:t>(</w:t>
      </w:r>
      <w:proofErr w:type="spellStart"/>
      <w:r w:rsidRPr="00F66DB7">
        <w:rPr>
          <w:rFonts w:ascii="Consolas" w:hAnsi="Consolas" w:cs="Times New Roman"/>
          <w:lang w:val="en-US"/>
        </w:rPr>
        <w:t>r"C</w:t>
      </w:r>
      <w:proofErr w:type="spellEnd"/>
      <w:r w:rsidRPr="00F66DB7">
        <w:rPr>
          <w:rFonts w:ascii="Consolas" w:hAnsi="Consolas" w:cs="Times New Roman"/>
          <w:lang w:val="en-US"/>
        </w:rPr>
        <w:t>:\ML PROJECT\Dimensionality-Reduction-Classification-Study\results\baseline_results.csv", index=False)</w:t>
      </w:r>
      <w:bookmarkEnd w:id="32"/>
    </w:p>
    <w:p w14:paraId="043FF5C6" w14:textId="77777777" w:rsidR="000B61A8" w:rsidRDefault="000B61A8" w:rsidP="000B61A8">
      <w:pPr>
        <w:rPr>
          <w:rFonts w:ascii="Times New Roman" w:hAnsi="Times New Roman" w:cs="Times New Roman"/>
        </w:rPr>
      </w:pPr>
    </w:p>
    <w:p w14:paraId="73B329FD" w14:textId="77777777" w:rsidR="00F66DB7" w:rsidRDefault="00F66DB7" w:rsidP="000B61A8">
      <w:pPr>
        <w:rPr>
          <w:rFonts w:ascii="Times New Roman" w:hAnsi="Times New Roman" w:cs="Times New Roman"/>
        </w:rPr>
      </w:pPr>
    </w:p>
    <w:p w14:paraId="7A88D3C6" w14:textId="77777777" w:rsidR="00F66DB7" w:rsidRDefault="00F66DB7" w:rsidP="000B61A8">
      <w:pPr>
        <w:rPr>
          <w:rFonts w:ascii="Times New Roman" w:hAnsi="Times New Roman" w:cs="Times New Roman"/>
        </w:rPr>
      </w:pPr>
    </w:p>
    <w:p w14:paraId="72BCCEC9" w14:textId="77777777" w:rsidR="00F66DB7" w:rsidRDefault="00F66DB7" w:rsidP="000B61A8">
      <w:pPr>
        <w:rPr>
          <w:rFonts w:ascii="Times New Roman" w:hAnsi="Times New Roman" w:cs="Times New Roman"/>
        </w:rPr>
      </w:pPr>
    </w:p>
    <w:p w14:paraId="0C686090" w14:textId="77777777" w:rsidR="00F66DB7" w:rsidRDefault="00F66DB7" w:rsidP="000B61A8">
      <w:pPr>
        <w:rPr>
          <w:rFonts w:ascii="Times New Roman" w:hAnsi="Times New Roman" w:cs="Times New Roman"/>
        </w:rPr>
      </w:pPr>
    </w:p>
    <w:p w14:paraId="788972BC" w14:textId="77777777" w:rsidR="00F66DB7" w:rsidRDefault="00F66DB7" w:rsidP="000B61A8">
      <w:pPr>
        <w:rPr>
          <w:rFonts w:ascii="Times New Roman" w:hAnsi="Times New Roman" w:cs="Times New Roman"/>
        </w:rPr>
      </w:pPr>
    </w:p>
    <w:p w14:paraId="74B11E77" w14:textId="77777777" w:rsidR="00A57AE7" w:rsidRPr="00A57AE7" w:rsidRDefault="00A57AE7" w:rsidP="00A57AE7">
      <w:pPr>
        <w:rPr>
          <w:rFonts w:ascii="Times New Roman" w:hAnsi="Times New Roman" w:cs="Times New Roman"/>
          <w:b/>
          <w:bCs/>
          <w:sz w:val="28"/>
          <w:szCs w:val="28"/>
          <w:lang w:val="en-US"/>
        </w:rPr>
      </w:pPr>
      <w:bookmarkStart w:id="33" w:name="X597b5a5de0fb9a8706db363bb9e99b3e830002d"/>
      <w:r w:rsidRPr="00A57AE7">
        <w:rPr>
          <w:rFonts w:ascii="Times New Roman" w:hAnsi="Times New Roman" w:cs="Times New Roman"/>
          <w:b/>
          <w:bCs/>
          <w:sz w:val="28"/>
          <w:szCs w:val="28"/>
          <w:lang w:val="en-US"/>
        </w:rPr>
        <w:lastRenderedPageBreak/>
        <w:t>Filter-Based Dimensionality Reduction</w:t>
      </w:r>
    </w:p>
    <w:p w14:paraId="49EAABC6" w14:textId="77777777" w:rsidR="00A57AE7" w:rsidRPr="00A57AE7" w:rsidRDefault="00A57AE7" w:rsidP="00A57AE7">
      <w:pPr>
        <w:rPr>
          <w:rFonts w:ascii="Times New Roman" w:hAnsi="Times New Roman" w:cs="Times New Roman"/>
          <w:b/>
          <w:bCs/>
          <w:sz w:val="24"/>
          <w:szCs w:val="24"/>
          <w:lang w:val="en-US"/>
        </w:rPr>
      </w:pPr>
      <w:r w:rsidRPr="00A57AE7">
        <w:rPr>
          <w:rFonts w:ascii="Times New Roman" w:hAnsi="Times New Roman" w:cs="Times New Roman"/>
          <w:b/>
          <w:bCs/>
          <w:sz w:val="24"/>
          <w:szCs w:val="24"/>
          <w:lang w:val="en-US"/>
        </w:rPr>
        <w:t>Objective</w:t>
      </w:r>
    </w:p>
    <w:p w14:paraId="4ACC9E2D" w14:textId="77777777" w:rsidR="00A57AE7" w:rsidRPr="00A57AE7" w:rsidRDefault="00A57AE7" w:rsidP="00A57AE7">
      <w:pPr>
        <w:rPr>
          <w:rFonts w:ascii="Times New Roman" w:hAnsi="Times New Roman" w:cs="Times New Roman"/>
          <w:lang w:val="en-US"/>
        </w:rPr>
      </w:pPr>
      <w:r w:rsidRPr="00A57AE7">
        <w:rPr>
          <w:rFonts w:ascii="Times New Roman" w:hAnsi="Times New Roman" w:cs="Times New Roman"/>
          <w:lang w:val="en-US"/>
        </w:rPr>
        <w:t>To apply filter-based dimensionality reduction techniques independent of classifier performance and evaluate their impact on classification accuracy.</w:t>
      </w:r>
    </w:p>
    <w:p w14:paraId="26DCF69F" w14:textId="77777777" w:rsidR="00A57AE7" w:rsidRPr="00A57AE7" w:rsidRDefault="00A57AE7" w:rsidP="00A57AE7">
      <w:pPr>
        <w:rPr>
          <w:rFonts w:ascii="Times New Roman" w:hAnsi="Times New Roman" w:cs="Times New Roman"/>
          <w:b/>
          <w:bCs/>
          <w:lang w:val="en-US"/>
        </w:rPr>
      </w:pPr>
      <w:r w:rsidRPr="00A57AE7">
        <w:rPr>
          <w:rFonts w:ascii="Times New Roman" w:hAnsi="Times New Roman" w:cs="Times New Roman"/>
          <w:b/>
          <w:bCs/>
          <w:lang w:val="en-US"/>
        </w:rPr>
        <w:t>Methods:</w:t>
      </w:r>
    </w:p>
    <w:p w14:paraId="05EDF62D" w14:textId="77777777" w:rsidR="00A57AE7" w:rsidRPr="00A57AE7" w:rsidRDefault="00A57AE7" w:rsidP="00A57AE7">
      <w:pPr>
        <w:numPr>
          <w:ilvl w:val="0"/>
          <w:numId w:val="5"/>
        </w:numPr>
        <w:rPr>
          <w:rFonts w:ascii="Times New Roman" w:hAnsi="Times New Roman" w:cs="Times New Roman"/>
          <w:lang w:val="en-US"/>
        </w:rPr>
      </w:pPr>
      <w:r w:rsidRPr="00A57AE7">
        <w:rPr>
          <w:rFonts w:ascii="Times New Roman" w:hAnsi="Times New Roman" w:cs="Times New Roman"/>
          <w:lang w:val="en-US"/>
        </w:rPr>
        <w:t>Correlation-based feature selection</w:t>
      </w:r>
    </w:p>
    <w:p w14:paraId="1509C99B" w14:textId="77777777" w:rsidR="00A57AE7" w:rsidRPr="00A57AE7" w:rsidRDefault="00A57AE7" w:rsidP="00A57AE7">
      <w:pPr>
        <w:numPr>
          <w:ilvl w:val="0"/>
          <w:numId w:val="5"/>
        </w:numPr>
        <w:rPr>
          <w:rFonts w:ascii="Times New Roman" w:hAnsi="Times New Roman" w:cs="Times New Roman"/>
          <w:lang w:val="en-US"/>
        </w:rPr>
      </w:pPr>
      <w:r w:rsidRPr="00A57AE7">
        <w:rPr>
          <w:rFonts w:ascii="Times New Roman" w:hAnsi="Times New Roman" w:cs="Times New Roman"/>
          <w:lang w:val="en-US"/>
        </w:rPr>
        <w:t>PCA</w:t>
      </w:r>
    </w:p>
    <w:p w14:paraId="33880E0F" w14:textId="77777777" w:rsidR="00A57AE7" w:rsidRPr="00A57AE7" w:rsidRDefault="00A57AE7" w:rsidP="00A57AE7">
      <w:pPr>
        <w:numPr>
          <w:ilvl w:val="0"/>
          <w:numId w:val="5"/>
        </w:numPr>
        <w:rPr>
          <w:rFonts w:ascii="Times New Roman" w:hAnsi="Times New Roman" w:cs="Times New Roman"/>
          <w:lang w:val="en-US"/>
        </w:rPr>
      </w:pPr>
      <w:r w:rsidRPr="00A57AE7">
        <w:rPr>
          <w:rFonts w:ascii="Times New Roman" w:hAnsi="Times New Roman" w:cs="Times New Roman"/>
          <w:lang w:val="en-US"/>
        </w:rPr>
        <w:t>LDA</w:t>
      </w:r>
    </w:p>
    <w:p w14:paraId="05902B9F" w14:textId="77777777" w:rsidR="00A57AE7" w:rsidRPr="00A57AE7" w:rsidRDefault="00A57AE7" w:rsidP="00A57AE7">
      <w:pPr>
        <w:numPr>
          <w:ilvl w:val="0"/>
          <w:numId w:val="5"/>
        </w:numPr>
        <w:rPr>
          <w:rFonts w:ascii="Times New Roman" w:hAnsi="Times New Roman" w:cs="Times New Roman"/>
          <w:b/>
          <w:lang w:val="en-US"/>
        </w:rPr>
      </w:pPr>
      <w:r w:rsidRPr="00A57AE7">
        <w:rPr>
          <w:rFonts w:ascii="Times New Roman" w:hAnsi="Times New Roman" w:cs="Times New Roman"/>
          <w:lang w:val="en-US"/>
        </w:rPr>
        <w:t>SVD</w:t>
      </w:r>
      <w:bookmarkStart w:id="34" w:name="filter-based-dimensionality-reduction"/>
      <w:bookmarkEnd w:id="33"/>
      <w:bookmarkEnd w:id="34"/>
    </w:p>
    <w:p w14:paraId="06E621E5" w14:textId="77777777" w:rsidR="00A57AE7" w:rsidRPr="00A57AE7" w:rsidRDefault="00A57AE7" w:rsidP="00A57AE7">
      <w:pPr>
        <w:rPr>
          <w:rFonts w:ascii="Consolas" w:hAnsi="Consolas" w:cs="Times New Roman"/>
          <w:lang w:val="en-US"/>
        </w:rPr>
      </w:pPr>
      <w:bookmarkStart w:id="35" w:name="X80c3f936be5ba6dcae33570b8dd060974946903"/>
      <w:r w:rsidRPr="00A57AE7">
        <w:rPr>
          <w:rFonts w:ascii="Consolas" w:hAnsi="Consolas" w:cs="Times New Roman"/>
          <w:b/>
          <w:lang w:val="en-US"/>
        </w:rPr>
        <w:t>import</w:t>
      </w:r>
      <w:r w:rsidRPr="00A57AE7">
        <w:rPr>
          <w:rFonts w:ascii="Consolas" w:hAnsi="Consolas" w:cs="Times New Roman"/>
          <w:lang w:val="en-US"/>
        </w:rPr>
        <w:t xml:space="preserve"> pandas </w:t>
      </w:r>
      <w:r w:rsidRPr="00A57AE7">
        <w:rPr>
          <w:rFonts w:ascii="Consolas" w:hAnsi="Consolas" w:cs="Times New Roman"/>
          <w:b/>
          <w:lang w:val="en-US"/>
        </w:rPr>
        <w:t>as</w:t>
      </w:r>
      <w:r w:rsidRPr="00A57AE7">
        <w:rPr>
          <w:rFonts w:ascii="Consolas" w:hAnsi="Consolas" w:cs="Times New Roman"/>
          <w:lang w:val="en-US"/>
        </w:rPr>
        <w:t xml:space="preserve"> pd</w:t>
      </w:r>
      <w:r w:rsidRPr="00A57AE7">
        <w:rPr>
          <w:rFonts w:ascii="Consolas" w:hAnsi="Consolas" w:cs="Times New Roman"/>
          <w:lang w:val="en-US"/>
        </w:rPr>
        <w:br/>
      </w:r>
      <w:r w:rsidRPr="00A57AE7">
        <w:rPr>
          <w:rFonts w:ascii="Consolas" w:hAnsi="Consolas" w:cs="Times New Roman"/>
          <w:b/>
          <w:lang w:val="en-US"/>
        </w:rPr>
        <w:t>import</w:t>
      </w:r>
      <w:r w:rsidRPr="00A57AE7">
        <w:rPr>
          <w:rFonts w:ascii="Consolas" w:hAnsi="Consolas" w:cs="Times New Roman"/>
          <w:lang w:val="en-US"/>
        </w:rPr>
        <w:t xml:space="preserve"> </w:t>
      </w:r>
      <w:proofErr w:type="spellStart"/>
      <w:r w:rsidRPr="00A57AE7">
        <w:rPr>
          <w:rFonts w:ascii="Consolas" w:hAnsi="Consolas" w:cs="Times New Roman"/>
          <w:lang w:val="en-US"/>
        </w:rPr>
        <w:t>numpy</w:t>
      </w:r>
      <w:proofErr w:type="spellEnd"/>
      <w:r w:rsidRPr="00A57AE7">
        <w:rPr>
          <w:rFonts w:ascii="Consolas" w:hAnsi="Consolas" w:cs="Times New Roman"/>
          <w:lang w:val="en-US"/>
        </w:rPr>
        <w:t xml:space="preserve"> </w:t>
      </w:r>
      <w:r w:rsidRPr="00A57AE7">
        <w:rPr>
          <w:rFonts w:ascii="Consolas" w:hAnsi="Consolas" w:cs="Times New Roman"/>
          <w:b/>
          <w:lang w:val="en-US"/>
        </w:rPr>
        <w:t>as</w:t>
      </w:r>
      <w:r w:rsidRPr="00A57AE7">
        <w:rPr>
          <w:rFonts w:ascii="Consolas" w:hAnsi="Consolas" w:cs="Times New Roman"/>
          <w:lang w:val="en-US"/>
        </w:rPr>
        <w:t xml:space="preserve"> np</w:t>
      </w:r>
      <w:r w:rsidRPr="00A57AE7">
        <w:rPr>
          <w:rFonts w:ascii="Consolas" w:hAnsi="Consolas" w:cs="Times New Roman"/>
          <w:lang w:val="en-US"/>
        </w:rPr>
        <w:br/>
      </w:r>
      <w:r w:rsidRPr="00A57AE7">
        <w:rPr>
          <w:rFonts w:ascii="Consolas" w:hAnsi="Consolas" w:cs="Times New Roman"/>
          <w:b/>
          <w:lang w:val="en-US"/>
        </w:rPr>
        <w:t>import</w:t>
      </w:r>
      <w:r w:rsidRPr="00A57AE7">
        <w:rPr>
          <w:rFonts w:ascii="Consolas" w:hAnsi="Consolas" w:cs="Times New Roman"/>
          <w:lang w:val="en-US"/>
        </w:rPr>
        <w:t xml:space="preserve"> </w:t>
      </w:r>
      <w:proofErr w:type="spellStart"/>
      <w:r w:rsidRPr="00A57AE7">
        <w:rPr>
          <w:rFonts w:ascii="Consolas" w:hAnsi="Consolas" w:cs="Times New Roman"/>
          <w:lang w:val="en-US"/>
        </w:rPr>
        <w:t>matplotlib.pyplot</w:t>
      </w:r>
      <w:proofErr w:type="spellEnd"/>
      <w:r w:rsidRPr="00A57AE7">
        <w:rPr>
          <w:rFonts w:ascii="Consolas" w:hAnsi="Consolas" w:cs="Times New Roman"/>
          <w:lang w:val="en-US"/>
        </w:rPr>
        <w:t xml:space="preserve"> </w:t>
      </w:r>
      <w:r w:rsidRPr="00A57AE7">
        <w:rPr>
          <w:rFonts w:ascii="Consolas" w:hAnsi="Consolas" w:cs="Times New Roman"/>
          <w:b/>
          <w:lang w:val="en-US"/>
        </w:rPr>
        <w:t>as</w:t>
      </w:r>
      <w:r w:rsidRPr="00A57AE7">
        <w:rPr>
          <w:rFonts w:ascii="Consolas" w:hAnsi="Consolas" w:cs="Times New Roman"/>
          <w:lang w:val="en-US"/>
        </w:rPr>
        <w:t xml:space="preserve"> </w:t>
      </w:r>
      <w:proofErr w:type="spellStart"/>
      <w:r w:rsidRPr="00A57AE7">
        <w:rPr>
          <w:rFonts w:ascii="Consolas" w:hAnsi="Consolas" w:cs="Times New Roman"/>
          <w:lang w:val="en-US"/>
        </w:rPr>
        <w:t>plt</w:t>
      </w:r>
      <w:proofErr w:type="spellEnd"/>
      <w:r w:rsidRPr="00A57AE7">
        <w:rPr>
          <w:rFonts w:ascii="Consolas" w:hAnsi="Consolas" w:cs="Times New Roman"/>
          <w:lang w:val="en-US"/>
        </w:rPr>
        <w:br/>
      </w:r>
      <w:r w:rsidRPr="00A57AE7">
        <w:rPr>
          <w:rFonts w:ascii="Consolas" w:hAnsi="Consolas" w:cs="Times New Roman"/>
          <w:b/>
          <w:lang w:val="en-US"/>
        </w:rPr>
        <w:t>import</w:t>
      </w:r>
      <w:r w:rsidRPr="00A57AE7">
        <w:rPr>
          <w:rFonts w:ascii="Consolas" w:hAnsi="Consolas" w:cs="Times New Roman"/>
          <w:lang w:val="en-US"/>
        </w:rPr>
        <w:t xml:space="preserve"> seaborn </w:t>
      </w:r>
      <w:r w:rsidRPr="00A57AE7">
        <w:rPr>
          <w:rFonts w:ascii="Consolas" w:hAnsi="Consolas" w:cs="Times New Roman"/>
          <w:b/>
          <w:lang w:val="en-US"/>
        </w:rPr>
        <w:t>as</w:t>
      </w:r>
      <w:r w:rsidRPr="00A57AE7">
        <w:rPr>
          <w:rFonts w:ascii="Consolas" w:hAnsi="Consolas" w:cs="Times New Roman"/>
          <w:lang w:val="en-US"/>
        </w:rPr>
        <w:t xml:space="preserve"> </w:t>
      </w:r>
      <w:proofErr w:type="spellStart"/>
      <w:r w:rsidRPr="00A57AE7">
        <w:rPr>
          <w:rFonts w:ascii="Consolas" w:hAnsi="Consolas" w:cs="Times New Roman"/>
          <w:lang w:val="en-US"/>
        </w:rPr>
        <w:t>sns</w:t>
      </w:r>
      <w:proofErr w:type="spellEnd"/>
      <w:r w:rsidRPr="00A57AE7">
        <w:rPr>
          <w:rFonts w:ascii="Consolas" w:hAnsi="Consolas" w:cs="Times New Roman"/>
          <w:lang w:val="en-US"/>
        </w:rPr>
        <w:br/>
      </w:r>
      <w:r w:rsidRPr="00A57AE7">
        <w:rPr>
          <w:rFonts w:ascii="Consolas" w:hAnsi="Consolas" w:cs="Times New Roman"/>
          <w:lang w:val="en-US"/>
        </w:rPr>
        <w:br/>
      </w:r>
      <w:r w:rsidRPr="00A57AE7">
        <w:rPr>
          <w:rFonts w:ascii="Consolas" w:hAnsi="Consolas" w:cs="Times New Roman"/>
          <w:b/>
          <w:lang w:val="en-US"/>
        </w:rPr>
        <w:t>from</w:t>
      </w:r>
      <w:r w:rsidRPr="00A57AE7">
        <w:rPr>
          <w:rFonts w:ascii="Consolas" w:hAnsi="Consolas" w:cs="Times New Roman"/>
          <w:lang w:val="en-US"/>
        </w:rPr>
        <w:t xml:space="preserve"> </w:t>
      </w:r>
      <w:proofErr w:type="spellStart"/>
      <w:r w:rsidRPr="00A57AE7">
        <w:rPr>
          <w:rFonts w:ascii="Consolas" w:hAnsi="Consolas" w:cs="Times New Roman"/>
          <w:lang w:val="en-US"/>
        </w:rPr>
        <w:t>sklearn.model_selection</w:t>
      </w:r>
      <w:proofErr w:type="spellEnd"/>
      <w:r w:rsidRPr="00A57AE7">
        <w:rPr>
          <w:rFonts w:ascii="Consolas" w:hAnsi="Consolas" w:cs="Times New Roman"/>
          <w:lang w:val="en-US"/>
        </w:rPr>
        <w:t xml:space="preserve"> </w:t>
      </w:r>
      <w:r w:rsidRPr="00A57AE7">
        <w:rPr>
          <w:rFonts w:ascii="Consolas" w:hAnsi="Consolas" w:cs="Times New Roman"/>
          <w:b/>
          <w:lang w:val="en-US"/>
        </w:rPr>
        <w:t>import</w:t>
      </w:r>
      <w:r w:rsidRPr="00A57AE7">
        <w:rPr>
          <w:rFonts w:ascii="Consolas" w:hAnsi="Consolas" w:cs="Times New Roman"/>
          <w:lang w:val="en-US"/>
        </w:rPr>
        <w:t xml:space="preserve"> </w:t>
      </w:r>
      <w:proofErr w:type="spellStart"/>
      <w:r w:rsidRPr="00A57AE7">
        <w:rPr>
          <w:rFonts w:ascii="Consolas" w:hAnsi="Consolas" w:cs="Times New Roman"/>
          <w:lang w:val="en-US"/>
        </w:rPr>
        <w:t>train_test_split</w:t>
      </w:r>
      <w:proofErr w:type="spellEnd"/>
      <w:r w:rsidRPr="00A57AE7">
        <w:rPr>
          <w:rFonts w:ascii="Consolas" w:hAnsi="Consolas" w:cs="Times New Roman"/>
          <w:lang w:val="en-US"/>
        </w:rPr>
        <w:br/>
      </w:r>
      <w:r w:rsidRPr="00A57AE7">
        <w:rPr>
          <w:rFonts w:ascii="Consolas" w:hAnsi="Consolas" w:cs="Times New Roman"/>
          <w:b/>
          <w:lang w:val="en-US"/>
        </w:rPr>
        <w:t>from</w:t>
      </w:r>
      <w:r w:rsidRPr="00A57AE7">
        <w:rPr>
          <w:rFonts w:ascii="Consolas" w:hAnsi="Consolas" w:cs="Times New Roman"/>
          <w:lang w:val="en-US"/>
        </w:rPr>
        <w:t xml:space="preserve"> </w:t>
      </w:r>
      <w:proofErr w:type="spellStart"/>
      <w:r w:rsidRPr="00A57AE7">
        <w:rPr>
          <w:rFonts w:ascii="Consolas" w:hAnsi="Consolas" w:cs="Times New Roman"/>
          <w:lang w:val="en-US"/>
        </w:rPr>
        <w:t>sklearn.preprocessing</w:t>
      </w:r>
      <w:proofErr w:type="spellEnd"/>
      <w:r w:rsidRPr="00A57AE7">
        <w:rPr>
          <w:rFonts w:ascii="Consolas" w:hAnsi="Consolas" w:cs="Times New Roman"/>
          <w:lang w:val="en-US"/>
        </w:rPr>
        <w:t xml:space="preserve"> </w:t>
      </w:r>
      <w:r w:rsidRPr="00A57AE7">
        <w:rPr>
          <w:rFonts w:ascii="Consolas" w:hAnsi="Consolas" w:cs="Times New Roman"/>
          <w:b/>
          <w:lang w:val="en-US"/>
        </w:rPr>
        <w:t>import</w:t>
      </w:r>
      <w:r w:rsidRPr="00A57AE7">
        <w:rPr>
          <w:rFonts w:ascii="Consolas" w:hAnsi="Consolas" w:cs="Times New Roman"/>
          <w:lang w:val="en-US"/>
        </w:rPr>
        <w:t xml:space="preserve"> </w:t>
      </w:r>
      <w:proofErr w:type="spellStart"/>
      <w:r w:rsidRPr="00A57AE7">
        <w:rPr>
          <w:rFonts w:ascii="Consolas" w:hAnsi="Consolas" w:cs="Times New Roman"/>
          <w:lang w:val="en-US"/>
        </w:rPr>
        <w:t>StandardScaler</w:t>
      </w:r>
      <w:proofErr w:type="spellEnd"/>
      <w:r w:rsidRPr="00A57AE7">
        <w:rPr>
          <w:rFonts w:ascii="Consolas" w:hAnsi="Consolas" w:cs="Times New Roman"/>
          <w:lang w:val="en-US"/>
        </w:rPr>
        <w:br/>
      </w:r>
      <w:r w:rsidRPr="00A57AE7">
        <w:rPr>
          <w:rFonts w:ascii="Consolas" w:hAnsi="Consolas" w:cs="Times New Roman"/>
          <w:b/>
          <w:lang w:val="en-US"/>
        </w:rPr>
        <w:t>from</w:t>
      </w:r>
      <w:r w:rsidRPr="00A57AE7">
        <w:rPr>
          <w:rFonts w:ascii="Consolas" w:hAnsi="Consolas" w:cs="Times New Roman"/>
          <w:lang w:val="en-US"/>
        </w:rPr>
        <w:t xml:space="preserve"> </w:t>
      </w:r>
      <w:proofErr w:type="spellStart"/>
      <w:r w:rsidRPr="00A57AE7">
        <w:rPr>
          <w:rFonts w:ascii="Consolas" w:hAnsi="Consolas" w:cs="Times New Roman"/>
          <w:lang w:val="en-US"/>
        </w:rPr>
        <w:t>sklearn.metrics</w:t>
      </w:r>
      <w:proofErr w:type="spellEnd"/>
      <w:r w:rsidRPr="00A57AE7">
        <w:rPr>
          <w:rFonts w:ascii="Consolas" w:hAnsi="Consolas" w:cs="Times New Roman"/>
          <w:lang w:val="en-US"/>
        </w:rPr>
        <w:t xml:space="preserve"> </w:t>
      </w:r>
      <w:r w:rsidRPr="00A57AE7">
        <w:rPr>
          <w:rFonts w:ascii="Consolas" w:hAnsi="Consolas" w:cs="Times New Roman"/>
          <w:b/>
          <w:lang w:val="en-US"/>
        </w:rPr>
        <w:t>import</w:t>
      </w:r>
      <w:r w:rsidRPr="00A57AE7">
        <w:rPr>
          <w:rFonts w:ascii="Consolas" w:hAnsi="Consolas" w:cs="Times New Roman"/>
          <w:lang w:val="en-US"/>
        </w:rPr>
        <w:t xml:space="preserve"> </w:t>
      </w:r>
      <w:proofErr w:type="spellStart"/>
      <w:r w:rsidRPr="00A57AE7">
        <w:rPr>
          <w:rFonts w:ascii="Consolas" w:hAnsi="Consolas" w:cs="Times New Roman"/>
          <w:lang w:val="en-US"/>
        </w:rPr>
        <w:t>accuracy_score</w:t>
      </w:r>
      <w:proofErr w:type="spellEnd"/>
      <w:r w:rsidRPr="00A57AE7">
        <w:rPr>
          <w:rFonts w:ascii="Consolas" w:hAnsi="Consolas" w:cs="Times New Roman"/>
          <w:lang w:val="en-US"/>
        </w:rPr>
        <w:t xml:space="preserve">, </w:t>
      </w:r>
      <w:proofErr w:type="spellStart"/>
      <w:r w:rsidRPr="00A57AE7">
        <w:rPr>
          <w:rFonts w:ascii="Consolas" w:hAnsi="Consolas" w:cs="Times New Roman"/>
          <w:lang w:val="en-US"/>
        </w:rPr>
        <w:t>precision_score</w:t>
      </w:r>
      <w:proofErr w:type="spellEnd"/>
      <w:r w:rsidRPr="00A57AE7">
        <w:rPr>
          <w:rFonts w:ascii="Consolas" w:hAnsi="Consolas" w:cs="Times New Roman"/>
          <w:lang w:val="en-US"/>
        </w:rPr>
        <w:t xml:space="preserve">, f1_score, </w:t>
      </w:r>
      <w:proofErr w:type="spellStart"/>
      <w:r w:rsidRPr="00A57AE7">
        <w:rPr>
          <w:rFonts w:ascii="Consolas" w:hAnsi="Consolas" w:cs="Times New Roman"/>
          <w:lang w:val="en-US"/>
        </w:rPr>
        <w:t>roc_auc_score</w:t>
      </w:r>
      <w:proofErr w:type="spellEnd"/>
      <w:r w:rsidRPr="00A57AE7">
        <w:rPr>
          <w:rFonts w:ascii="Consolas" w:hAnsi="Consolas" w:cs="Times New Roman"/>
          <w:lang w:val="en-US"/>
        </w:rPr>
        <w:br/>
      </w:r>
      <w:r w:rsidRPr="00A57AE7">
        <w:rPr>
          <w:rFonts w:ascii="Consolas" w:hAnsi="Consolas" w:cs="Times New Roman"/>
          <w:lang w:val="en-US"/>
        </w:rPr>
        <w:br/>
      </w:r>
      <w:r w:rsidRPr="00A57AE7">
        <w:rPr>
          <w:rFonts w:ascii="Consolas" w:hAnsi="Consolas" w:cs="Times New Roman"/>
          <w:b/>
          <w:lang w:val="en-US"/>
        </w:rPr>
        <w:t>from</w:t>
      </w:r>
      <w:r w:rsidRPr="00A57AE7">
        <w:rPr>
          <w:rFonts w:ascii="Consolas" w:hAnsi="Consolas" w:cs="Times New Roman"/>
          <w:lang w:val="en-US"/>
        </w:rPr>
        <w:t xml:space="preserve"> </w:t>
      </w:r>
      <w:proofErr w:type="spellStart"/>
      <w:r w:rsidRPr="00A57AE7">
        <w:rPr>
          <w:rFonts w:ascii="Consolas" w:hAnsi="Consolas" w:cs="Times New Roman"/>
          <w:lang w:val="en-US"/>
        </w:rPr>
        <w:t>sklearn.decomposition</w:t>
      </w:r>
      <w:proofErr w:type="spellEnd"/>
      <w:r w:rsidRPr="00A57AE7">
        <w:rPr>
          <w:rFonts w:ascii="Consolas" w:hAnsi="Consolas" w:cs="Times New Roman"/>
          <w:lang w:val="en-US"/>
        </w:rPr>
        <w:t xml:space="preserve"> </w:t>
      </w:r>
      <w:r w:rsidRPr="00A57AE7">
        <w:rPr>
          <w:rFonts w:ascii="Consolas" w:hAnsi="Consolas" w:cs="Times New Roman"/>
          <w:b/>
          <w:lang w:val="en-US"/>
        </w:rPr>
        <w:t>import</w:t>
      </w:r>
      <w:r w:rsidRPr="00A57AE7">
        <w:rPr>
          <w:rFonts w:ascii="Consolas" w:hAnsi="Consolas" w:cs="Times New Roman"/>
          <w:lang w:val="en-US"/>
        </w:rPr>
        <w:t xml:space="preserve"> PCA, </w:t>
      </w:r>
      <w:proofErr w:type="spellStart"/>
      <w:r w:rsidRPr="00A57AE7">
        <w:rPr>
          <w:rFonts w:ascii="Consolas" w:hAnsi="Consolas" w:cs="Times New Roman"/>
          <w:lang w:val="en-US"/>
        </w:rPr>
        <w:t>TruncatedSVD</w:t>
      </w:r>
      <w:proofErr w:type="spellEnd"/>
      <w:r w:rsidRPr="00A57AE7">
        <w:rPr>
          <w:rFonts w:ascii="Consolas" w:hAnsi="Consolas" w:cs="Times New Roman"/>
          <w:lang w:val="en-US"/>
        </w:rPr>
        <w:br/>
      </w:r>
      <w:r w:rsidRPr="00A57AE7">
        <w:rPr>
          <w:rFonts w:ascii="Consolas" w:hAnsi="Consolas" w:cs="Times New Roman"/>
          <w:b/>
          <w:lang w:val="en-US"/>
        </w:rPr>
        <w:t>from</w:t>
      </w:r>
      <w:r w:rsidRPr="00A57AE7">
        <w:rPr>
          <w:rFonts w:ascii="Consolas" w:hAnsi="Consolas" w:cs="Times New Roman"/>
          <w:lang w:val="en-US"/>
        </w:rPr>
        <w:t xml:space="preserve"> </w:t>
      </w:r>
      <w:proofErr w:type="spellStart"/>
      <w:r w:rsidRPr="00A57AE7">
        <w:rPr>
          <w:rFonts w:ascii="Consolas" w:hAnsi="Consolas" w:cs="Times New Roman"/>
          <w:lang w:val="en-US"/>
        </w:rPr>
        <w:t>sklearn.discriminant_analysis</w:t>
      </w:r>
      <w:proofErr w:type="spellEnd"/>
      <w:r w:rsidRPr="00A57AE7">
        <w:rPr>
          <w:rFonts w:ascii="Consolas" w:hAnsi="Consolas" w:cs="Times New Roman"/>
          <w:lang w:val="en-US"/>
        </w:rPr>
        <w:t xml:space="preserve"> </w:t>
      </w:r>
      <w:r w:rsidRPr="00A57AE7">
        <w:rPr>
          <w:rFonts w:ascii="Consolas" w:hAnsi="Consolas" w:cs="Times New Roman"/>
          <w:b/>
          <w:lang w:val="en-US"/>
        </w:rPr>
        <w:t>import</w:t>
      </w:r>
      <w:r w:rsidRPr="00A57AE7">
        <w:rPr>
          <w:rFonts w:ascii="Consolas" w:hAnsi="Consolas" w:cs="Times New Roman"/>
          <w:lang w:val="en-US"/>
        </w:rPr>
        <w:t xml:space="preserve"> </w:t>
      </w:r>
      <w:proofErr w:type="spellStart"/>
      <w:r w:rsidRPr="00A57AE7">
        <w:rPr>
          <w:rFonts w:ascii="Consolas" w:hAnsi="Consolas" w:cs="Times New Roman"/>
          <w:lang w:val="en-US"/>
        </w:rPr>
        <w:t>LinearDiscriminantAnalysis</w:t>
      </w:r>
      <w:proofErr w:type="spellEnd"/>
      <w:r w:rsidRPr="00A57AE7">
        <w:rPr>
          <w:rFonts w:ascii="Consolas" w:hAnsi="Consolas" w:cs="Times New Roman"/>
          <w:lang w:val="en-US"/>
        </w:rPr>
        <w:br/>
      </w:r>
      <w:r w:rsidRPr="00A57AE7">
        <w:rPr>
          <w:rFonts w:ascii="Consolas" w:hAnsi="Consolas" w:cs="Times New Roman"/>
          <w:lang w:val="en-US"/>
        </w:rPr>
        <w:br/>
      </w:r>
      <w:r w:rsidRPr="00A57AE7">
        <w:rPr>
          <w:rFonts w:ascii="Consolas" w:hAnsi="Consolas" w:cs="Times New Roman"/>
          <w:b/>
          <w:lang w:val="en-US"/>
        </w:rPr>
        <w:t>from</w:t>
      </w:r>
      <w:r w:rsidRPr="00A57AE7">
        <w:rPr>
          <w:rFonts w:ascii="Consolas" w:hAnsi="Consolas" w:cs="Times New Roman"/>
          <w:lang w:val="en-US"/>
        </w:rPr>
        <w:t xml:space="preserve"> </w:t>
      </w:r>
      <w:proofErr w:type="spellStart"/>
      <w:r w:rsidRPr="00A57AE7">
        <w:rPr>
          <w:rFonts w:ascii="Consolas" w:hAnsi="Consolas" w:cs="Times New Roman"/>
          <w:lang w:val="en-US"/>
        </w:rPr>
        <w:t>sklearn.ensemble</w:t>
      </w:r>
      <w:proofErr w:type="spellEnd"/>
      <w:r w:rsidRPr="00A57AE7">
        <w:rPr>
          <w:rFonts w:ascii="Consolas" w:hAnsi="Consolas" w:cs="Times New Roman"/>
          <w:lang w:val="en-US"/>
        </w:rPr>
        <w:t xml:space="preserve"> </w:t>
      </w:r>
      <w:r w:rsidRPr="00A57AE7">
        <w:rPr>
          <w:rFonts w:ascii="Consolas" w:hAnsi="Consolas" w:cs="Times New Roman"/>
          <w:b/>
          <w:lang w:val="en-US"/>
        </w:rPr>
        <w:t>import</w:t>
      </w:r>
      <w:r w:rsidRPr="00A57AE7">
        <w:rPr>
          <w:rFonts w:ascii="Consolas" w:hAnsi="Consolas" w:cs="Times New Roman"/>
          <w:lang w:val="en-US"/>
        </w:rPr>
        <w:t xml:space="preserve"> </w:t>
      </w:r>
      <w:proofErr w:type="spellStart"/>
      <w:r w:rsidRPr="00A57AE7">
        <w:rPr>
          <w:rFonts w:ascii="Consolas" w:hAnsi="Consolas" w:cs="Times New Roman"/>
          <w:lang w:val="en-US"/>
        </w:rPr>
        <w:t>RandomForestClassifier</w:t>
      </w:r>
      <w:proofErr w:type="spellEnd"/>
      <w:r w:rsidRPr="00A57AE7">
        <w:rPr>
          <w:rFonts w:ascii="Consolas" w:hAnsi="Consolas" w:cs="Times New Roman"/>
          <w:lang w:val="en-US"/>
        </w:rPr>
        <w:br/>
      </w:r>
      <w:r w:rsidRPr="00A57AE7">
        <w:rPr>
          <w:rFonts w:ascii="Consolas" w:hAnsi="Consolas" w:cs="Times New Roman"/>
          <w:b/>
          <w:lang w:val="en-US"/>
        </w:rPr>
        <w:t>from</w:t>
      </w:r>
      <w:r w:rsidRPr="00A57AE7">
        <w:rPr>
          <w:rFonts w:ascii="Consolas" w:hAnsi="Consolas" w:cs="Times New Roman"/>
          <w:lang w:val="en-US"/>
        </w:rPr>
        <w:t xml:space="preserve"> </w:t>
      </w:r>
      <w:proofErr w:type="spellStart"/>
      <w:r w:rsidRPr="00A57AE7">
        <w:rPr>
          <w:rFonts w:ascii="Consolas" w:hAnsi="Consolas" w:cs="Times New Roman"/>
          <w:lang w:val="en-US"/>
        </w:rPr>
        <w:t>sklearn.tree</w:t>
      </w:r>
      <w:proofErr w:type="spellEnd"/>
      <w:r w:rsidRPr="00A57AE7">
        <w:rPr>
          <w:rFonts w:ascii="Consolas" w:hAnsi="Consolas" w:cs="Times New Roman"/>
          <w:lang w:val="en-US"/>
        </w:rPr>
        <w:t xml:space="preserve"> </w:t>
      </w:r>
      <w:r w:rsidRPr="00A57AE7">
        <w:rPr>
          <w:rFonts w:ascii="Consolas" w:hAnsi="Consolas" w:cs="Times New Roman"/>
          <w:b/>
          <w:lang w:val="en-US"/>
        </w:rPr>
        <w:t>import</w:t>
      </w:r>
      <w:r w:rsidRPr="00A57AE7">
        <w:rPr>
          <w:rFonts w:ascii="Consolas" w:hAnsi="Consolas" w:cs="Times New Roman"/>
          <w:lang w:val="en-US"/>
        </w:rPr>
        <w:t xml:space="preserve"> </w:t>
      </w:r>
      <w:proofErr w:type="spellStart"/>
      <w:r w:rsidRPr="00A57AE7">
        <w:rPr>
          <w:rFonts w:ascii="Consolas" w:hAnsi="Consolas" w:cs="Times New Roman"/>
          <w:lang w:val="en-US"/>
        </w:rPr>
        <w:t>DecisionTreeClassifier</w:t>
      </w:r>
      <w:proofErr w:type="spellEnd"/>
      <w:r w:rsidRPr="00A57AE7">
        <w:rPr>
          <w:rFonts w:ascii="Consolas" w:hAnsi="Consolas" w:cs="Times New Roman"/>
          <w:lang w:val="en-US"/>
        </w:rPr>
        <w:br/>
      </w:r>
      <w:r w:rsidRPr="00A57AE7">
        <w:rPr>
          <w:rFonts w:ascii="Consolas" w:hAnsi="Consolas" w:cs="Times New Roman"/>
          <w:b/>
          <w:lang w:val="en-US"/>
        </w:rPr>
        <w:t>from</w:t>
      </w:r>
      <w:r w:rsidRPr="00A57AE7">
        <w:rPr>
          <w:rFonts w:ascii="Consolas" w:hAnsi="Consolas" w:cs="Times New Roman"/>
          <w:lang w:val="en-US"/>
        </w:rPr>
        <w:t xml:space="preserve"> </w:t>
      </w:r>
      <w:proofErr w:type="spellStart"/>
      <w:r w:rsidRPr="00A57AE7">
        <w:rPr>
          <w:rFonts w:ascii="Consolas" w:hAnsi="Consolas" w:cs="Times New Roman"/>
          <w:lang w:val="en-US"/>
        </w:rPr>
        <w:t>sklearn.svm</w:t>
      </w:r>
      <w:proofErr w:type="spellEnd"/>
      <w:r w:rsidRPr="00A57AE7">
        <w:rPr>
          <w:rFonts w:ascii="Consolas" w:hAnsi="Consolas" w:cs="Times New Roman"/>
          <w:lang w:val="en-US"/>
        </w:rPr>
        <w:t xml:space="preserve"> </w:t>
      </w:r>
      <w:r w:rsidRPr="00A57AE7">
        <w:rPr>
          <w:rFonts w:ascii="Consolas" w:hAnsi="Consolas" w:cs="Times New Roman"/>
          <w:b/>
          <w:lang w:val="en-US"/>
        </w:rPr>
        <w:t>import</w:t>
      </w:r>
      <w:r w:rsidRPr="00A57AE7">
        <w:rPr>
          <w:rFonts w:ascii="Consolas" w:hAnsi="Consolas" w:cs="Times New Roman"/>
          <w:lang w:val="en-US"/>
        </w:rPr>
        <w:t xml:space="preserve"> SVC</w:t>
      </w:r>
      <w:r w:rsidRPr="00A57AE7">
        <w:rPr>
          <w:rFonts w:ascii="Consolas" w:hAnsi="Consolas" w:cs="Times New Roman"/>
          <w:lang w:val="en-US"/>
        </w:rPr>
        <w:br/>
      </w:r>
      <w:r w:rsidRPr="00A57AE7">
        <w:rPr>
          <w:rFonts w:ascii="Consolas" w:hAnsi="Consolas" w:cs="Times New Roman"/>
          <w:b/>
          <w:lang w:val="en-US"/>
        </w:rPr>
        <w:t>from</w:t>
      </w:r>
      <w:r w:rsidRPr="00A57AE7">
        <w:rPr>
          <w:rFonts w:ascii="Consolas" w:hAnsi="Consolas" w:cs="Times New Roman"/>
          <w:lang w:val="en-US"/>
        </w:rPr>
        <w:t xml:space="preserve"> </w:t>
      </w:r>
      <w:proofErr w:type="spellStart"/>
      <w:r w:rsidRPr="00A57AE7">
        <w:rPr>
          <w:rFonts w:ascii="Consolas" w:hAnsi="Consolas" w:cs="Times New Roman"/>
          <w:lang w:val="en-US"/>
        </w:rPr>
        <w:t>sklearn.naive_bayes</w:t>
      </w:r>
      <w:proofErr w:type="spellEnd"/>
      <w:r w:rsidRPr="00A57AE7">
        <w:rPr>
          <w:rFonts w:ascii="Consolas" w:hAnsi="Consolas" w:cs="Times New Roman"/>
          <w:lang w:val="en-US"/>
        </w:rPr>
        <w:t xml:space="preserve"> </w:t>
      </w:r>
      <w:r w:rsidRPr="00A57AE7">
        <w:rPr>
          <w:rFonts w:ascii="Consolas" w:hAnsi="Consolas" w:cs="Times New Roman"/>
          <w:b/>
          <w:lang w:val="en-US"/>
        </w:rPr>
        <w:t>import</w:t>
      </w:r>
      <w:r w:rsidRPr="00A57AE7">
        <w:rPr>
          <w:rFonts w:ascii="Consolas" w:hAnsi="Consolas" w:cs="Times New Roman"/>
          <w:lang w:val="en-US"/>
        </w:rPr>
        <w:t xml:space="preserve"> </w:t>
      </w:r>
      <w:proofErr w:type="spellStart"/>
      <w:r w:rsidRPr="00A57AE7">
        <w:rPr>
          <w:rFonts w:ascii="Consolas" w:hAnsi="Consolas" w:cs="Times New Roman"/>
          <w:lang w:val="en-US"/>
        </w:rPr>
        <w:t>GaussianNB</w:t>
      </w:r>
      <w:proofErr w:type="spellEnd"/>
      <w:r w:rsidRPr="00A57AE7">
        <w:rPr>
          <w:rFonts w:ascii="Consolas" w:hAnsi="Consolas" w:cs="Times New Roman"/>
          <w:lang w:val="en-US"/>
        </w:rPr>
        <w:br/>
      </w:r>
      <w:r w:rsidRPr="00A57AE7">
        <w:rPr>
          <w:rFonts w:ascii="Consolas" w:hAnsi="Consolas" w:cs="Times New Roman"/>
          <w:b/>
          <w:lang w:val="en-US"/>
        </w:rPr>
        <w:t>from</w:t>
      </w:r>
      <w:r w:rsidRPr="00A57AE7">
        <w:rPr>
          <w:rFonts w:ascii="Consolas" w:hAnsi="Consolas" w:cs="Times New Roman"/>
          <w:lang w:val="en-US"/>
        </w:rPr>
        <w:t xml:space="preserve"> </w:t>
      </w:r>
      <w:proofErr w:type="spellStart"/>
      <w:r w:rsidRPr="00A57AE7">
        <w:rPr>
          <w:rFonts w:ascii="Consolas" w:hAnsi="Consolas" w:cs="Times New Roman"/>
          <w:lang w:val="en-US"/>
        </w:rPr>
        <w:t>sklearn.neighbors</w:t>
      </w:r>
      <w:proofErr w:type="spellEnd"/>
      <w:r w:rsidRPr="00A57AE7">
        <w:rPr>
          <w:rFonts w:ascii="Consolas" w:hAnsi="Consolas" w:cs="Times New Roman"/>
          <w:lang w:val="en-US"/>
        </w:rPr>
        <w:t xml:space="preserve"> </w:t>
      </w:r>
      <w:r w:rsidRPr="00A57AE7">
        <w:rPr>
          <w:rFonts w:ascii="Consolas" w:hAnsi="Consolas" w:cs="Times New Roman"/>
          <w:b/>
          <w:lang w:val="en-US"/>
        </w:rPr>
        <w:t>import</w:t>
      </w:r>
      <w:r w:rsidRPr="00A57AE7">
        <w:rPr>
          <w:rFonts w:ascii="Consolas" w:hAnsi="Consolas" w:cs="Times New Roman"/>
          <w:lang w:val="en-US"/>
        </w:rPr>
        <w:t xml:space="preserve"> </w:t>
      </w:r>
      <w:proofErr w:type="spellStart"/>
      <w:r w:rsidRPr="00A57AE7">
        <w:rPr>
          <w:rFonts w:ascii="Consolas" w:hAnsi="Consolas" w:cs="Times New Roman"/>
          <w:lang w:val="en-US"/>
        </w:rPr>
        <w:t>KNeighborsClassifier</w:t>
      </w:r>
      <w:bookmarkEnd w:id="35"/>
      <w:proofErr w:type="spellEnd"/>
    </w:p>
    <w:p w14:paraId="45AF0B55" w14:textId="77777777" w:rsidR="00A57AE7" w:rsidRPr="00A57AE7" w:rsidRDefault="00A57AE7" w:rsidP="00A57AE7">
      <w:pPr>
        <w:rPr>
          <w:rFonts w:ascii="Consolas" w:hAnsi="Consolas" w:cs="Times New Roman"/>
          <w:lang w:val="en-US"/>
        </w:rPr>
      </w:pPr>
      <w:bookmarkStart w:id="36" w:name="Xc9e3b5a6f812c0cf0a40e3eadec1483fc250c3c"/>
      <w:proofErr w:type="spellStart"/>
      <w:r w:rsidRPr="00A57AE7">
        <w:rPr>
          <w:rFonts w:ascii="Consolas" w:hAnsi="Consolas" w:cs="Times New Roman"/>
          <w:lang w:val="en-US"/>
        </w:rPr>
        <w:t>df</w:t>
      </w:r>
      <w:proofErr w:type="spellEnd"/>
      <w:r w:rsidRPr="00A57AE7">
        <w:rPr>
          <w:rFonts w:ascii="Consolas" w:hAnsi="Consolas" w:cs="Times New Roman"/>
          <w:lang w:val="en-US"/>
        </w:rPr>
        <w:t xml:space="preserve"> = </w:t>
      </w:r>
      <w:proofErr w:type="spellStart"/>
      <w:r w:rsidRPr="00A57AE7">
        <w:rPr>
          <w:rFonts w:ascii="Consolas" w:hAnsi="Consolas" w:cs="Times New Roman"/>
          <w:lang w:val="en-US"/>
        </w:rPr>
        <w:t>pd.read_csv</w:t>
      </w:r>
      <w:proofErr w:type="spellEnd"/>
      <w:r w:rsidRPr="00A57AE7">
        <w:rPr>
          <w:rFonts w:ascii="Consolas" w:hAnsi="Consolas" w:cs="Times New Roman"/>
          <w:lang w:val="en-US"/>
        </w:rPr>
        <w:t>(</w:t>
      </w:r>
      <w:proofErr w:type="spellStart"/>
      <w:r w:rsidRPr="00A57AE7">
        <w:rPr>
          <w:rFonts w:ascii="Consolas" w:hAnsi="Consolas" w:cs="Times New Roman"/>
          <w:lang w:val="en-US"/>
        </w:rPr>
        <w:t>r"C</w:t>
      </w:r>
      <w:proofErr w:type="spellEnd"/>
      <w:r w:rsidRPr="00A57AE7">
        <w:rPr>
          <w:rFonts w:ascii="Consolas" w:hAnsi="Consolas" w:cs="Times New Roman"/>
          <w:lang w:val="en-US"/>
        </w:rPr>
        <w:t>:\ML PROJECT\Dimensionality-Reduction-Classification-Study\data\raw_data\breast_cancer.csv")</w:t>
      </w:r>
      <w:r w:rsidRPr="00A57AE7">
        <w:rPr>
          <w:rFonts w:ascii="Consolas" w:hAnsi="Consolas" w:cs="Times New Roman"/>
          <w:lang w:val="en-US"/>
        </w:rPr>
        <w:br/>
      </w:r>
      <w:r w:rsidRPr="00A57AE7">
        <w:rPr>
          <w:rFonts w:ascii="Consolas" w:hAnsi="Consolas" w:cs="Times New Roman"/>
          <w:lang w:val="en-US"/>
        </w:rPr>
        <w:br/>
        <w:t xml:space="preserve">X = </w:t>
      </w:r>
      <w:proofErr w:type="spellStart"/>
      <w:r w:rsidRPr="00A57AE7">
        <w:rPr>
          <w:rFonts w:ascii="Consolas" w:hAnsi="Consolas" w:cs="Times New Roman"/>
          <w:lang w:val="en-US"/>
        </w:rPr>
        <w:t>df.drop</w:t>
      </w:r>
      <w:proofErr w:type="spellEnd"/>
      <w:r w:rsidRPr="00A57AE7">
        <w:rPr>
          <w:rFonts w:ascii="Consolas" w:hAnsi="Consolas" w:cs="Times New Roman"/>
          <w:lang w:val="en-US"/>
        </w:rPr>
        <w:t>("target", axis=1)</w:t>
      </w:r>
      <w:r w:rsidRPr="00A57AE7">
        <w:rPr>
          <w:rFonts w:ascii="Consolas" w:hAnsi="Consolas" w:cs="Times New Roman"/>
          <w:lang w:val="en-US"/>
        </w:rPr>
        <w:br/>
        <w:t xml:space="preserve">y = </w:t>
      </w:r>
      <w:proofErr w:type="spellStart"/>
      <w:r w:rsidRPr="00A57AE7">
        <w:rPr>
          <w:rFonts w:ascii="Consolas" w:hAnsi="Consolas" w:cs="Times New Roman"/>
          <w:lang w:val="en-US"/>
        </w:rPr>
        <w:t>df</w:t>
      </w:r>
      <w:proofErr w:type="spellEnd"/>
      <w:r w:rsidRPr="00A57AE7">
        <w:rPr>
          <w:rFonts w:ascii="Consolas" w:hAnsi="Consolas" w:cs="Times New Roman"/>
          <w:lang w:val="en-US"/>
        </w:rPr>
        <w:t>["target"]</w:t>
      </w:r>
      <w:r w:rsidRPr="00A57AE7">
        <w:rPr>
          <w:rFonts w:ascii="Consolas" w:hAnsi="Consolas" w:cs="Times New Roman"/>
          <w:lang w:val="en-US"/>
        </w:rPr>
        <w:br/>
      </w:r>
      <w:r w:rsidRPr="00A57AE7">
        <w:rPr>
          <w:rFonts w:ascii="Consolas" w:hAnsi="Consolas" w:cs="Times New Roman"/>
          <w:lang w:val="en-US"/>
        </w:rPr>
        <w:br/>
      </w:r>
      <w:proofErr w:type="spellStart"/>
      <w:r w:rsidRPr="00A57AE7">
        <w:rPr>
          <w:rFonts w:ascii="Consolas" w:hAnsi="Consolas" w:cs="Times New Roman"/>
          <w:lang w:val="en-US"/>
        </w:rPr>
        <w:t>X_train</w:t>
      </w:r>
      <w:proofErr w:type="spellEnd"/>
      <w:r w:rsidRPr="00A57AE7">
        <w:rPr>
          <w:rFonts w:ascii="Consolas" w:hAnsi="Consolas" w:cs="Times New Roman"/>
          <w:lang w:val="en-US"/>
        </w:rPr>
        <w:t xml:space="preserve">, </w:t>
      </w:r>
      <w:proofErr w:type="spellStart"/>
      <w:r w:rsidRPr="00A57AE7">
        <w:rPr>
          <w:rFonts w:ascii="Consolas" w:hAnsi="Consolas" w:cs="Times New Roman"/>
          <w:lang w:val="en-US"/>
        </w:rPr>
        <w:t>X_test</w:t>
      </w:r>
      <w:proofErr w:type="spellEnd"/>
      <w:r w:rsidRPr="00A57AE7">
        <w:rPr>
          <w:rFonts w:ascii="Consolas" w:hAnsi="Consolas" w:cs="Times New Roman"/>
          <w:lang w:val="en-US"/>
        </w:rPr>
        <w:t xml:space="preserve">, </w:t>
      </w:r>
      <w:proofErr w:type="spellStart"/>
      <w:r w:rsidRPr="00A57AE7">
        <w:rPr>
          <w:rFonts w:ascii="Consolas" w:hAnsi="Consolas" w:cs="Times New Roman"/>
          <w:lang w:val="en-US"/>
        </w:rPr>
        <w:t>y_train</w:t>
      </w:r>
      <w:proofErr w:type="spellEnd"/>
      <w:r w:rsidRPr="00A57AE7">
        <w:rPr>
          <w:rFonts w:ascii="Consolas" w:hAnsi="Consolas" w:cs="Times New Roman"/>
          <w:lang w:val="en-US"/>
        </w:rPr>
        <w:t xml:space="preserve">, </w:t>
      </w:r>
      <w:proofErr w:type="spellStart"/>
      <w:r w:rsidRPr="00A57AE7">
        <w:rPr>
          <w:rFonts w:ascii="Consolas" w:hAnsi="Consolas" w:cs="Times New Roman"/>
          <w:lang w:val="en-US"/>
        </w:rPr>
        <w:t>y_test</w:t>
      </w:r>
      <w:proofErr w:type="spellEnd"/>
      <w:r w:rsidRPr="00A57AE7">
        <w:rPr>
          <w:rFonts w:ascii="Consolas" w:hAnsi="Consolas" w:cs="Times New Roman"/>
          <w:lang w:val="en-US"/>
        </w:rPr>
        <w:t xml:space="preserve"> = </w:t>
      </w:r>
      <w:proofErr w:type="spellStart"/>
      <w:r w:rsidRPr="00A57AE7">
        <w:rPr>
          <w:rFonts w:ascii="Consolas" w:hAnsi="Consolas" w:cs="Times New Roman"/>
          <w:lang w:val="en-US"/>
        </w:rPr>
        <w:t>train_test_split</w:t>
      </w:r>
      <w:proofErr w:type="spellEnd"/>
      <w:r w:rsidRPr="00A57AE7">
        <w:rPr>
          <w:rFonts w:ascii="Consolas" w:hAnsi="Consolas" w:cs="Times New Roman"/>
          <w:lang w:val="en-US"/>
        </w:rPr>
        <w:t>(</w:t>
      </w:r>
      <w:r w:rsidRPr="00A57AE7">
        <w:rPr>
          <w:rFonts w:ascii="Consolas" w:hAnsi="Consolas" w:cs="Times New Roman"/>
          <w:lang w:val="en-US"/>
        </w:rPr>
        <w:br/>
        <w:t xml:space="preserve">    X, y, </w:t>
      </w:r>
      <w:proofErr w:type="spellStart"/>
      <w:r w:rsidRPr="00A57AE7">
        <w:rPr>
          <w:rFonts w:ascii="Consolas" w:hAnsi="Consolas" w:cs="Times New Roman"/>
          <w:lang w:val="en-US"/>
        </w:rPr>
        <w:t>test_size</w:t>
      </w:r>
      <w:proofErr w:type="spellEnd"/>
      <w:r w:rsidRPr="00A57AE7">
        <w:rPr>
          <w:rFonts w:ascii="Consolas" w:hAnsi="Consolas" w:cs="Times New Roman"/>
          <w:lang w:val="en-US"/>
        </w:rPr>
        <w:t xml:space="preserve">=0.2, </w:t>
      </w:r>
      <w:proofErr w:type="spellStart"/>
      <w:r w:rsidRPr="00A57AE7">
        <w:rPr>
          <w:rFonts w:ascii="Consolas" w:hAnsi="Consolas" w:cs="Times New Roman"/>
          <w:lang w:val="en-US"/>
        </w:rPr>
        <w:t>random_state</w:t>
      </w:r>
      <w:proofErr w:type="spellEnd"/>
      <w:r w:rsidRPr="00A57AE7">
        <w:rPr>
          <w:rFonts w:ascii="Consolas" w:hAnsi="Consolas" w:cs="Times New Roman"/>
          <w:lang w:val="en-US"/>
        </w:rPr>
        <w:t>=42, stratify=y</w:t>
      </w:r>
      <w:r w:rsidRPr="00A57AE7">
        <w:rPr>
          <w:rFonts w:ascii="Consolas" w:hAnsi="Consolas" w:cs="Times New Roman"/>
          <w:lang w:val="en-US"/>
        </w:rPr>
        <w:br/>
        <w:t>)</w:t>
      </w:r>
      <w:r w:rsidRPr="00A57AE7">
        <w:rPr>
          <w:rFonts w:ascii="Consolas" w:hAnsi="Consolas" w:cs="Times New Roman"/>
          <w:lang w:val="en-US"/>
        </w:rPr>
        <w:br/>
      </w:r>
      <w:r w:rsidRPr="00A57AE7">
        <w:rPr>
          <w:rFonts w:ascii="Consolas" w:hAnsi="Consolas" w:cs="Times New Roman"/>
          <w:lang w:val="en-US"/>
        </w:rPr>
        <w:br/>
        <w:t xml:space="preserve">scaler = </w:t>
      </w:r>
      <w:proofErr w:type="spellStart"/>
      <w:r w:rsidRPr="00A57AE7">
        <w:rPr>
          <w:rFonts w:ascii="Consolas" w:hAnsi="Consolas" w:cs="Times New Roman"/>
          <w:lang w:val="en-US"/>
        </w:rPr>
        <w:t>StandardScaler</w:t>
      </w:r>
      <w:proofErr w:type="spellEnd"/>
      <w:r w:rsidRPr="00A57AE7">
        <w:rPr>
          <w:rFonts w:ascii="Consolas" w:hAnsi="Consolas" w:cs="Times New Roman"/>
          <w:lang w:val="en-US"/>
        </w:rPr>
        <w:t>()</w:t>
      </w:r>
      <w:r w:rsidRPr="00A57AE7">
        <w:rPr>
          <w:rFonts w:ascii="Consolas" w:hAnsi="Consolas" w:cs="Times New Roman"/>
          <w:lang w:val="en-US"/>
        </w:rPr>
        <w:br/>
      </w:r>
      <w:proofErr w:type="spellStart"/>
      <w:r w:rsidRPr="00A57AE7">
        <w:rPr>
          <w:rFonts w:ascii="Consolas" w:hAnsi="Consolas" w:cs="Times New Roman"/>
          <w:lang w:val="en-US"/>
        </w:rPr>
        <w:t>X_train_scaled</w:t>
      </w:r>
      <w:proofErr w:type="spellEnd"/>
      <w:r w:rsidRPr="00A57AE7">
        <w:rPr>
          <w:rFonts w:ascii="Consolas" w:hAnsi="Consolas" w:cs="Times New Roman"/>
          <w:lang w:val="en-US"/>
        </w:rPr>
        <w:t xml:space="preserve"> = </w:t>
      </w:r>
      <w:proofErr w:type="spellStart"/>
      <w:r w:rsidRPr="00A57AE7">
        <w:rPr>
          <w:rFonts w:ascii="Consolas" w:hAnsi="Consolas" w:cs="Times New Roman"/>
          <w:lang w:val="en-US"/>
        </w:rPr>
        <w:t>scaler.fit_transform</w:t>
      </w:r>
      <w:proofErr w:type="spellEnd"/>
      <w:r w:rsidRPr="00A57AE7">
        <w:rPr>
          <w:rFonts w:ascii="Consolas" w:hAnsi="Consolas" w:cs="Times New Roman"/>
          <w:lang w:val="en-US"/>
        </w:rPr>
        <w:t>(</w:t>
      </w:r>
      <w:proofErr w:type="spellStart"/>
      <w:r w:rsidRPr="00A57AE7">
        <w:rPr>
          <w:rFonts w:ascii="Consolas" w:hAnsi="Consolas" w:cs="Times New Roman"/>
          <w:lang w:val="en-US"/>
        </w:rPr>
        <w:t>X_train</w:t>
      </w:r>
      <w:proofErr w:type="spellEnd"/>
      <w:r w:rsidRPr="00A57AE7">
        <w:rPr>
          <w:rFonts w:ascii="Consolas" w:hAnsi="Consolas" w:cs="Times New Roman"/>
          <w:lang w:val="en-US"/>
        </w:rPr>
        <w:t>)</w:t>
      </w:r>
      <w:r w:rsidRPr="00A57AE7">
        <w:rPr>
          <w:rFonts w:ascii="Consolas" w:hAnsi="Consolas" w:cs="Times New Roman"/>
          <w:lang w:val="en-US"/>
        </w:rPr>
        <w:br/>
      </w:r>
      <w:proofErr w:type="spellStart"/>
      <w:r w:rsidRPr="00A57AE7">
        <w:rPr>
          <w:rFonts w:ascii="Consolas" w:hAnsi="Consolas" w:cs="Times New Roman"/>
          <w:lang w:val="en-US"/>
        </w:rPr>
        <w:t>X_test_scaled</w:t>
      </w:r>
      <w:proofErr w:type="spellEnd"/>
      <w:r w:rsidRPr="00A57AE7">
        <w:rPr>
          <w:rFonts w:ascii="Consolas" w:hAnsi="Consolas" w:cs="Times New Roman"/>
          <w:lang w:val="en-US"/>
        </w:rPr>
        <w:t xml:space="preserve"> = </w:t>
      </w:r>
      <w:proofErr w:type="spellStart"/>
      <w:r w:rsidRPr="00A57AE7">
        <w:rPr>
          <w:rFonts w:ascii="Consolas" w:hAnsi="Consolas" w:cs="Times New Roman"/>
          <w:lang w:val="en-US"/>
        </w:rPr>
        <w:t>scaler.transform</w:t>
      </w:r>
      <w:proofErr w:type="spellEnd"/>
      <w:r w:rsidRPr="00A57AE7">
        <w:rPr>
          <w:rFonts w:ascii="Consolas" w:hAnsi="Consolas" w:cs="Times New Roman"/>
          <w:lang w:val="en-US"/>
        </w:rPr>
        <w:t>(</w:t>
      </w:r>
      <w:proofErr w:type="spellStart"/>
      <w:r w:rsidRPr="00A57AE7">
        <w:rPr>
          <w:rFonts w:ascii="Consolas" w:hAnsi="Consolas" w:cs="Times New Roman"/>
          <w:lang w:val="en-US"/>
        </w:rPr>
        <w:t>X_test</w:t>
      </w:r>
      <w:proofErr w:type="spellEnd"/>
      <w:r w:rsidRPr="00A57AE7">
        <w:rPr>
          <w:rFonts w:ascii="Consolas" w:hAnsi="Consolas" w:cs="Times New Roman"/>
          <w:lang w:val="en-US"/>
        </w:rPr>
        <w:t>)</w:t>
      </w:r>
      <w:bookmarkEnd w:id="36"/>
    </w:p>
    <w:p w14:paraId="23D18471" w14:textId="77777777" w:rsidR="009C53CB" w:rsidRDefault="009C53CB" w:rsidP="00A57AE7">
      <w:pPr>
        <w:rPr>
          <w:rFonts w:ascii="Times New Roman" w:hAnsi="Times New Roman" w:cs="Times New Roman"/>
          <w:b/>
          <w:bCs/>
          <w:sz w:val="24"/>
          <w:szCs w:val="24"/>
          <w:lang w:val="en-US"/>
        </w:rPr>
      </w:pPr>
      <w:bookmarkStart w:id="37" w:name="edf0d108"/>
    </w:p>
    <w:p w14:paraId="286C221C" w14:textId="77777777" w:rsidR="009C53CB" w:rsidRDefault="009C53CB" w:rsidP="00A57AE7">
      <w:pPr>
        <w:rPr>
          <w:rFonts w:ascii="Times New Roman" w:hAnsi="Times New Roman" w:cs="Times New Roman"/>
          <w:b/>
          <w:bCs/>
          <w:sz w:val="24"/>
          <w:szCs w:val="24"/>
          <w:lang w:val="en-US"/>
        </w:rPr>
      </w:pPr>
    </w:p>
    <w:p w14:paraId="67529E1C" w14:textId="37D2AE0E" w:rsidR="00A57AE7" w:rsidRPr="009C53CB" w:rsidRDefault="00A57AE7" w:rsidP="00A57AE7">
      <w:pPr>
        <w:rPr>
          <w:rFonts w:ascii="Times New Roman" w:hAnsi="Times New Roman" w:cs="Times New Roman"/>
          <w:b/>
          <w:bCs/>
          <w:sz w:val="24"/>
          <w:szCs w:val="24"/>
          <w:lang w:val="en-US"/>
        </w:rPr>
      </w:pPr>
      <w:r w:rsidRPr="009C53CB">
        <w:rPr>
          <w:rFonts w:ascii="Times New Roman" w:hAnsi="Times New Roman" w:cs="Times New Roman"/>
          <w:b/>
          <w:bCs/>
          <w:sz w:val="24"/>
          <w:szCs w:val="24"/>
          <w:lang w:val="en-US"/>
        </w:rPr>
        <w:lastRenderedPageBreak/>
        <w:t>Correlation-Based Feature Selection</w:t>
      </w:r>
      <w:bookmarkStart w:id="38" w:name="correlation-based-feature-selection"/>
      <w:bookmarkEnd w:id="37"/>
      <w:bookmarkEnd w:id="38"/>
    </w:p>
    <w:p w14:paraId="67887707" w14:textId="77777777" w:rsidR="00A57AE7" w:rsidRPr="00A57AE7" w:rsidRDefault="00A57AE7" w:rsidP="00A57AE7">
      <w:pPr>
        <w:rPr>
          <w:rFonts w:ascii="Consolas" w:hAnsi="Consolas" w:cs="Times New Roman"/>
          <w:lang w:val="en-US"/>
        </w:rPr>
      </w:pPr>
      <w:bookmarkStart w:id="39" w:name="d222ae4d"/>
      <w:proofErr w:type="spellStart"/>
      <w:r w:rsidRPr="00A57AE7">
        <w:rPr>
          <w:rFonts w:ascii="Consolas" w:hAnsi="Consolas" w:cs="Times New Roman"/>
          <w:lang w:val="en-US"/>
        </w:rPr>
        <w:t>corr_matrix</w:t>
      </w:r>
      <w:proofErr w:type="spellEnd"/>
      <w:r w:rsidRPr="00A57AE7">
        <w:rPr>
          <w:rFonts w:ascii="Consolas" w:hAnsi="Consolas" w:cs="Times New Roman"/>
          <w:lang w:val="en-US"/>
        </w:rPr>
        <w:t xml:space="preserve"> = </w:t>
      </w:r>
      <w:proofErr w:type="spellStart"/>
      <w:r w:rsidRPr="00A57AE7">
        <w:rPr>
          <w:rFonts w:ascii="Consolas" w:hAnsi="Consolas" w:cs="Times New Roman"/>
          <w:lang w:val="en-US"/>
        </w:rPr>
        <w:t>X_train.corr</w:t>
      </w:r>
      <w:proofErr w:type="spellEnd"/>
      <w:r w:rsidRPr="00A57AE7">
        <w:rPr>
          <w:rFonts w:ascii="Consolas" w:hAnsi="Consolas" w:cs="Times New Roman"/>
          <w:lang w:val="en-US"/>
        </w:rPr>
        <w:t>().abs()</w:t>
      </w:r>
      <w:bookmarkEnd w:id="39"/>
    </w:p>
    <w:p w14:paraId="794B4618" w14:textId="77777777" w:rsidR="00A57AE7" w:rsidRPr="00A57AE7" w:rsidRDefault="00A57AE7" w:rsidP="00A57AE7">
      <w:pPr>
        <w:rPr>
          <w:rFonts w:ascii="Consolas" w:hAnsi="Consolas" w:cs="Times New Roman"/>
          <w:lang w:val="en-US"/>
        </w:rPr>
      </w:pPr>
      <w:bookmarkStart w:id="40" w:name="d2351855"/>
      <w:r w:rsidRPr="00A57AE7">
        <w:rPr>
          <w:rFonts w:ascii="Consolas" w:hAnsi="Consolas" w:cs="Times New Roman"/>
          <w:lang w:val="en-US"/>
        </w:rPr>
        <w:t xml:space="preserve">upper = </w:t>
      </w:r>
      <w:proofErr w:type="spellStart"/>
      <w:r w:rsidRPr="00A57AE7">
        <w:rPr>
          <w:rFonts w:ascii="Consolas" w:hAnsi="Consolas" w:cs="Times New Roman"/>
          <w:lang w:val="en-US"/>
        </w:rPr>
        <w:t>corr_matrix.where</w:t>
      </w:r>
      <w:proofErr w:type="spellEnd"/>
      <w:r w:rsidRPr="00A57AE7">
        <w:rPr>
          <w:rFonts w:ascii="Consolas" w:hAnsi="Consolas" w:cs="Times New Roman"/>
          <w:lang w:val="en-US"/>
        </w:rPr>
        <w:t>(</w:t>
      </w:r>
      <w:r w:rsidRPr="00A57AE7">
        <w:rPr>
          <w:rFonts w:ascii="Consolas" w:hAnsi="Consolas" w:cs="Times New Roman"/>
          <w:lang w:val="en-US"/>
        </w:rPr>
        <w:br/>
        <w:t xml:space="preserve">    </w:t>
      </w:r>
      <w:proofErr w:type="spellStart"/>
      <w:r w:rsidRPr="00A57AE7">
        <w:rPr>
          <w:rFonts w:ascii="Consolas" w:hAnsi="Consolas" w:cs="Times New Roman"/>
          <w:lang w:val="en-US"/>
        </w:rPr>
        <w:t>np.triu</w:t>
      </w:r>
      <w:proofErr w:type="spellEnd"/>
      <w:r w:rsidRPr="00A57AE7">
        <w:rPr>
          <w:rFonts w:ascii="Consolas" w:hAnsi="Consolas" w:cs="Times New Roman"/>
          <w:lang w:val="en-US"/>
        </w:rPr>
        <w:t>(</w:t>
      </w:r>
      <w:proofErr w:type="spellStart"/>
      <w:r w:rsidRPr="00A57AE7">
        <w:rPr>
          <w:rFonts w:ascii="Consolas" w:hAnsi="Consolas" w:cs="Times New Roman"/>
          <w:lang w:val="en-US"/>
        </w:rPr>
        <w:t>np.ones</w:t>
      </w:r>
      <w:proofErr w:type="spellEnd"/>
      <w:r w:rsidRPr="00A57AE7">
        <w:rPr>
          <w:rFonts w:ascii="Consolas" w:hAnsi="Consolas" w:cs="Times New Roman"/>
          <w:lang w:val="en-US"/>
        </w:rPr>
        <w:t>(</w:t>
      </w:r>
      <w:proofErr w:type="spellStart"/>
      <w:r w:rsidRPr="00A57AE7">
        <w:rPr>
          <w:rFonts w:ascii="Consolas" w:hAnsi="Consolas" w:cs="Times New Roman"/>
          <w:lang w:val="en-US"/>
        </w:rPr>
        <w:t>corr_matrix.shape</w:t>
      </w:r>
      <w:proofErr w:type="spellEnd"/>
      <w:r w:rsidRPr="00A57AE7">
        <w:rPr>
          <w:rFonts w:ascii="Consolas" w:hAnsi="Consolas" w:cs="Times New Roman"/>
          <w:lang w:val="en-US"/>
        </w:rPr>
        <w:t>), k=1).</w:t>
      </w:r>
      <w:proofErr w:type="spellStart"/>
      <w:r w:rsidRPr="00A57AE7">
        <w:rPr>
          <w:rFonts w:ascii="Consolas" w:hAnsi="Consolas" w:cs="Times New Roman"/>
          <w:lang w:val="en-US"/>
        </w:rPr>
        <w:t>astype</w:t>
      </w:r>
      <w:proofErr w:type="spellEnd"/>
      <w:r w:rsidRPr="00A57AE7">
        <w:rPr>
          <w:rFonts w:ascii="Consolas" w:hAnsi="Consolas" w:cs="Times New Roman"/>
          <w:lang w:val="en-US"/>
        </w:rPr>
        <w:t>(bool)</w:t>
      </w:r>
      <w:r w:rsidRPr="00A57AE7">
        <w:rPr>
          <w:rFonts w:ascii="Consolas" w:hAnsi="Consolas" w:cs="Times New Roman"/>
          <w:lang w:val="en-US"/>
        </w:rPr>
        <w:br/>
        <w:t>)</w:t>
      </w:r>
      <w:r w:rsidRPr="00A57AE7">
        <w:rPr>
          <w:rFonts w:ascii="Consolas" w:hAnsi="Consolas" w:cs="Times New Roman"/>
          <w:lang w:val="en-US"/>
        </w:rPr>
        <w:br/>
      </w:r>
      <w:r w:rsidRPr="00A57AE7">
        <w:rPr>
          <w:rFonts w:ascii="Consolas" w:hAnsi="Consolas" w:cs="Times New Roman"/>
          <w:lang w:val="en-US"/>
        </w:rPr>
        <w:br/>
      </w:r>
      <w:proofErr w:type="spellStart"/>
      <w:r w:rsidRPr="00A57AE7">
        <w:rPr>
          <w:rFonts w:ascii="Consolas" w:hAnsi="Consolas" w:cs="Times New Roman"/>
          <w:lang w:val="en-US"/>
        </w:rPr>
        <w:t>to_drop</w:t>
      </w:r>
      <w:proofErr w:type="spellEnd"/>
      <w:r w:rsidRPr="00A57AE7">
        <w:rPr>
          <w:rFonts w:ascii="Consolas" w:hAnsi="Consolas" w:cs="Times New Roman"/>
          <w:lang w:val="en-US"/>
        </w:rPr>
        <w:t xml:space="preserve"> = [column </w:t>
      </w:r>
      <w:r w:rsidRPr="00A57AE7">
        <w:rPr>
          <w:rFonts w:ascii="Consolas" w:hAnsi="Consolas" w:cs="Times New Roman"/>
          <w:b/>
          <w:lang w:val="en-US"/>
        </w:rPr>
        <w:t>for</w:t>
      </w:r>
      <w:r w:rsidRPr="00A57AE7">
        <w:rPr>
          <w:rFonts w:ascii="Consolas" w:hAnsi="Consolas" w:cs="Times New Roman"/>
          <w:lang w:val="en-US"/>
        </w:rPr>
        <w:t xml:space="preserve"> column </w:t>
      </w:r>
      <w:r w:rsidRPr="00A57AE7">
        <w:rPr>
          <w:rFonts w:ascii="Consolas" w:hAnsi="Consolas" w:cs="Times New Roman"/>
          <w:b/>
          <w:lang w:val="en-US"/>
        </w:rPr>
        <w:t>in</w:t>
      </w:r>
      <w:r w:rsidRPr="00A57AE7">
        <w:rPr>
          <w:rFonts w:ascii="Consolas" w:hAnsi="Consolas" w:cs="Times New Roman"/>
          <w:lang w:val="en-US"/>
        </w:rPr>
        <w:t xml:space="preserve"> </w:t>
      </w:r>
      <w:proofErr w:type="spellStart"/>
      <w:r w:rsidRPr="00A57AE7">
        <w:rPr>
          <w:rFonts w:ascii="Consolas" w:hAnsi="Consolas" w:cs="Times New Roman"/>
          <w:lang w:val="en-US"/>
        </w:rPr>
        <w:t>upper.columns</w:t>
      </w:r>
      <w:proofErr w:type="spellEnd"/>
      <w:r w:rsidRPr="00A57AE7">
        <w:rPr>
          <w:rFonts w:ascii="Consolas" w:hAnsi="Consolas" w:cs="Times New Roman"/>
          <w:lang w:val="en-US"/>
        </w:rPr>
        <w:t xml:space="preserve"> </w:t>
      </w:r>
      <w:r w:rsidRPr="00A57AE7">
        <w:rPr>
          <w:rFonts w:ascii="Consolas" w:hAnsi="Consolas" w:cs="Times New Roman"/>
          <w:b/>
          <w:lang w:val="en-US"/>
        </w:rPr>
        <w:t>if</w:t>
      </w:r>
      <w:r w:rsidRPr="00A57AE7">
        <w:rPr>
          <w:rFonts w:ascii="Consolas" w:hAnsi="Consolas" w:cs="Times New Roman"/>
          <w:lang w:val="en-US"/>
        </w:rPr>
        <w:t xml:space="preserve"> any(upper[column] &gt; 0.9)]</w:t>
      </w:r>
      <w:r w:rsidRPr="00A57AE7">
        <w:rPr>
          <w:rFonts w:ascii="Consolas" w:hAnsi="Consolas" w:cs="Times New Roman"/>
          <w:lang w:val="en-US"/>
        </w:rPr>
        <w:br/>
      </w:r>
      <w:r w:rsidRPr="00A57AE7">
        <w:rPr>
          <w:rFonts w:ascii="Consolas" w:hAnsi="Consolas" w:cs="Times New Roman"/>
          <w:lang w:val="en-US"/>
        </w:rPr>
        <w:br/>
      </w:r>
      <w:proofErr w:type="spellStart"/>
      <w:r w:rsidRPr="00A57AE7">
        <w:rPr>
          <w:rFonts w:ascii="Consolas" w:hAnsi="Consolas" w:cs="Times New Roman"/>
          <w:lang w:val="en-US"/>
        </w:rPr>
        <w:t>X_train_corr</w:t>
      </w:r>
      <w:proofErr w:type="spellEnd"/>
      <w:r w:rsidRPr="00A57AE7">
        <w:rPr>
          <w:rFonts w:ascii="Consolas" w:hAnsi="Consolas" w:cs="Times New Roman"/>
          <w:lang w:val="en-US"/>
        </w:rPr>
        <w:t xml:space="preserve"> = </w:t>
      </w:r>
      <w:proofErr w:type="spellStart"/>
      <w:r w:rsidRPr="00A57AE7">
        <w:rPr>
          <w:rFonts w:ascii="Consolas" w:hAnsi="Consolas" w:cs="Times New Roman"/>
          <w:lang w:val="en-US"/>
        </w:rPr>
        <w:t>X_train.drop</w:t>
      </w:r>
      <w:proofErr w:type="spellEnd"/>
      <w:r w:rsidRPr="00A57AE7">
        <w:rPr>
          <w:rFonts w:ascii="Consolas" w:hAnsi="Consolas" w:cs="Times New Roman"/>
          <w:lang w:val="en-US"/>
        </w:rPr>
        <w:t>(columns=</w:t>
      </w:r>
      <w:proofErr w:type="spellStart"/>
      <w:r w:rsidRPr="00A57AE7">
        <w:rPr>
          <w:rFonts w:ascii="Consolas" w:hAnsi="Consolas" w:cs="Times New Roman"/>
          <w:lang w:val="en-US"/>
        </w:rPr>
        <w:t>to_drop</w:t>
      </w:r>
      <w:proofErr w:type="spellEnd"/>
      <w:r w:rsidRPr="00A57AE7">
        <w:rPr>
          <w:rFonts w:ascii="Consolas" w:hAnsi="Consolas" w:cs="Times New Roman"/>
          <w:lang w:val="en-US"/>
        </w:rPr>
        <w:t>)</w:t>
      </w:r>
      <w:r w:rsidRPr="00A57AE7">
        <w:rPr>
          <w:rFonts w:ascii="Consolas" w:hAnsi="Consolas" w:cs="Times New Roman"/>
          <w:lang w:val="en-US"/>
        </w:rPr>
        <w:br/>
      </w:r>
      <w:proofErr w:type="spellStart"/>
      <w:r w:rsidRPr="00A57AE7">
        <w:rPr>
          <w:rFonts w:ascii="Consolas" w:hAnsi="Consolas" w:cs="Times New Roman"/>
          <w:lang w:val="en-US"/>
        </w:rPr>
        <w:t>X_test_corr</w:t>
      </w:r>
      <w:proofErr w:type="spellEnd"/>
      <w:r w:rsidRPr="00A57AE7">
        <w:rPr>
          <w:rFonts w:ascii="Consolas" w:hAnsi="Consolas" w:cs="Times New Roman"/>
          <w:lang w:val="en-US"/>
        </w:rPr>
        <w:t xml:space="preserve"> = </w:t>
      </w:r>
      <w:proofErr w:type="spellStart"/>
      <w:r w:rsidRPr="00A57AE7">
        <w:rPr>
          <w:rFonts w:ascii="Consolas" w:hAnsi="Consolas" w:cs="Times New Roman"/>
          <w:lang w:val="en-US"/>
        </w:rPr>
        <w:t>X_test.drop</w:t>
      </w:r>
      <w:proofErr w:type="spellEnd"/>
      <w:r w:rsidRPr="00A57AE7">
        <w:rPr>
          <w:rFonts w:ascii="Consolas" w:hAnsi="Consolas" w:cs="Times New Roman"/>
          <w:lang w:val="en-US"/>
        </w:rPr>
        <w:t>(columns=</w:t>
      </w:r>
      <w:proofErr w:type="spellStart"/>
      <w:r w:rsidRPr="00A57AE7">
        <w:rPr>
          <w:rFonts w:ascii="Consolas" w:hAnsi="Consolas" w:cs="Times New Roman"/>
          <w:lang w:val="en-US"/>
        </w:rPr>
        <w:t>to_drop</w:t>
      </w:r>
      <w:proofErr w:type="spellEnd"/>
      <w:r w:rsidRPr="00A57AE7">
        <w:rPr>
          <w:rFonts w:ascii="Consolas" w:hAnsi="Consolas" w:cs="Times New Roman"/>
          <w:lang w:val="en-US"/>
        </w:rPr>
        <w:t>)</w:t>
      </w:r>
      <w:bookmarkEnd w:id="40"/>
    </w:p>
    <w:p w14:paraId="57CCFEE7" w14:textId="77777777" w:rsidR="00A57AE7" w:rsidRPr="00A57AE7" w:rsidRDefault="00A57AE7" w:rsidP="00A57AE7">
      <w:pPr>
        <w:rPr>
          <w:rFonts w:ascii="Consolas" w:hAnsi="Consolas" w:cs="Times New Roman"/>
          <w:lang w:val="en-US"/>
        </w:rPr>
      </w:pPr>
      <w:bookmarkStart w:id="41" w:name="c4812255"/>
      <w:proofErr w:type="spellStart"/>
      <w:r w:rsidRPr="00A57AE7">
        <w:rPr>
          <w:rFonts w:ascii="Consolas" w:hAnsi="Consolas" w:cs="Times New Roman"/>
          <w:lang w:val="en-US"/>
        </w:rPr>
        <w:t>X_train_corr</w:t>
      </w:r>
      <w:proofErr w:type="spellEnd"/>
      <w:r w:rsidRPr="00A57AE7">
        <w:rPr>
          <w:rFonts w:ascii="Consolas" w:hAnsi="Consolas" w:cs="Times New Roman"/>
          <w:lang w:val="en-US"/>
        </w:rPr>
        <w:t xml:space="preserve"> = </w:t>
      </w:r>
      <w:proofErr w:type="spellStart"/>
      <w:r w:rsidRPr="00A57AE7">
        <w:rPr>
          <w:rFonts w:ascii="Consolas" w:hAnsi="Consolas" w:cs="Times New Roman"/>
          <w:lang w:val="en-US"/>
        </w:rPr>
        <w:t>scaler.fit_transform</w:t>
      </w:r>
      <w:proofErr w:type="spellEnd"/>
      <w:r w:rsidRPr="00A57AE7">
        <w:rPr>
          <w:rFonts w:ascii="Consolas" w:hAnsi="Consolas" w:cs="Times New Roman"/>
          <w:lang w:val="en-US"/>
        </w:rPr>
        <w:t>(</w:t>
      </w:r>
      <w:proofErr w:type="spellStart"/>
      <w:r w:rsidRPr="00A57AE7">
        <w:rPr>
          <w:rFonts w:ascii="Consolas" w:hAnsi="Consolas" w:cs="Times New Roman"/>
          <w:lang w:val="en-US"/>
        </w:rPr>
        <w:t>X_train_corr</w:t>
      </w:r>
      <w:proofErr w:type="spellEnd"/>
      <w:r w:rsidRPr="00A57AE7">
        <w:rPr>
          <w:rFonts w:ascii="Consolas" w:hAnsi="Consolas" w:cs="Times New Roman"/>
          <w:lang w:val="en-US"/>
        </w:rPr>
        <w:t>)</w:t>
      </w:r>
      <w:r w:rsidRPr="00A57AE7">
        <w:rPr>
          <w:rFonts w:ascii="Consolas" w:hAnsi="Consolas" w:cs="Times New Roman"/>
          <w:lang w:val="en-US"/>
        </w:rPr>
        <w:br/>
      </w:r>
      <w:proofErr w:type="spellStart"/>
      <w:r w:rsidRPr="00A57AE7">
        <w:rPr>
          <w:rFonts w:ascii="Consolas" w:hAnsi="Consolas" w:cs="Times New Roman"/>
          <w:lang w:val="en-US"/>
        </w:rPr>
        <w:t>X_test_corr</w:t>
      </w:r>
      <w:proofErr w:type="spellEnd"/>
      <w:r w:rsidRPr="00A57AE7">
        <w:rPr>
          <w:rFonts w:ascii="Consolas" w:hAnsi="Consolas" w:cs="Times New Roman"/>
          <w:lang w:val="en-US"/>
        </w:rPr>
        <w:t xml:space="preserve"> = </w:t>
      </w:r>
      <w:proofErr w:type="spellStart"/>
      <w:r w:rsidRPr="00A57AE7">
        <w:rPr>
          <w:rFonts w:ascii="Consolas" w:hAnsi="Consolas" w:cs="Times New Roman"/>
          <w:lang w:val="en-US"/>
        </w:rPr>
        <w:t>scaler.transform</w:t>
      </w:r>
      <w:proofErr w:type="spellEnd"/>
      <w:r w:rsidRPr="00A57AE7">
        <w:rPr>
          <w:rFonts w:ascii="Consolas" w:hAnsi="Consolas" w:cs="Times New Roman"/>
          <w:lang w:val="en-US"/>
        </w:rPr>
        <w:t>(</w:t>
      </w:r>
      <w:proofErr w:type="spellStart"/>
      <w:r w:rsidRPr="00A57AE7">
        <w:rPr>
          <w:rFonts w:ascii="Consolas" w:hAnsi="Consolas" w:cs="Times New Roman"/>
          <w:lang w:val="en-US"/>
        </w:rPr>
        <w:t>X_test_corr</w:t>
      </w:r>
      <w:proofErr w:type="spellEnd"/>
      <w:r w:rsidRPr="00A57AE7">
        <w:rPr>
          <w:rFonts w:ascii="Consolas" w:hAnsi="Consolas" w:cs="Times New Roman"/>
          <w:lang w:val="en-US"/>
        </w:rPr>
        <w:t>)</w:t>
      </w:r>
      <w:bookmarkEnd w:id="41"/>
    </w:p>
    <w:p w14:paraId="6E5BCB3E" w14:textId="77777777" w:rsidR="00A57AE7" w:rsidRPr="009C53CB" w:rsidRDefault="00A57AE7" w:rsidP="00A57AE7">
      <w:pPr>
        <w:rPr>
          <w:rFonts w:ascii="Times New Roman" w:hAnsi="Times New Roman" w:cs="Times New Roman"/>
          <w:b/>
          <w:bCs/>
          <w:sz w:val="24"/>
          <w:szCs w:val="24"/>
          <w:lang w:val="en-US"/>
        </w:rPr>
      </w:pPr>
      <w:bookmarkStart w:id="42" w:name="Xcf9d8c35e6b7c510777f9eb901c42d5b2514b9c"/>
      <w:r w:rsidRPr="009C53CB">
        <w:rPr>
          <w:rFonts w:ascii="Times New Roman" w:hAnsi="Times New Roman" w:cs="Times New Roman"/>
          <w:b/>
          <w:bCs/>
          <w:sz w:val="24"/>
          <w:szCs w:val="24"/>
          <w:lang w:val="en-US"/>
        </w:rPr>
        <w:t>Principal Component Analysis</w:t>
      </w:r>
      <w:bookmarkStart w:id="43" w:name="principal-component-analysis"/>
      <w:bookmarkEnd w:id="42"/>
      <w:bookmarkEnd w:id="43"/>
    </w:p>
    <w:p w14:paraId="5290F5DE" w14:textId="77777777" w:rsidR="00A57AE7" w:rsidRPr="00A57AE7" w:rsidRDefault="00A57AE7" w:rsidP="00A57AE7">
      <w:pPr>
        <w:rPr>
          <w:rFonts w:ascii="Consolas" w:hAnsi="Consolas" w:cs="Times New Roman"/>
          <w:lang w:val="en-US"/>
        </w:rPr>
      </w:pPr>
      <w:bookmarkStart w:id="44" w:name="X600e4ec6df8e2aef843fedf447771b1d3f5cbde"/>
      <w:proofErr w:type="spellStart"/>
      <w:r w:rsidRPr="00A57AE7">
        <w:rPr>
          <w:rFonts w:ascii="Consolas" w:hAnsi="Consolas" w:cs="Times New Roman"/>
          <w:lang w:val="en-US"/>
        </w:rPr>
        <w:t>pca</w:t>
      </w:r>
      <w:proofErr w:type="spellEnd"/>
      <w:r w:rsidRPr="00A57AE7">
        <w:rPr>
          <w:rFonts w:ascii="Consolas" w:hAnsi="Consolas" w:cs="Times New Roman"/>
          <w:lang w:val="en-US"/>
        </w:rPr>
        <w:t xml:space="preserve"> = PCA(</w:t>
      </w:r>
      <w:proofErr w:type="spellStart"/>
      <w:r w:rsidRPr="00A57AE7">
        <w:rPr>
          <w:rFonts w:ascii="Consolas" w:hAnsi="Consolas" w:cs="Times New Roman"/>
          <w:lang w:val="en-US"/>
        </w:rPr>
        <w:t>n_components</w:t>
      </w:r>
      <w:proofErr w:type="spellEnd"/>
      <w:r w:rsidRPr="00A57AE7">
        <w:rPr>
          <w:rFonts w:ascii="Consolas" w:hAnsi="Consolas" w:cs="Times New Roman"/>
          <w:lang w:val="en-US"/>
        </w:rPr>
        <w:t>=10)</w:t>
      </w:r>
      <w:r w:rsidRPr="00A57AE7">
        <w:rPr>
          <w:rFonts w:ascii="Consolas" w:hAnsi="Consolas" w:cs="Times New Roman"/>
          <w:lang w:val="en-US"/>
        </w:rPr>
        <w:br/>
      </w:r>
      <w:r w:rsidRPr="00A57AE7">
        <w:rPr>
          <w:rFonts w:ascii="Consolas" w:hAnsi="Consolas" w:cs="Times New Roman"/>
          <w:lang w:val="en-US"/>
        </w:rPr>
        <w:br/>
      </w:r>
      <w:proofErr w:type="spellStart"/>
      <w:r w:rsidRPr="00A57AE7">
        <w:rPr>
          <w:rFonts w:ascii="Consolas" w:hAnsi="Consolas" w:cs="Times New Roman"/>
          <w:lang w:val="en-US"/>
        </w:rPr>
        <w:t>X_train_pca</w:t>
      </w:r>
      <w:proofErr w:type="spellEnd"/>
      <w:r w:rsidRPr="00A57AE7">
        <w:rPr>
          <w:rFonts w:ascii="Consolas" w:hAnsi="Consolas" w:cs="Times New Roman"/>
          <w:lang w:val="en-US"/>
        </w:rPr>
        <w:t xml:space="preserve"> = </w:t>
      </w:r>
      <w:proofErr w:type="spellStart"/>
      <w:r w:rsidRPr="00A57AE7">
        <w:rPr>
          <w:rFonts w:ascii="Consolas" w:hAnsi="Consolas" w:cs="Times New Roman"/>
          <w:lang w:val="en-US"/>
        </w:rPr>
        <w:t>pca.fit_transform</w:t>
      </w:r>
      <w:proofErr w:type="spellEnd"/>
      <w:r w:rsidRPr="00A57AE7">
        <w:rPr>
          <w:rFonts w:ascii="Consolas" w:hAnsi="Consolas" w:cs="Times New Roman"/>
          <w:lang w:val="en-US"/>
        </w:rPr>
        <w:t>(</w:t>
      </w:r>
      <w:proofErr w:type="spellStart"/>
      <w:r w:rsidRPr="00A57AE7">
        <w:rPr>
          <w:rFonts w:ascii="Consolas" w:hAnsi="Consolas" w:cs="Times New Roman"/>
          <w:lang w:val="en-US"/>
        </w:rPr>
        <w:t>X_train_scaled</w:t>
      </w:r>
      <w:proofErr w:type="spellEnd"/>
      <w:r w:rsidRPr="00A57AE7">
        <w:rPr>
          <w:rFonts w:ascii="Consolas" w:hAnsi="Consolas" w:cs="Times New Roman"/>
          <w:lang w:val="en-US"/>
        </w:rPr>
        <w:t>)</w:t>
      </w:r>
      <w:r w:rsidRPr="00A57AE7">
        <w:rPr>
          <w:rFonts w:ascii="Consolas" w:hAnsi="Consolas" w:cs="Times New Roman"/>
          <w:lang w:val="en-US"/>
        </w:rPr>
        <w:br/>
      </w:r>
      <w:proofErr w:type="spellStart"/>
      <w:r w:rsidRPr="00A57AE7">
        <w:rPr>
          <w:rFonts w:ascii="Consolas" w:hAnsi="Consolas" w:cs="Times New Roman"/>
          <w:lang w:val="en-US"/>
        </w:rPr>
        <w:t>X_test_pca</w:t>
      </w:r>
      <w:proofErr w:type="spellEnd"/>
      <w:r w:rsidRPr="00A57AE7">
        <w:rPr>
          <w:rFonts w:ascii="Consolas" w:hAnsi="Consolas" w:cs="Times New Roman"/>
          <w:lang w:val="en-US"/>
        </w:rPr>
        <w:t xml:space="preserve"> = </w:t>
      </w:r>
      <w:proofErr w:type="spellStart"/>
      <w:r w:rsidRPr="00A57AE7">
        <w:rPr>
          <w:rFonts w:ascii="Consolas" w:hAnsi="Consolas" w:cs="Times New Roman"/>
          <w:lang w:val="en-US"/>
        </w:rPr>
        <w:t>pca.transform</w:t>
      </w:r>
      <w:proofErr w:type="spellEnd"/>
      <w:r w:rsidRPr="00A57AE7">
        <w:rPr>
          <w:rFonts w:ascii="Consolas" w:hAnsi="Consolas" w:cs="Times New Roman"/>
          <w:lang w:val="en-US"/>
        </w:rPr>
        <w:t>(</w:t>
      </w:r>
      <w:proofErr w:type="spellStart"/>
      <w:r w:rsidRPr="00A57AE7">
        <w:rPr>
          <w:rFonts w:ascii="Consolas" w:hAnsi="Consolas" w:cs="Times New Roman"/>
          <w:lang w:val="en-US"/>
        </w:rPr>
        <w:t>X_test_scaled</w:t>
      </w:r>
      <w:proofErr w:type="spellEnd"/>
      <w:r w:rsidRPr="00A57AE7">
        <w:rPr>
          <w:rFonts w:ascii="Consolas" w:hAnsi="Consolas" w:cs="Times New Roman"/>
          <w:lang w:val="en-US"/>
        </w:rPr>
        <w:t>)</w:t>
      </w:r>
      <w:bookmarkEnd w:id="44"/>
    </w:p>
    <w:p w14:paraId="1E3538AA" w14:textId="77777777" w:rsidR="00A57AE7" w:rsidRPr="00A57AE7" w:rsidRDefault="00A57AE7" w:rsidP="00A57AE7">
      <w:pPr>
        <w:rPr>
          <w:rFonts w:ascii="Consolas" w:hAnsi="Consolas" w:cs="Times New Roman"/>
          <w:lang w:val="en-US"/>
        </w:rPr>
      </w:pPr>
      <w:bookmarkStart w:id="45" w:name="Xed91b292c628e55b4753e6de5be3145052f212e"/>
      <w:proofErr w:type="spellStart"/>
      <w:r w:rsidRPr="00A57AE7">
        <w:rPr>
          <w:rFonts w:ascii="Consolas" w:hAnsi="Consolas" w:cs="Times New Roman"/>
          <w:lang w:val="en-US"/>
        </w:rPr>
        <w:t>plt.plot</w:t>
      </w:r>
      <w:proofErr w:type="spellEnd"/>
      <w:r w:rsidRPr="00A57AE7">
        <w:rPr>
          <w:rFonts w:ascii="Consolas" w:hAnsi="Consolas" w:cs="Times New Roman"/>
          <w:lang w:val="en-US"/>
        </w:rPr>
        <w:t>(</w:t>
      </w:r>
      <w:proofErr w:type="spellStart"/>
      <w:r w:rsidRPr="00A57AE7">
        <w:rPr>
          <w:rFonts w:ascii="Consolas" w:hAnsi="Consolas" w:cs="Times New Roman"/>
          <w:lang w:val="en-US"/>
        </w:rPr>
        <w:t>np.cumsum</w:t>
      </w:r>
      <w:proofErr w:type="spellEnd"/>
      <w:r w:rsidRPr="00A57AE7">
        <w:rPr>
          <w:rFonts w:ascii="Consolas" w:hAnsi="Consolas" w:cs="Times New Roman"/>
          <w:lang w:val="en-US"/>
        </w:rPr>
        <w:t>(</w:t>
      </w:r>
      <w:proofErr w:type="spellStart"/>
      <w:r w:rsidRPr="00A57AE7">
        <w:rPr>
          <w:rFonts w:ascii="Consolas" w:hAnsi="Consolas" w:cs="Times New Roman"/>
          <w:lang w:val="en-US"/>
        </w:rPr>
        <w:t>pca.explained_variance_ratio</w:t>
      </w:r>
      <w:proofErr w:type="spellEnd"/>
      <w:r w:rsidRPr="00A57AE7">
        <w:rPr>
          <w:rFonts w:ascii="Consolas" w:hAnsi="Consolas" w:cs="Times New Roman"/>
          <w:lang w:val="en-US"/>
        </w:rPr>
        <w:t>_))</w:t>
      </w:r>
      <w:r w:rsidRPr="00A57AE7">
        <w:rPr>
          <w:rFonts w:ascii="Consolas" w:hAnsi="Consolas" w:cs="Times New Roman"/>
          <w:lang w:val="en-US"/>
        </w:rPr>
        <w:br/>
      </w:r>
      <w:proofErr w:type="spellStart"/>
      <w:r w:rsidRPr="00A57AE7">
        <w:rPr>
          <w:rFonts w:ascii="Consolas" w:hAnsi="Consolas" w:cs="Times New Roman"/>
          <w:lang w:val="en-US"/>
        </w:rPr>
        <w:t>plt.xlabel</w:t>
      </w:r>
      <w:proofErr w:type="spellEnd"/>
      <w:r w:rsidRPr="00A57AE7">
        <w:rPr>
          <w:rFonts w:ascii="Consolas" w:hAnsi="Consolas" w:cs="Times New Roman"/>
          <w:lang w:val="en-US"/>
        </w:rPr>
        <w:t>("Number of Components")</w:t>
      </w:r>
      <w:r w:rsidRPr="00A57AE7">
        <w:rPr>
          <w:rFonts w:ascii="Consolas" w:hAnsi="Consolas" w:cs="Times New Roman"/>
          <w:lang w:val="en-US"/>
        </w:rPr>
        <w:br/>
      </w:r>
      <w:proofErr w:type="spellStart"/>
      <w:r w:rsidRPr="00A57AE7">
        <w:rPr>
          <w:rFonts w:ascii="Consolas" w:hAnsi="Consolas" w:cs="Times New Roman"/>
          <w:lang w:val="en-US"/>
        </w:rPr>
        <w:t>plt.ylabel</w:t>
      </w:r>
      <w:proofErr w:type="spellEnd"/>
      <w:r w:rsidRPr="00A57AE7">
        <w:rPr>
          <w:rFonts w:ascii="Consolas" w:hAnsi="Consolas" w:cs="Times New Roman"/>
          <w:lang w:val="en-US"/>
        </w:rPr>
        <w:t>("Cumulative Explained Variance")</w:t>
      </w:r>
      <w:r w:rsidRPr="00A57AE7">
        <w:rPr>
          <w:rFonts w:ascii="Consolas" w:hAnsi="Consolas" w:cs="Times New Roman"/>
          <w:lang w:val="en-US"/>
        </w:rPr>
        <w:br/>
      </w:r>
      <w:proofErr w:type="spellStart"/>
      <w:r w:rsidRPr="00A57AE7">
        <w:rPr>
          <w:rFonts w:ascii="Consolas" w:hAnsi="Consolas" w:cs="Times New Roman"/>
          <w:lang w:val="en-US"/>
        </w:rPr>
        <w:t>plt.show</w:t>
      </w:r>
      <w:proofErr w:type="spellEnd"/>
      <w:r w:rsidRPr="00A57AE7">
        <w:rPr>
          <w:rFonts w:ascii="Consolas" w:hAnsi="Consolas" w:cs="Times New Roman"/>
          <w:lang w:val="en-US"/>
        </w:rPr>
        <w:t>()</w:t>
      </w:r>
    </w:p>
    <w:p w14:paraId="7ACBA4A0" w14:textId="421C20B5" w:rsidR="00A57AE7" w:rsidRPr="00A57AE7" w:rsidRDefault="00A57AE7" w:rsidP="00A57AE7">
      <w:pPr>
        <w:rPr>
          <w:rFonts w:ascii="Times New Roman" w:hAnsi="Times New Roman" w:cs="Times New Roman"/>
          <w:lang w:val="en-US"/>
        </w:rPr>
      </w:pPr>
      <w:r w:rsidRPr="00A57AE7">
        <w:rPr>
          <w:rFonts w:ascii="Times New Roman" w:hAnsi="Times New Roman" w:cs="Times New Roman"/>
          <w:noProof/>
          <w:lang w:val="en-US"/>
        </w:rPr>
        <w:drawing>
          <wp:inline distT="0" distB="0" distL="0" distR="0" wp14:anchorId="72953808" wp14:editId="4B234627">
            <wp:extent cx="3796331" cy="2895600"/>
            <wp:effectExtent l="0" t="0" r="0" b="0"/>
            <wp:docPr id="97357632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01773" cy="2899751"/>
                    </a:xfrm>
                    <a:prstGeom prst="rect">
                      <a:avLst/>
                    </a:prstGeom>
                    <a:solidFill>
                      <a:srgbClr val="FFFFFF"/>
                    </a:solidFill>
                    <a:ln>
                      <a:noFill/>
                    </a:ln>
                  </pic:spPr>
                </pic:pic>
              </a:graphicData>
            </a:graphic>
          </wp:inline>
        </w:drawing>
      </w:r>
      <w:bookmarkEnd w:id="45"/>
    </w:p>
    <w:p w14:paraId="252BB81E" w14:textId="77777777" w:rsidR="00A57AE7" w:rsidRDefault="00A57AE7" w:rsidP="00A57AE7">
      <w:pPr>
        <w:rPr>
          <w:rFonts w:ascii="Times New Roman" w:hAnsi="Times New Roman" w:cs="Times New Roman"/>
          <w:b/>
          <w:bCs/>
          <w:lang w:val="en-US"/>
        </w:rPr>
      </w:pPr>
      <w:bookmarkStart w:id="46" w:name="fac21014"/>
      <w:bookmarkStart w:id="47" w:name="lda"/>
    </w:p>
    <w:p w14:paraId="63C303E7" w14:textId="77777777" w:rsidR="009C53CB" w:rsidRDefault="009C53CB" w:rsidP="00A57AE7">
      <w:pPr>
        <w:rPr>
          <w:rFonts w:ascii="Times New Roman" w:hAnsi="Times New Roman" w:cs="Times New Roman"/>
          <w:b/>
          <w:bCs/>
          <w:lang w:val="en-US"/>
        </w:rPr>
      </w:pPr>
    </w:p>
    <w:p w14:paraId="160C849C" w14:textId="77777777" w:rsidR="009C53CB" w:rsidRDefault="009C53CB" w:rsidP="00A57AE7">
      <w:pPr>
        <w:rPr>
          <w:rFonts w:ascii="Times New Roman" w:hAnsi="Times New Roman" w:cs="Times New Roman"/>
          <w:b/>
          <w:bCs/>
          <w:lang w:val="en-US"/>
        </w:rPr>
      </w:pPr>
    </w:p>
    <w:p w14:paraId="5E644955" w14:textId="77777777" w:rsidR="009C53CB" w:rsidRDefault="009C53CB" w:rsidP="00A57AE7">
      <w:pPr>
        <w:rPr>
          <w:rFonts w:ascii="Times New Roman" w:hAnsi="Times New Roman" w:cs="Times New Roman"/>
          <w:b/>
          <w:bCs/>
          <w:lang w:val="en-US"/>
        </w:rPr>
      </w:pPr>
    </w:p>
    <w:p w14:paraId="60FD899D" w14:textId="77777777" w:rsidR="009C53CB" w:rsidRDefault="009C53CB" w:rsidP="00A57AE7">
      <w:pPr>
        <w:rPr>
          <w:rFonts w:ascii="Times New Roman" w:hAnsi="Times New Roman" w:cs="Times New Roman"/>
          <w:b/>
          <w:bCs/>
          <w:lang w:val="en-US"/>
        </w:rPr>
      </w:pPr>
    </w:p>
    <w:p w14:paraId="71778A47" w14:textId="485E33FF" w:rsidR="00A57AE7" w:rsidRPr="009C53CB" w:rsidRDefault="00A57AE7" w:rsidP="00A57AE7">
      <w:pPr>
        <w:rPr>
          <w:rFonts w:ascii="Times New Roman" w:hAnsi="Times New Roman" w:cs="Times New Roman"/>
          <w:b/>
          <w:bCs/>
          <w:sz w:val="24"/>
          <w:szCs w:val="24"/>
          <w:lang w:val="en-US"/>
        </w:rPr>
      </w:pPr>
      <w:r w:rsidRPr="009C53CB">
        <w:rPr>
          <w:rFonts w:ascii="Times New Roman" w:hAnsi="Times New Roman" w:cs="Times New Roman"/>
          <w:b/>
          <w:bCs/>
          <w:sz w:val="24"/>
          <w:szCs w:val="24"/>
          <w:lang w:val="en-US"/>
        </w:rPr>
        <w:lastRenderedPageBreak/>
        <w:t>LDA</w:t>
      </w:r>
      <w:bookmarkEnd w:id="46"/>
      <w:bookmarkEnd w:id="47"/>
    </w:p>
    <w:p w14:paraId="4B5D80F9" w14:textId="79952CEA" w:rsidR="00A57AE7" w:rsidRPr="009C53CB" w:rsidRDefault="00A57AE7" w:rsidP="00A57AE7">
      <w:pPr>
        <w:rPr>
          <w:rFonts w:ascii="Consolas" w:hAnsi="Consolas" w:cs="Times New Roman"/>
          <w:lang w:val="en-US"/>
        </w:rPr>
      </w:pPr>
      <w:bookmarkStart w:id="48" w:name="X8f110445d69455ca64c5d42658239264e35f698"/>
      <w:proofErr w:type="spellStart"/>
      <w:r w:rsidRPr="00A57AE7">
        <w:rPr>
          <w:rFonts w:ascii="Consolas" w:hAnsi="Consolas" w:cs="Times New Roman"/>
          <w:lang w:val="en-US"/>
        </w:rPr>
        <w:t>lda</w:t>
      </w:r>
      <w:proofErr w:type="spellEnd"/>
      <w:r w:rsidRPr="00A57AE7">
        <w:rPr>
          <w:rFonts w:ascii="Consolas" w:hAnsi="Consolas" w:cs="Times New Roman"/>
          <w:lang w:val="en-US"/>
        </w:rPr>
        <w:t xml:space="preserve"> = </w:t>
      </w:r>
      <w:proofErr w:type="spellStart"/>
      <w:r w:rsidRPr="00A57AE7">
        <w:rPr>
          <w:rFonts w:ascii="Consolas" w:hAnsi="Consolas" w:cs="Times New Roman"/>
          <w:lang w:val="en-US"/>
        </w:rPr>
        <w:t>LinearDiscriminantAnalysis</w:t>
      </w:r>
      <w:proofErr w:type="spellEnd"/>
      <w:r w:rsidRPr="00A57AE7">
        <w:rPr>
          <w:rFonts w:ascii="Consolas" w:hAnsi="Consolas" w:cs="Times New Roman"/>
          <w:lang w:val="en-US"/>
        </w:rPr>
        <w:t>(</w:t>
      </w:r>
      <w:proofErr w:type="spellStart"/>
      <w:r w:rsidRPr="00A57AE7">
        <w:rPr>
          <w:rFonts w:ascii="Consolas" w:hAnsi="Consolas" w:cs="Times New Roman"/>
          <w:lang w:val="en-US"/>
        </w:rPr>
        <w:t>n_components</w:t>
      </w:r>
      <w:proofErr w:type="spellEnd"/>
      <w:r w:rsidRPr="00A57AE7">
        <w:rPr>
          <w:rFonts w:ascii="Consolas" w:hAnsi="Consolas" w:cs="Times New Roman"/>
          <w:lang w:val="en-US"/>
        </w:rPr>
        <w:t>=1)</w:t>
      </w:r>
      <w:r w:rsidRPr="00A57AE7">
        <w:rPr>
          <w:rFonts w:ascii="Consolas" w:hAnsi="Consolas" w:cs="Times New Roman"/>
          <w:lang w:val="en-US"/>
        </w:rPr>
        <w:br/>
      </w:r>
      <w:r w:rsidRPr="00A57AE7">
        <w:rPr>
          <w:rFonts w:ascii="Consolas" w:hAnsi="Consolas" w:cs="Times New Roman"/>
          <w:lang w:val="en-US"/>
        </w:rPr>
        <w:br/>
      </w:r>
      <w:proofErr w:type="spellStart"/>
      <w:r w:rsidRPr="00A57AE7">
        <w:rPr>
          <w:rFonts w:ascii="Consolas" w:hAnsi="Consolas" w:cs="Times New Roman"/>
          <w:lang w:val="en-US"/>
        </w:rPr>
        <w:t>X_train_lda</w:t>
      </w:r>
      <w:proofErr w:type="spellEnd"/>
      <w:r w:rsidRPr="00A57AE7">
        <w:rPr>
          <w:rFonts w:ascii="Consolas" w:hAnsi="Consolas" w:cs="Times New Roman"/>
          <w:lang w:val="en-US"/>
        </w:rPr>
        <w:t xml:space="preserve"> = </w:t>
      </w:r>
      <w:proofErr w:type="spellStart"/>
      <w:r w:rsidRPr="00A57AE7">
        <w:rPr>
          <w:rFonts w:ascii="Consolas" w:hAnsi="Consolas" w:cs="Times New Roman"/>
          <w:lang w:val="en-US"/>
        </w:rPr>
        <w:t>lda.fit_transform</w:t>
      </w:r>
      <w:proofErr w:type="spellEnd"/>
      <w:r w:rsidRPr="00A57AE7">
        <w:rPr>
          <w:rFonts w:ascii="Consolas" w:hAnsi="Consolas" w:cs="Times New Roman"/>
          <w:lang w:val="en-US"/>
        </w:rPr>
        <w:t>(</w:t>
      </w:r>
      <w:proofErr w:type="spellStart"/>
      <w:r w:rsidRPr="00A57AE7">
        <w:rPr>
          <w:rFonts w:ascii="Consolas" w:hAnsi="Consolas" w:cs="Times New Roman"/>
          <w:lang w:val="en-US"/>
        </w:rPr>
        <w:t>X_train_scaled</w:t>
      </w:r>
      <w:proofErr w:type="spellEnd"/>
      <w:r w:rsidRPr="00A57AE7">
        <w:rPr>
          <w:rFonts w:ascii="Consolas" w:hAnsi="Consolas" w:cs="Times New Roman"/>
          <w:lang w:val="en-US"/>
        </w:rPr>
        <w:t xml:space="preserve">, </w:t>
      </w:r>
      <w:proofErr w:type="spellStart"/>
      <w:r w:rsidRPr="00A57AE7">
        <w:rPr>
          <w:rFonts w:ascii="Consolas" w:hAnsi="Consolas" w:cs="Times New Roman"/>
          <w:lang w:val="en-US"/>
        </w:rPr>
        <w:t>y_train</w:t>
      </w:r>
      <w:proofErr w:type="spellEnd"/>
      <w:r w:rsidRPr="00A57AE7">
        <w:rPr>
          <w:rFonts w:ascii="Consolas" w:hAnsi="Consolas" w:cs="Times New Roman"/>
          <w:lang w:val="en-US"/>
        </w:rPr>
        <w:t>)</w:t>
      </w:r>
      <w:r w:rsidRPr="00A57AE7">
        <w:rPr>
          <w:rFonts w:ascii="Consolas" w:hAnsi="Consolas" w:cs="Times New Roman"/>
          <w:lang w:val="en-US"/>
        </w:rPr>
        <w:br/>
      </w:r>
      <w:proofErr w:type="spellStart"/>
      <w:r w:rsidRPr="00A57AE7">
        <w:rPr>
          <w:rFonts w:ascii="Consolas" w:hAnsi="Consolas" w:cs="Times New Roman"/>
          <w:lang w:val="en-US"/>
        </w:rPr>
        <w:t>X_test_lda</w:t>
      </w:r>
      <w:proofErr w:type="spellEnd"/>
      <w:r w:rsidRPr="00A57AE7">
        <w:rPr>
          <w:rFonts w:ascii="Consolas" w:hAnsi="Consolas" w:cs="Times New Roman"/>
          <w:lang w:val="en-US"/>
        </w:rPr>
        <w:t xml:space="preserve"> = </w:t>
      </w:r>
      <w:proofErr w:type="spellStart"/>
      <w:r w:rsidRPr="00A57AE7">
        <w:rPr>
          <w:rFonts w:ascii="Consolas" w:hAnsi="Consolas" w:cs="Times New Roman"/>
          <w:lang w:val="en-US"/>
        </w:rPr>
        <w:t>lda.transform</w:t>
      </w:r>
      <w:proofErr w:type="spellEnd"/>
      <w:r w:rsidRPr="00A57AE7">
        <w:rPr>
          <w:rFonts w:ascii="Consolas" w:hAnsi="Consolas" w:cs="Times New Roman"/>
          <w:lang w:val="en-US"/>
        </w:rPr>
        <w:t>(</w:t>
      </w:r>
      <w:proofErr w:type="spellStart"/>
      <w:r w:rsidRPr="00A57AE7">
        <w:rPr>
          <w:rFonts w:ascii="Consolas" w:hAnsi="Consolas" w:cs="Times New Roman"/>
          <w:lang w:val="en-US"/>
        </w:rPr>
        <w:t>X_test_scaled</w:t>
      </w:r>
      <w:proofErr w:type="spellEnd"/>
      <w:r w:rsidRPr="00A57AE7">
        <w:rPr>
          <w:rFonts w:ascii="Consolas" w:hAnsi="Consolas" w:cs="Times New Roman"/>
          <w:lang w:val="en-US"/>
        </w:rPr>
        <w:t>)</w:t>
      </w:r>
      <w:bookmarkStart w:id="49" w:name="ea37b1be"/>
      <w:bookmarkStart w:id="50" w:name="svd"/>
      <w:bookmarkEnd w:id="48"/>
    </w:p>
    <w:p w14:paraId="429BDAAD" w14:textId="5BB1B444" w:rsidR="00A57AE7" w:rsidRPr="009C53CB" w:rsidRDefault="00A57AE7" w:rsidP="00A57AE7">
      <w:pPr>
        <w:rPr>
          <w:rFonts w:ascii="Times New Roman" w:hAnsi="Times New Roman" w:cs="Times New Roman"/>
          <w:b/>
          <w:bCs/>
          <w:sz w:val="24"/>
          <w:szCs w:val="24"/>
          <w:lang w:val="en-US"/>
        </w:rPr>
      </w:pPr>
      <w:r w:rsidRPr="009C53CB">
        <w:rPr>
          <w:rFonts w:ascii="Times New Roman" w:hAnsi="Times New Roman" w:cs="Times New Roman"/>
          <w:b/>
          <w:bCs/>
          <w:sz w:val="24"/>
          <w:szCs w:val="24"/>
          <w:lang w:val="en-US"/>
        </w:rPr>
        <w:t>SVD</w:t>
      </w:r>
      <w:bookmarkEnd w:id="49"/>
      <w:bookmarkEnd w:id="50"/>
    </w:p>
    <w:p w14:paraId="7021020D" w14:textId="77777777" w:rsidR="00A57AE7" w:rsidRPr="00A57AE7" w:rsidRDefault="00A57AE7" w:rsidP="00A57AE7">
      <w:pPr>
        <w:rPr>
          <w:rFonts w:ascii="Consolas" w:hAnsi="Consolas" w:cs="Times New Roman"/>
          <w:lang w:val="en-US"/>
        </w:rPr>
      </w:pPr>
      <w:bookmarkStart w:id="51" w:name="e01586b5"/>
      <w:proofErr w:type="spellStart"/>
      <w:r w:rsidRPr="00A57AE7">
        <w:rPr>
          <w:rFonts w:ascii="Consolas" w:hAnsi="Consolas" w:cs="Times New Roman"/>
          <w:lang w:val="en-US"/>
        </w:rPr>
        <w:t>svd</w:t>
      </w:r>
      <w:proofErr w:type="spellEnd"/>
      <w:r w:rsidRPr="00A57AE7">
        <w:rPr>
          <w:rFonts w:ascii="Consolas" w:hAnsi="Consolas" w:cs="Times New Roman"/>
          <w:lang w:val="en-US"/>
        </w:rPr>
        <w:t xml:space="preserve"> = </w:t>
      </w:r>
      <w:proofErr w:type="spellStart"/>
      <w:r w:rsidRPr="00A57AE7">
        <w:rPr>
          <w:rFonts w:ascii="Consolas" w:hAnsi="Consolas" w:cs="Times New Roman"/>
          <w:lang w:val="en-US"/>
        </w:rPr>
        <w:t>TruncatedSVD</w:t>
      </w:r>
      <w:proofErr w:type="spellEnd"/>
      <w:r w:rsidRPr="00A57AE7">
        <w:rPr>
          <w:rFonts w:ascii="Consolas" w:hAnsi="Consolas" w:cs="Times New Roman"/>
          <w:lang w:val="en-US"/>
        </w:rPr>
        <w:t>(</w:t>
      </w:r>
      <w:proofErr w:type="spellStart"/>
      <w:r w:rsidRPr="00A57AE7">
        <w:rPr>
          <w:rFonts w:ascii="Consolas" w:hAnsi="Consolas" w:cs="Times New Roman"/>
          <w:lang w:val="en-US"/>
        </w:rPr>
        <w:t>n_components</w:t>
      </w:r>
      <w:proofErr w:type="spellEnd"/>
      <w:r w:rsidRPr="00A57AE7">
        <w:rPr>
          <w:rFonts w:ascii="Consolas" w:hAnsi="Consolas" w:cs="Times New Roman"/>
          <w:lang w:val="en-US"/>
        </w:rPr>
        <w:t>=10)</w:t>
      </w:r>
      <w:r w:rsidRPr="00A57AE7">
        <w:rPr>
          <w:rFonts w:ascii="Consolas" w:hAnsi="Consolas" w:cs="Times New Roman"/>
          <w:lang w:val="en-US"/>
        </w:rPr>
        <w:br/>
      </w:r>
      <w:r w:rsidRPr="00A57AE7">
        <w:rPr>
          <w:rFonts w:ascii="Consolas" w:hAnsi="Consolas" w:cs="Times New Roman"/>
          <w:lang w:val="en-US"/>
        </w:rPr>
        <w:br/>
      </w:r>
      <w:proofErr w:type="spellStart"/>
      <w:r w:rsidRPr="00A57AE7">
        <w:rPr>
          <w:rFonts w:ascii="Consolas" w:hAnsi="Consolas" w:cs="Times New Roman"/>
          <w:lang w:val="en-US"/>
        </w:rPr>
        <w:t>X_train_svd</w:t>
      </w:r>
      <w:proofErr w:type="spellEnd"/>
      <w:r w:rsidRPr="00A57AE7">
        <w:rPr>
          <w:rFonts w:ascii="Consolas" w:hAnsi="Consolas" w:cs="Times New Roman"/>
          <w:lang w:val="en-US"/>
        </w:rPr>
        <w:t xml:space="preserve"> = </w:t>
      </w:r>
      <w:proofErr w:type="spellStart"/>
      <w:r w:rsidRPr="00A57AE7">
        <w:rPr>
          <w:rFonts w:ascii="Consolas" w:hAnsi="Consolas" w:cs="Times New Roman"/>
          <w:lang w:val="en-US"/>
        </w:rPr>
        <w:t>svd.fit_transform</w:t>
      </w:r>
      <w:proofErr w:type="spellEnd"/>
      <w:r w:rsidRPr="00A57AE7">
        <w:rPr>
          <w:rFonts w:ascii="Consolas" w:hAnsi="Consolas" w:cs="Times New Roman"/>
          <w:lang w:val="en-US"/>
        </w:rPr>
        <w:t>(</w:t>
      </w:r>
      <w:proofErr w:type="spellStart"/>
      <w:r w:rsidRPr="00A57AE7">
        <w:rPr>
          <w:rFonts w:ascii="Consolas" w:hAnsi="Consolas" w:cs="Times New Roman"/>
          <w:lang w:val="en-US"/>
        </w:rPr>
        <w:t>X_train_scaled</w:t>
      </w:r>
      <w:proofErr w:type="spellEnd"/>
      <w:r w:rsidRPr="00A57AE7">
        <w:rPr>
          <w:rFonts w:ascii="Consolas" w:hAnsi="Consolas" w:cs="Times New Roman"/>
          <w:lang w:val="en-US"/>
        </w:rPr>
        <w:t>)</w:t>
      </w:r>
      <w:r w:rsidRPr="00A57AE7">
        <w:rPr>
          <w:rFonts w:ascii="Consolas" w:hAnsi="Consolas" w:cs="Times New Roman"/>
          <w:lang w:val="en-US"/>
        </w:rPr>
        <w:br/>
      </w:r>
      <w:proofErr w:type="spellStart"/>
      <w:r w:rsidRPr="00A57AE7">
        <w:rPr>
          <w:rFonts w:ascii="Consolas" w:hAnsi="Consolas" w:cs="Times New Roman"/>
          <w:lang w:val="en-US"/>
        </w:rPr>
        <w:t>X_test_svd</w:t>
      </w:r>
      <w:proofErr w:type="spellEnd"/>
      <w:r w:rsidRPr="00A57AE7">
        <w:rPr>
          <w:rFonts w:ascii="Consolas" w:hAnsi="Consolas" w:cs="Times New Roman"/>
          <w:lang w:val="en-US"/>
        </w:rPr>
        <w:t xml:space="preserve"> = </w:t>
      </w:r>
      <w:proofErr w:type="spellStart"/>
      <w:r w:rsidRPr="00A57AE7">
        <w:rPr>
          <w:rFonts w:ascii="Consolas" w:hAnsi="Consolas" w:cs="Times New Roman"/>
          <w:lang w:val="en-US"/>
        </w:rPr>
        <w:t>svd.transform</w:t>
      </w:r>
      <w:proofErr w:type="spellEnd"/>
      <w:r w:rsidRPr="00A57AE7">
        <w:rPr>
          <w:rFonts w:ascii="Consolas" w:hAnsi="Consolas" w:cs="Times New Roman"/>
          <w:lang w:val="en-US"/>
        </w:rPr>
        <w:t>(</w:t>
      </w:r>
      <w:proofErr w:type="spellStart"/>
      <w:r w:rsidRPr="00A57AE7">
        <w:rPr>
          <w:rFonts w:ascii="Consolas" w:hAnsi="Consolas" w:cs="Times New Roman"/>
          <w:lang w:val="en-US"/>
        </w:rPr>
        <w:t>X_test_scaled</w:t>
      </w:r>
      <w:proofErr w:type="spellEnd"/>
      <w:r w:rsidRPr="00A57AE7">
        <w:rPr>
          <w:rFonts w:ascii="Consolas" w:hAnsi="Consolas" w:cs="Times New Roman"/>
          <w:lang w:val="en-US"/>
        </w:rPr>
        <w:t>)</w:t>
      </w:r>
      <w:bookmarkEnd w:id="51"/>
    </w:p>
    <w:p w14:paraId="3D589972" w14:textId="77777777" w:rsidR="00A57AE7" w:rsidRPr="00A57AE7" w:rsidRDefault="00A57AE7" w:rsidP="00A57AE7">
      <w:pPr>
        <w:rPr>
          <w:rFonts w:ascii="Consolas" w:hAnsi="Consolas" w:cs="Times New Roman"/>
          <w:b/>
          <w:lang w:val="en-US"/>
        </w:rPr>
      </w:pPr>
      <w:bookmarkStart w:id="52" w:name="bf86e613"/>
      <w:r w:rsidRPr="00A57AE7">
        <w:rPr>
          <w:rFonts w:ascii="Consolas" w:hAnsi="Consolas" w:cs="Times New Roman"/>
          <w:lang w:val="en-US"/>
        </w:rPr>
        <w:t>models = {</w:t>
      </w:r>
      <w:r w:rsidRPr="00A57AE7">
        <w:rPr>
          <w:rFonts w:ascii="Consolas" w:hAnsi="Consolas" w:cs="Times New Roman"/>
          <w:lang w:val="en-US"/>
        </w:rPr>
        <w:br/>
        <w:t xml:space="preserve">    "Random Forest": </w:t>
      </w:r>
      <w:proofErr w:type="spellStart"/>
      <w:r w:rsidRPr="00A57AE7">
        <w:rPr>
          <w:rFonts w:ascii="Consolas" w:hAnsi="Consolas" w:cs="Times New Roman"/>
          <w:lang w:val="en-US"/>
        </w:rPr>
        <w:t>RandomForestClassifier</w:t>
      </w:r>
      <w:proofErr w:type="spellEnd"/>
      <w:r w:rsidRPr="00A57AE7">
        <w:rPr>
          <w:rFonts w:ascii="Consolas" w:hAnsi="Consolas" w:cs="Times New Roman"/>
          <w:lang w:val="en-US"/>
        </w:rPr>
        <w:t>(</w:t>
      </w:r>
      <w:proofErr w:type="spellStart"/>
      <w:r w:rsidRPr="00A57AE7">
        <w:rPr>
          <w:rFonts w:ascii="Consolas" w:hAnsi="Consolas" w:cs="Times New Roman"/>
          <w:lang w:val="en-US"/>
        </w:rPr>
        <w:t>random_state</w:t>
      </w:r>
      <w:proofErr w:type="spellEnd"/>
      <w:r w:rsidRPr="00A57AE7">
        <w:rPr>
          <w:rFonts w:ascii="Consolas" w:hAnsi="Consolas" w:cs="Times New Roman"/>
          <w:lang w:val="en-US"/>
        </w:rPr>
        <w:t>=42),</w:t>
      </w:r>
      <w:r w:rsidRPr="00A57AE7">
        <w:rPr>
          <w:rFonts w:ascii="Consolas" w:hAnsi="Consolas" w:cs="Times New Roman"/>
          <w:lang w:val="en-US"/>
        </w:rPr>
        <w:br/>
        <w:t xml:space="preserve">    "Decision Tree": </w:t>
      </w:r>
      <w:proofErr w:type="spellStart"/>
      <w:r w:rsidRPr="00A57AE7">
        <w:rPr>
          <w:rFonts w:ascii="Consolas" w:hAnsi="Consolas" w:cs="Times New Roman"/>
          <w:lang w:val="en-US"/>
        </w:rPr>
        <w:t>DecisionTreeClassifier</w:t>
      </w:r>
      <w:proofErr w:type="spellEnd"/>
      <w:r w:rsidRPr="00A57AE7">
        <w:rPr>
          <w:rFonts w:ascii="Consolas" w:hAnsi="Consolas" w:cs="Times New Roman"/>
          <w:lang w:val="en-US"/>
        </w:rPr>
        <w:t>(</w:t>
      </w:r>
      <w:proofErr w:type="spellStart"/>
      <w:r w:rsidRPr="00A57AE7">
        <w:rPr>
          <w:rFonts w:ascii="Consolas" w:hAnsi="Consolas" w:cs="Times New Roman"/>
          <w:lang w:val="en-US"/>
        </w:rPr>
        <w:t>random_state</w:t>
      </w:r>
      <w:proofErr w:type="spellEnd"/>
      <w:r w:rsidRPr="00A57AE7">
        <w:rPr>
          <w:rFonts w:ascii="Consolas" w:hAnsi="Consolas" w:cs="Times New Roman"/>
          <w:lang w:val="en-US"/>
        </w:rPr>
        <w:t>=42),</w:t>
      </w:r>
      <w:r w:rsidRPr="00A57AE7">
        <w:rPr>
          <w:rFonts w:ascii="Consolas" w:hAnsi="Consolas" w:cs="Times New Roman"/>
          <w:lang w:val="en-US"/>
        </w:rPr>
        <w:br/>
        <w:t xml:space="preserve">    "SVM": SVC(probability=True, </w:t>
      </w:r>
      <w:proofErr w:type="spellStart"/>
      <w:r w:rsidRPr="00A57AE7">
        <w:rPr>
          <w:rFonts w:ascii="Consolas" w:hAnsi="Consolas" w:cs="Times New Roman"/>
          <w:lang w:val="en-US"/>
        </w:rPr>
        <w:t>random_state</w:t>
      </w:r>
      <w:proofErr w:type="spellEnd"/>
      <w:r w:rsidRPr="00A57AE7">
        <w:rPr>
          <w:rFonts w:ascii="Consolas" w:hAnsi="Consolas" w:cs="Times New Roman"/>
          <w:lang w:val="en-US"/>
        </w:rPr>
        <w:t>=42),</w:t>
      </w:r>
      <w:r w:rsidRPr="00A57AE7">
        <w:rPr>
          <w:rFonts w:ascii="Consolas" w:hAnsi="Consolas" w:cs="Times New Roman"/>
          <w:lang w:val="en-US"/>
        </w:rPr>
        <w:br/>
        <w:t xml:space="preserve">    "Naive Bayes": </w:t>
      </w:r>
      <w:proofErr w:type="spellStart"/>
      <w:r w:rsidRPr="00A57AE7">
        <w:rPr>
          <w:rFonts w:ascii="Consolas" w:hAnsi="Consolas" w:cs="Times New Roman"/>
          <w:lang w:val="en-US"/>
        </w:rPr>
        <w:t>GaussianNB</w:t>
      </w:r>
      <w:proofErr w:type="spellEnd"/>
      <w:r w:rsidRPr="00A57AE7">
        <w:rPr>
          <w:rFonts w:ascii="Consolas" w:hAnsi="Consolas" w:cs="Times New Roman"/>
          <w:lang w:val="en-US"/>
        </w:rPr>
        <w:t>(),</w:t>
      </w:r>
      <w:r w:rsidRPr="00A57AE7">
        <w:rPr>
          <w:rFonts w:ascii="Consolas" w:hAnsi="Consolas" w:cs="Times New Roman"/>
          <w:lang w:val="en-US"/>
        </w:rPr>
        <w:br/>
        <w:t xml:space="preserve">    "KNN": </w:t>
      </w:r>
      <w:proofErr w:type="spellStart"/>
      <w:r w:rsidRPr="00A57AE7">
        <w:rPr>
          <w:rFonts w:ascii="Consolas" w:hAnsi="Consolas" w:cs="Times New Roman"/>
          <w:lang w:val="en-US"/>
        </w:rPr>
        <w:t>KNeighborsClassifier</w:t>
      </w:r>
      <w:proofErr w:type="spellEnd"/>
      <w:r w:rsidRPr="00A57AE7">
        <w:rPr>
          <w:rFonts w:ascii="Consolas" w:hAnsi="Consolas" w:cs="Times New Roman"/>
          <w:lang w:val="en-US"/>
        </w:rPr>
        <w:t>()</w:t>
      </w:r>
      <w:r w:rsidRPr="00A57AE7">
        <w:rPr>
          <w:rFonts w:ascii="Consolas" w:hAnsi="Consolas" w:cs="Times New Roman"/>
          <w:lang w:val="en-US"/>
        </w:rPr>
        <w:br/>
        <w:t>}</w:t>
      </w:r>
      <w:bookmarkEnd w:id="52"/>
    </w:p>
    <w:p w14:paraId="0B037379" w14:textId="77777777" w:rsidR="00A57AE7" w:rsidRPr="00A57AE7" w:rsidRDefault="00A57AE7" w:rsidP="00A57AE7">
      <w:pPr>
        <w:rPr>
          <w:rFonts w:ascii="Consolas" w:hAnsi="Consolas" w:cs="Times New Roman"/>
          <w:lang w:val="en-US"/>
        </w:rPr>
      </w:pPr>
      <w:bookmarkStart w:id="53" w:name="X6f88a30922dad2320a4ff63a61b4c5749536bb4"/>
      <w:r w:rsidRPr="00A57AE7">
        <w:rPr>
          <w:rFonts w:ascii="Consolas" w:hAnsi="Consolas" w:cs="Times New Roman"/>
          <w:b/>
          <w:lang w:val="en-US"/>
        </w:rPr>
        <w:t>def</w:t>
      </w:r>
      <w:r w:rsidRPr="00A57AE7">
        <w:rPr>
          <w:rFonts w:ascii="Consolas" w:hAnsi="Consolas" w:cs="Times New Roman"/>
          <w:lang w:val="en-US"/>
        </w:rPr>
        <w:t xml:space="preserve"> </w:t>
      </w:r>
      <w:proofErr w:type="spellStart"/>
      <w:r w:rsidRPr="00A57AE7">
        <w:rPr>
          <w:rFonts w:ascii="Consolas" w:hAnsi="Consolas" w:cs="Times New Roman"/>
          <w:lang w:val="en-US"/>
        </w:rPr>
        <w:t>evaluate_models</w:t>
      </w:r>
      <w:proofErr w:type="spellEnd"/>
      <w:r w:rsidRPr="00A57AE7">
        <w:rPr>
          <w:rFonts w:ascii="Consolas" w:hAnsi="Consolas" w:cs="Times New Roman"/>
          <w:lang w:val="en-US"/>
        </w:rPr>
        <w:t>(</w:t>
      </w:r>
      <w:proofErr w:type="spellStart"/>
      <w:r w:rsidRPr="00A57AE7">
        <w:rPr>
          <w:rFonts w:ascii="Consolas" w:hAnsi="Consolas" w:cs="Times New Roman"/>
          <w:lang w:val="en-US"/>
        </w:rPr>
        <w:t>X_train</w:t>
      </w:r>
      <w:proofErr w:type="spellEnd"/>
      <w:r w:rsidRPr="00A57AE7">
        <w:rPr>
          <w:rFonts w:ascii="Consolas" w:hAnsi="Consolas" w:cs="Times New Roman"/>
          <w:lang w:val="en-US"/>
        </w:rPr>
        <w:t xml:space="preserve">, </w:t>
      </w:r>
      <w:proofErr w:type="spellStart"/>
      <w:r w:rsidRPr="00A57AE7">
        <w:rPr>
          <w:rFonts w:ascii="Consolas" w:hAnsi="Consolas" w:cs="Times New Roman"/>
          <w:lang w:val="en-US"/>
        </w:rPr>
        <w:t>X_test</w:t>
      </w:r>
      <w:proofErr w:type="spellEnd"/>
      <w:r w:rsidRPr="00A57AE7">
        <w:rPr>
          <w:rFonts w:ascii="Consolas" w:hAnsi="Consolas" w:cs="Times New Roman"/>
          <w:lang w:val="en-US"/>
        </w:rPr>
        <w:t xml:space="preserve">, </w:t>
      </w:r>
      <w:proofErr w:type="spellStart"/>
      <w:r w:rsidRPr="00A57AE7">
        <w:rPr>
          <w:rFonts w:ascii="Consolas" w:hAnsi="Consolas" w:cs="Times New Roman"/>
          <w:lang w:val="en-US"/>
        </w:rPr>
        <w:t>y_train</w:t>
      </w:r>
      <w:proofErr w:type="spellEnd"/>
      <w:r w:rsidRPr="00A57AE7">
        <w:rPr>
          <w:rFonts w:ascii="Consolas" w:hAnsi="Consolas" w:cs="Times New Roman"/>
          <w:lang w:val="en-US"/>
        </w:rPr>
        <w:t xml:space="preserve">, </w:t>
      </w:r>
      <w:proofErr w:type="spellStart"/>
      <w:r w:rsidRPr="00A57AE7">
        <w:rPr>
          <w:rFonts w:ascii="Consolas" w:hAnsi="Consolas" w:cs="Times New Roman"/>
          <w:lang w:val="en-US"/>
        </w:rPr>
        <w:t>y_test</w:t>
      </w:r>
      <w:proofErr w:type="spellEnd"/>
      <w:r w:rsidRPr="00A57AE7">
        <w:rPr>
          <w:rFonts w:ascii="Consolas" w:hAnsi="Consolas" w:cs="Times New Roman"/>
          <w:lang w:val="en-US"/>
        </w:rPr>
        <w:t xml:space="preserve">, </w:t>
      </w:r>
      <w:proofErr w:type="spellStart"/>
      <w:r w:rsidRPr="00A57AE7">
        <w:rPr>
          <w:rFonts w:ascii="Consolas" w:hAnsi="Consolas" w:cs="Times New Roman"/>
          <w:lang w:val="en-US"/>
        </w:rPr>
        <w:t>method_name</w:t>
      </w:r>
      <w:proofErr w:type="spellEnd"/>
      <w:r w:rsidRPr="00A57AE7">
        <w:rPr>
          <w:rFonts w:ascii="Consolas" w:hAnsi="Consolas" w:cs="Times New Roman"/>
          <w:lang w:val="en-US"/>
        </w:rPr>
        <w:t>):</w:t>
      </w:r>
      <w:r w:rsidRPr="00A57AE7">
        <w:rPr>
          <w:rFonts w:ascii="Consolas" w:hAnsi="Consolas" w:cs="Times New Roman"/>
          <w:lang w:val="en-US"/>
        </w:rPr>
        <w:br/>
        <w:t xml:space="preserve">    results = []</w:t>
      </w:r>
      <w:r w:rsidRPr="00A57AE7">
        <w:rPr>
          <w:rFonts w:ascii="Consolas" w:hAnsi="Consolas" w:cs="Times New Roman"/>
          <w:lang w:val="en-US"/>
        </w:rPr>
        <w:br/>
        <w:t xml:space="preserve">    </w:t>
      </w:r>
      <w:r w:rsidRPr="00A57AE7">
        <w:rPr>
          <w:rFonts w:ascii="Consolas" w:hAnsi="Consolas" w:cs="Times New Roman"/>
          <w:lang w:val="en-US"/>
        </w:rPr>
        <w:br/>
        <w:t xml:space="preserve">    </w:t>
      </w:r>
      <w:r w:rsidRPr="00A57AE7">
        <w:rPr>
          <w:rFonts w:ascii="Consolas" w:hAnsi="Consolas" w:cs="Times New Roman"/>
          <w:b/>
          <w:lang w:val="en-US"/>
        </w:rPr>
        <w:t>for</w:t>
      </w:r>
      <w:r w:rsidRPr="00A57AE7">
        <w:rPr>
          <w:rFonts w:ascii="Consolas" w:hAnsi="Consolas" w:cs="Times New Roman"/>
          <w:lang w:val="en-US"/>
        </w:rPr>
        <w:t xml:space="preserve"> name, model </w:t>
      </w:r>
      <w:r w:rsidRPr="00A57AE7">
        <w:rPr>
          <w:rFonts w:ascii="Consolas" w:hAnsi="Consolas" w:cs="Times New Roman"/>
          <w:b/>
          <w:lang w:val="en-US"/>
        </w:rPr>
        <w:t>in</w:t>
      </w:r>
      <w:r w:rsidRPr="00A57AE7">
        <w:rPr>
          <w:rFonts w:ascii="Consolas" w:hAnsi="Consolas" w:cs="Times New Roman"/>
          <w:lang w:val="en-US"/>
        </w:rPr>
        <w:t xml:space="preserve"> </w:t>
      </w:r>
      <w:proofErr w:type="spellStart"/>
      <w:r w:rsidRPr="00A57AE7">
        <w:rPr>
          <w:rFonts w:ascii="Consolas" w:hAnsi="Consolas" w:cs="Times New Roman"/>
          <w:lang w:val="en-US"/>
        </w:rPr>
        <w:t>models.items</w:t>
      </w:r>
      <w:proofErr w:type="spellEnd"/>
      <w:r w:rsidRPr="00A57AE7">
        <w:rPr>
          <w:rFonts w:ascii="Consolas" w:hAnsi="Consolas" w:cs="Times New Roman"/>
          <w:lang w:val="en-US"/>
        </w:rPr>
        <w:t>():</w:t>
      </w:r>
      <w:r w:rsidRPr="00A57AE7">
        <w:rPr>
          <w:rFonts w:ascii="Consolas" w:hAnsi="Consolas" w:cs="Times New Roman"/>
          <w:lang w:val="en-US"/>
        </w:rPr>
        <w:br/>
        <w:t xml:space="preserve">        </w:t>
      </w:r>
      <w:proofErr w:type="spellStart"/>
      <w:r w:rsidRPr="00A57AE7">
        <w:rPr>
          <w:rFonts w:ascii="Consolas" w:hAnsi="Consolas" w:cs="Times New Roman"/>
          <w:lang w:val="en-US"/>
        </w:rPr>
        <w:t>model.fit</w:t>
      </w:r>
      <w:proofErr w:type="spellEnd"/>
      <w:r w:rsidRPr="00A57AE7">
        <w:rPr>
          <w:rFonts w:ascii="Consolas" w:hAnsi="Consolas" w:cs="Times New Roman"/>
          <w:lang w:val="en-US"/>
        </w:rPr>
        <w:t>(</w:t>
      </w:r>
      <w:proofErr w:type="spellStart"/>
      <w:r w:rsidRPr="00A57AE7">
        <w:rPr>
          <w:rFonts w:ascii="Consolas" w:hAnsi="Consolas" w:cs="Times New Roman"/>
          <w:lang w:val="en-US"/>
        </w:rPr>
        <w:t>X_train</w:t>
      </w:r>
      <w:proofErr w:type="spellEnd"/>
      <w:r w:rsidRPr="00A57AE7">
        <w:rPr>
          <w:rFonts w:ascii="Consolas" w:hAnsi="Consolas" w:cs="Times New Roman"/>
          <w:lang w:val="en-US"/>
        </w:rPr>
        <w:t xml:space="preserve">, </w:t>
      </w:r>
      <w:proofErr w:type="spellStart"/>
      <w:r w:rsidRPr="00A57AE7">
        <w:rPr>
          <w:rFonts w:ascii="Consolas" w:hAnsi="Consolas" w:cs="Times New Roman"/>
          <w:lang w:val="en-US"/>
        </w:rPr>
        <w:t>y_train</w:t>
      </w:r>
      <w:proofErr w:type="spellEnd"/>
      <w:r w:rsidRPr="00A57AE7">
        <w:rPr>
          <w:rFonts w:ascii="Consolas" w:hAnsi="Consolas" w:cs="Times New Roman"/>
          <w:lang w:val="en-US"/>
        </w:rPr>
        <w:t>)</w:t>
      </w:r>
      <w:r w:rsidRPr="00A57AE7">
        <w:rPr>
          <w:rFonts w:ascii="Consolas" w:hAnsi="Consolas" w:cs="Times New Roman"/>
          <w:lang w:val="en-US"/>
        </w:rPr>
        <w:br/>
        <w:t xml:space="preserve">        </w:t>
      </w:r>
      <w:proofErr w:type="spellStart"/>
      <w:r w:rsidRPr="00A57AE7">
        <w:rPr>
          <w:rFonts w:ascii="Consolas" w:hAnsi="Consolas" w:cs="Times New Roman"/>
          <w:lang w:val="en-US"/>
        </w:rPr>
        <w:t>y_pred</w:t>
      </w:r>
      <w:proofErr w:type="spellEnd"/>
      <w:r w:rsidRPr="00A57AE7">
        <w:rPr>
          <w:rFonts w:ascii="Consolas" w:hAnsi="Consolas" w:cs="Times New Roman"/>
          <w:lang w:val="en-US"/>
        </w:rPr>
        <w:t xml:space="preserve"> = </w:t>
      </w:r>
      <w:proofErr w:type="spellStart"/>
      <w:r w:rsidRPr="00A57AE7">
        <w:rPr>
          <w:rFonts w:ascii="Consolas" w:hAnsi="Consolas" w:cs="Times New Roman"/>
          <w:lang w:val="en-US"/>
        </w:rPr>
        <w:t>model.predict</w:t>
      </w:r>
      <w:proofErr w:type="spellEnd"/>
      <w:r w:rsidRPr="00A57AE7">
        <w:rPr>
          <w:rFonts w:ascii="Consolas" w:hAnsi="Consolas" w:cs="Times New Roman"/>
          <w:lang w:val="en-US"/>
        </w:rPr>
        <w:t>(</w:t>
      </w:r>
      <w:proofErr w:type="spellStart"/>
      <w:r w:rsidRPr="00A57AE7">
        <w:rPr>
          <w:rFonts w:ascii="Consolas" w:hAnsi="Consolas" w:cs="Times New Roman"/>
          <w:lang w:val="en-US"/>
        </w:rPr>
        <w:t>X_test</w:t>
      </w:r>
      <w:proofErr w:type="spellEnd"/>
      <w:r w:rsidRPr="00A57AE7">
        <w:rPr>
          <w:rFonts w:ascii="Consolas" w:hAnsi="Consolas" w:cs="Times New Roman"/>
          <w:lang w:val="en-US"/>
        </w:rPr>
        <w:t>)</w:t>
      </w:r>
      <w:r w:rsidRPr="00A57AE7">
        <w:rPr>
          <w:rFonts w:ascii="Consolas" w:hAnsi="Consolas" w:cs="Times New Roman"/>
          <w:lang w:val="en-US"/>
        </w:rPr>
        <w:br/>
        <w:t xml:space="preserve">        </w:t>
      </w:r>
      <w:proofErr w:type="spellStart"/>
      <w:r w:rsidRPr="00A57AE7">
        <w:rPr>
          <w:rFonts w:ascii="Consolas" w:hAnsi="Consolas" w:cs="Times New Roman"/>
          <w:lang w:val="en-US"/>
        </w:rPr>
        <w:t>y_prob</w:t>
      </w:r>
      <w:proofErr w:type="spellEnd"/>
      <w:r w:rsidRPr="00A57AE7">
        <w:rPr>
          <w:rFonts w:ascii="Consolas" w:hAnsi="Consolas" w:cs="Times New Roman"/>
          <w:lang w:val="en-US"/>
        </w:rPr>
        <w:t xml:space="preserve"> = </w:t>
      </w:r>
      <w:proofErr w:type="spellStart"/>
      <w:r w:rsidRPr="00A57AE7">
        <w:rPr>
          <w:rFonts w:ascii="Consolas" w:hAnsi="Consolas" w:cs="Times New Roman"/>
          <w:lang w:val="en-US"/>
        </w:rPr>
        <w:t>model.predict_proba</w:t>
      </w:r>
      <w:proofErr w:type="spellEnd"/>
      <w:r w:rsidRPr="00A57AE7">
        <w:rPr>
          <w:rFonts w:ascii="Consolas" w:hAnsi="Consolas" w:cs="Times New Roman"/>
          <w:lang w:val="en-US"/>
        </w:rPr>
        <w:t>(</w:t>
      </w:r>
      <w:proofErr w:type="spellStart"/>
      <w:r w:rsidRPr="00A57AE7">
        <w:rPr>
          <w:rFonts w:ascii="Consolas" w:hAnsi="Consolas" w:cs="Times New Roman"/>
          <w:lang w:val="en-US"/>
        </w:rPr>
        <w:t>X_test</w:t>
      </w:r>
      <w:proofErr w:type="spellEnd"/>
      <w:r w:rsidRPr="00A57AE7">
        <w:rPr>
          <w:rFonts w:ascii="Consolas" w:hAnsi="Consolas" w:cs="Times New Roman"/>
          <w:lang w:val="en-US"/>
        </w:rPr>
        <w:t>)[:, 1]</w:t>
      </w:r>
      <w:r w:rsidRPr="00A57AE7">
        <w:rPr>
          <w:rFonts w:ascii="Consolas" w:hAnsi="Consolas" w:cs="Times New Roman"/>
          <w:lang w:val="en-US"/>
        </w:rPr>
        <w:br/>
        <w:t xml:space="preserve">        </w:t>
      </w:r>
      <w:r w:rsidRPr="00A57AE7">
        <w:rPr>
          <w:rFonts w:ascii="Consolas" w:hAnsi="Consolas" w:cs="Times New Roman"/>
          <w:lang w:val="en-US"/>
        </w:rPr>
        <w:br/>
        <w:t xml:space="preserve">        </w:t>
      </w:r>
      <w:proofErr w:type="spellStart"/>
      <w:r w:rsidRPr="00A57AE7">
        <w:rPr>
          <w:rFonts w:ascii="Consolas" w:hAnsi="Consolas" w:cs="Times New Roman"/>
          <w:lang w:val="en-US"/>
        </w:rPr>
        <w:t>results.append</w:t>
      </w:r>
      <w:proofErr w:type="spellEnd"/>
      <w:r w:rsidRPr="00A57AE7">
        <w:rPr>
          <w:rFonts w:ascii="Consolas" w:hAnsi="Consolas" w:cs="Times New Roman"/>
          <w:lang w:val="en-US"/>
        </w:rPr>
        <w:t>({</w:t>
      </w:r>
      <w:r w:rsidRPr="00A57AE7">
        <w:rPr>
          <w:rFonts w:ascii="Consolas" w:hAnsi="Consolas" w:cs="Times New Roman"/>
          <w:lang w:val="en-US"/>
        </w:rPr>
        <w:br/>
        <w:t xml:space="preserve">            "Method": </w:t>
      </w:r>
      <w:proofErr w:type="spellStart"/>
      <w:r w:rsidRPr="00A57AE7">
        <w:rPr>
          <w:rFonts w:ascii="Consolas" w:hAnsi="Consolas" w:cs="Times New Roman"/>
          <w:lang w:val="en-US"/>
        </w:rPr>
        <w:t>method_name</w:t>
      </w:r>
      <w:proofErr w:type="spellEnd"/>
      <w:r w:rsidRPr="00A57AE7">
        <w:rPr>
          <w:rFonts w:ascii="Consolas" w:hAnsi="Consolas" w:cs="Times New Roman"/>
          <w:lang w:val="en-US"/>
        </w:rPr>
        <w:t>,</w:t>
      </w:r>
      <w:r w:rsidRPr="00A57AE7">
        <w:rPr>
          <w:rFonts w:ascii="Consolas" w:hAnsi="Consolas" w:cs="Times New Roman"/>
          <w:lang w:val="en-US"/>
        </w:rPr>
        <w:br/>
        <w:t xml:space="preserve">            "Model": name,</w:t>
      </w:r>
      <w:r w:rsidRPr="00A57AE7">
        <w:rPr>
          <w:rFonts w:ascii="Consolas" w:hAnsi="Consolas" w:cs="Times New Roman"/>
          <w:lang w:val="en-US"/>
        </w:rPr>
        <w:br/>
        <w:t xml:space="preserve">            "Accuracy": </w:t>
      </w:r>
      <w:proofErr w:type="spellStart"/>
      <w:r w:rsidRPr="00A57AE7">
        <w:rPr>
          <w:rFonts w:ascii="Consolas" w:hAnsi="Consolas" w:cs="Times New Roman"/>
          <w:lang w:val="en-US"/>
        </w:rPr>
        <w:t>accuracy_score</w:t>
      </w:r>
      <w:proofErr w:type="spellEnd"/>
      <w:r w:rsidRPr="00A57AE7">
        <w:rPr>
          <w:rFonts w:ascii="Consolas" w:hAnsi="Consolas" w:cs="Times New Roman"/>
          <w:lang w:val="en-US"/>
        </w:rPr>
        <w:t>(</w:t>
      </w:r>
      <w:proofErr w:type="spellStart"/>
      <w:r w:rsidRPr="00A57AE7">
        <w:rPr>
          <w:rFonts w:ascii="Consolas" w:hAnsi="Consolas" w:cs="Times New Roman"/>
          <w:lang w:val="en-US"/>
        </w:rPr>
        <w:t>y_test</w:t>
      </w:r>
      <w:proofErr w:type="spellEnd"/>
      <w:r w:rsidRPr="00A57AE7">
        <w:rPr>
          <w:rFonts w:ascii="Consolas" w:hAnsi="Consolas" w:cs="Times New Roman"/>
          <w:lang w:val="en-US"/>
        </w:rPr>
        <w:t xml:space="preserve">, </w:t>
      </w:r>
      <w:proofErr w:type="spellStart"/>
      <w:r w:rsidRPr="00A57AE7">
        <w:rPr>
          <w:rFonts w:ascii="Consolas" w:hAnsi="Consolas" w:cs="Times New Roman"/>
          <w:lang w:val="en-US"/>
        </w:rPr>
        <w:t>y_pred</w:t>
      </w:r>
      <w:proofErr w:type="spellEnd"/>
      <w:r w:rsidRPr="00A57AE7">
        <w:rPr>
          <w:rFonts w:ascii="Consolas" w:hAnsi="Consolas" w:cs="Times New Roman"/>
          <w:lang w:val="en-US"/>
        </w:rPr>
        <w:t>),</w:t>
      </w:r>
      <w:r w:rsidRPr="00A57AE7">
        <w:rPr>
          <w:rFonts w:ascii="Consolas" w:hAnsi="Consolas" w:cs="Times New Roman"/>
          <w:lang w:val="en-US"/>
        </w:rPr>
        <w:br/>
        <w:t xml:space="preserve">            "Precision": </w:t>
      </w:r>
      <w:proofErr w:type="spellStart"/>
      <w:r w:rsidRPr="00A57AE7">
        <w:rPr>
          <w:rFonts w:ascii="Consolas" w:hAnsi="Consolas" w:cs="Times New Roman"/>
          <w:lang w:val="en-US"/>
        </w:rPr>
        <w:t>precision_score</w:t>
      </w:r>
      <w:proofErr w:type="spellEnd"/>
      <w:r w:rsidRPr="00A57AE7">
        <w:rPr>
          <w:rFonts w:ascii="Consolas" w:hAnsi="Consolas" w:cs="Times New Roman"/>
          <w:lang w:val="en-US"/>
        </w:rPr>
        <w:t>(</w:t>
      </w:r>
      <w:proofErr w:type="spellStart"/>
      <w:r w:rsidRPr="00A57AE7">
        <w:rPr>
          <w:rFonts w:ascii="Consolas" w:hAnsi="Consolas" w:cs="Times New Roman"/>
          <w:lang w:val="en-US"/>
        </w:rPr>
        <w:t>y_test</w:t>
      </w:r>
      <w:proofErr w:type="spellEnd"/>
      <w:r w:rsidRPr="00A57AE7">
        <w:rPr>
          <w:rFonts w:ascii="Consolas" w:hAnsi="Consolas" w:cs="Times New Roman"/>
          <w:lang w:val="en-US"/>
        </w:rPr>
        <w:t xml:space="preserve">, </w:t>
      </w:r>
      <w:proofErr w:type="spellStart"/>
      <w:r w:rsidRPr="00A57AE7">
        <w:rPr>
          <w:rFonts w:ascii="Consolas" w:hAnsi="Consolas" w:cs="Times New Roman"/>
          <w:lang w:val="en-US"/>
        </w:rPr>
        <w:t>y_pred</w:t>
      </w:r>
      <w:proofErr w:type="spellEnd"/>
      <w:r w:rsidRPr="00A57AE7">
        <w:rPr>
          <w:rFonts w:ascii="Consolas" w:hAnsi="Consolas" w:cs="Times New Roman"/>
          <w:lang w:val="en-US"/>
        </w:rPr>
        <w:t>),</w:t>
      </w:r>
      <w:r w:rsidRPr="00A57AE7">
        <w:rPr>
          <w:rFonts w:ascii="Consolas" w:hAnsi="Consolas" w:cs="Times New Roman"/>
          <w:lang w:val="en-US"/>
        </w:rPr>
        <w:br/>
        <w:t xml:space="preserve">            "F1 Score": f1_score(</w:t>
      </w:r>
      <w:proofErr w:type="spellStart"/>
      <w:r w:rsidRPr="00A57AE7">
        <w:rPr>
          <w:rFonts w:ascii="Consolas" w:hAnsi="Consolas" w:cs="Times New Roman"/>
          <w:lang w:val="en-US"/>
        </w:rPr>
        <w:t>y_test</w:t>
      </w:r>
      <w:proofErr w:type="spellEnd"/>
      <w:r w:rsidRPr="00A57AE7">
        <w:rPr>
          <w:rFonts w:ascii="Consolas" w:hAnsi="Consolas" w:cs="Times New Roman"/>
          <w:lang w:val="en-US"/>
        </w:rPr>
        <w:t xml:space="preserve">, </w:t>
      </w:r>
      <w:proofErr w:type="spellStart"/>
      <w:r w:rsidRPr="00A57AE7">
        <w:rPr>
          <w:rFonts w:ascii="Consolas" w:hAnsi="Consolas" w:cs="Times New Roman"/>
          <w:lang w:val="en-US"/>
        </w:rPr>
        <w:t>y_pred</w:t>
      </w:r>
      <w:proofErr w:type="spellEnd"/>
      <w:r w:rsidRPr="00A57AE7">
        <w:rPr>
          <w:rFonts w:ascii="Consolas" w:hAnsi="Consolas" w:cs="Times New Roman"/>
          <w:lang w:val="en-US"/>
        </w:rPr>
        <w:t>),</w:t>
      </w:r>
      <w:r w:rsidRPr="00A57AE7">
        <w:rPr>
          <w:rFonts w:ascii="Consolas" w:hAnsi="Consolas" w:cs="Times New Roman"/>
          <w:lang w:val="en-US"/>
        </w:rPr>
        <w:br/>
        <w:t xml:space="preserve">            "ROC-AUC": </w:t>
      </w:r>
      <w:proofErr w:type="spellStart"/>
      <w:r w:rsidRPr="00A57AE7">
        <w:rPr>
          <w:rFonts w:ascii="Consolas" w:hAnsi="Consolas" w:cs="Times New Roman"/>
          <w:lang w:val="en-US"/>
        </w:rPr>
        <w:t>roc_auc_score</w:t>
      </w:r>
      <w:proofErr w:type="spellEnd"/>
      <w:r w:rsidRPr="00A57AE7">
        <w:rPr>
          <w:rFonts w:ascii="Consolas" w:hAnsi="Consolas" w:cs="Times New Roman"/>
          <w:lang w:val="en-US"/>
        </w:rPr>
        <w:t>(</w:t>
      </w:r>
      <w:proofErr w:type="spellStart"/>
      <w:r w:rsidRPr="00A57AE7">
        <w:rPr>
          <w:rFonts w:ascii="Consolas" w:hAnsi="Consolas" w:cs="Times New Roman"/>
          <w:lang w:val="en-US"/>
        </w:rPr>
        <w:t>y_test</w:t>
      </w:r>
      <w:proofErr w:type="spellEnd"/>
      <w:r w:rsidRPr="00A57AE7">
        <w:rPr>
          <w:rFonts w:ascii="Consolas" w:hAnsi="Consolas" w:cs="Times New Roman"/>
          <w:lang w:val="en-US"/>
        </w:rPr>
        <w:t xml:space="preserve">, </w:t>
      </w:r>
      <w:proofErr w:type="spellStart"/>
      <w:r w:rsidRPr="00A57AE7">
        <w:rPr>
          <w:rFonts w:ascii="Consolas" w:hAnsi="Consolas" w:cs="Times New Roman"/>
          <w:lang w:val="en-US"/>
        </w:rPr>
        <w:t>y_prob</w:t>
      </w:r>
      <w:proofErr w:type="spellEnd"/>
      <w:r w:rsidRPr="00A57AE7">
        <w:rPr>
          <w:rFonts w:ascii="Consolas" w:hAnsi="Consolas" w:cs="Times New Roman"/>
          <w:lang w:val="en-US"/>
        </w:rPr>
        <w:t>)</w:t>
      </w:r>
      <w:r w:rsidRPr="00A57AE7">
        <w:rPr>
          <w:rFonts w:ascii="Consolas" w:hAnsi="Consolas" w:cs="Times New Roman"/>
          <w:lang w:val="en-US"/>
        </w:rPr>
        <w:br/>
        <w:t xml:space="preserve">        })</w:t>
      </w:r>
      <w:r w:rsidRPr="00A57AE7">
        <w:rPr>
          <w:rFonts w:ascii="Consolas" w:hAnsi="Consolas" w:cs="Times New Roman"/>
          <w:lang w:val="en-US"/>
        </w:rPr>
        <w:br/>
        <w:t xml:space="preserve">    </w:t>
      </w:r>
      <w:r w:rsidRPr="00A57AE7">
        <w:rPr>
          <w:rFonts w:ascii="Consolas" w:hAnsi="Consolas" w:cs="Times New Roman"/>
          <w:lang w:val="en-US"/>
        </w:rPr>
        <w:br/>
        <w:t xml:space="preserve">    </w:t>
      </w:r>
      <w:r w:rsidRPr="00A57AE7">
        <w:rPr>
          <w:rFonts w:ascii="Consolas" w:hAnsi="Consolas" w:cs="Times New Roman"/>
          <w:b/>
          <w:lang w:val="en-US"/>
        </w:rPr>
        <w:t>return</w:t>
      </w:r>
      <w:r w:rsidRPr="00A57AE7">
        <w:rPr>
          <w:rFonts w:ascii="Consolas" w:hAnsi="Consolas" w:cs="Times New Roman"/>
          <w:lang w:val="en-US"/>
        </w:rPr>
        <w:t xml:space="preserve"> </w:t>
      </w:r>
      <w:proofErr w:type="spellStart"/>
      <w:r w:rsidRPr="00A57AE7">
        <w:rPr>
          <w:rFonts w:ascii="Consolas" w:hAnsi="Consolas" w:cs="Times New Roman"/>
          <w:lang w:val="en-US"/>
        </w:rPr>
        <w:t>pd.DataFrame</w:t>
      </w:r>
      <w:proofErr w:type="spellEnd"/>
      <w:r w:rsidRPr="00A57AE7">
        <w:rPr>
          <w:rFonts w:ascii="Consolas" w:hAnsi="Consolas" w:cs="Times New Roman"/>
          <w:lang w:val="en-US"/>
        </w:rPr>
        <w:t>(results)</w:t>
      </w:r>
      <w:bookmarkEnd w:id="53"/>
    </w:p>
    <w:p w14:paraId="08E08B7A" w14:textId="77777777" w:rsidR="009C53CB" w:rsidRDefault="009C53CB" w:rsidP="00A57AE7">
      <w:pPr>
        <w:rPr>
          <w:rFonts w:ascii="Consolas" w:hAnsi="Consolas" w:cs="Times New Roman"/>
          <w:lang w:val="en-US"/>
        </w:rPr>
      </w:pPr>
      <w:bookmarkStart w:id="54" w:name="X7722bad6dab85e54cf5f8de863ccbc4c1b9803e"/>
    </w:p>
    <w:p w14:paraId="00674F22" w14:textId="77777777" w:rsidR="009C53CB" w:rsidRDefault="009C53CB" w:rsidP="00A57AE7">
      <w:pPr>
        <w:rPr>
          <w:rFonts w:ascii="Consolas" w:hAnsi="Consolas" w:cs="Times New Roman"/>
          <w:lang w:val="en-US"/>
        </w:rPr>
      </w:pPr>
    </w:p>
    <w:p w14:paraId="1C7499D9" w14:textId="77777777" w:rsidR="009C53CB" w:rsidRDefault="009C53CB" w:rsidP="00A57AE7">
      <w:pPr>
        <w:rPr>
          <w:rFonts w:ascii="Consolas" w:hAnsi="Consolas" w:cs="Times New Roman"/>
          <w:lang w:val="en-US"/>
        </w:rPr>
      </w:pPr>
    </w:p>
    <w:p w14:paraId="4456696C" w14:textId="77777777" w:rsidR="009C53CB" w:rsidRDefault="009C53CB" w:rsidP="00A57AE7">
      <w:pPr>
        <w:rPr>
          <w:rFonts w:ascii="Consolas" w:hAnsi="Consolas" w:cs="Times New Roman"/>
          <w:lang w:val="en-US"/>
        </w:rPr>
      </w:pPr>
    </w:p>
    <w:p w14:paraId="0EA87C92" w14:textId="77777777" w:rsidR="009C53CB" w:rsidRDefault="009C53CB" w:rsidP="00A57AE7">
      <w:pPr>
        <w:rPr>
          <w:rFonts w:ascii="Consolas" w:hAnsi="Consolas" w:cs="Times New Roman"/>
          <w:lang w:val="en-US"/>
        </w:rPr>
      </w:pPr>
    </w:p>
    <w:p w14:paraId="0086B043" w14:textId="77777777" w:rsidR="009C53CB" w:rsidRDefault="009C53CB" w:rsidP="00A57AE7">
      <w:pPr>
        <w:rPr>
          <w:rFonts w:ascii="Consolas" w:hAnsi="Consolas" w:cs="Times New Roman"/>
          <w:lang w:val="en-US"/>
        </w:rPr>
      </w:pPr>
    </w:p>
    <w:p w14:paraId="1D78DF26" w14:textId="77777777" w:rsidR="009C53CB" w:rsidRDefault="009C53CB" w:rsidP="00A57AE7">
      <w:pPr>
        <w:rPr>
          <w:rFonts w:ascii="Consolas" w:hAnsi="Consolas" w:cs="Times New Roman"/>
          <w:lang w:val="en-US"/>
        </w:rPr>
      </w:pPr>
    </w:p>
    <w:p w14:paraId="1E71A042" w14:textId="5F2EB23E" w:rsidR="00A57AE7" w:rsidRPr="00A57AE7" w:rsidRDefault="00A57AE7" w:rsidP="00A57AE7">
      <w:pPr>
        <w:rPr>
          <w:rFonts w:ascii="Consolas" w:hAnsi="Consolas" w:cs="Times New Roman"/>
          <w:lang w:val="en-US"/>
        </w:rPr>
      </w:pPr>
      <w:proofErr w:type="spellStart"/>
      <w:r w:rsidRPr="00A57AE7">
        <w:rPr>
          <w:rFonts w:ascii="Consolas" w:hAnsi="Consolas" w:cs="Times New Roman"/>
          <w:lang w:val="en-US"/>
        </w:rPr>
        <w:lastRenderedPageBreak/>
        <w:t>results_corr</w:t>
      </w:r>
      <w:proofErr w:type="spellEnd"/>
      <w:r w:rsidRPr="00A57AE7">
        <w:rPr>
          <w:rFonts w:ascii="Consolas" w:hAnsi="Consolas" w:cs="Times New Roman"/>
          <w:lang w:val="en-US"/>
        </w:rPr>
        <w:t xml:space="preserve"> = </w:t>
      </w:r>
      <w:proofErr w:type="spellStart"/>
      <w:r w:rsidRPr="00A57AE7">
        <w:rPr>
          <w:rFonts w:ascii="Consolas" w:hAnsi="Consolas" w:cs="Times New Roman"/>
          <w:lang w:val="en-US"/>
        </w:rPr>
        <w:t>evaluate_models</w:t>
      </w:r>
      <w:proofErr w:type="spellEnd"/>
      <w:r w:rsidRPr="00A57AE7">
        <w:rPr>
          <w:rFonts w:ascii="Consolas" w:hAnsi="Consolas" w:cs="Times New Roman"/>
          <w:lang w:val="en-US"/>
        </w:rPr>
        <w:t>(</w:t>
      </w:r>
      <w:proofErr w:type="spellStart"/>
      <w:r w:rsidRPr="00A57AE7">
        <w:rPr>
          <w:rFonts w:ascii="Consolas" w:hAnsi="Consolas" w:cs="Times New Roman"/>
          <w:lang w:val="en-US"/>
        </w:rPr>
        <w:t>X_train_corr</w:t>
      </w:r>
      <w:proofErr w:type="spellEnd"/>
      <w:r w:rsidRPr="00A57AE7">
        <w:rPr>
          <w:rFonts w:ascii="Consolas" w:hAnsi="Consolas" w:cs="Times New Roman"/>
          <w:lang w:val="en-US"/>
        </w:rPr>
        <w:t xml:space="preserve">, </w:t>
      </w:r>
      <w:proofErr w:type="spellStart"/>
      <w:r w:rsidRPr="00A57AE7">
        <w:rPr>
          <w:rFonts w:ascii="Consolas" w:hAnsi="Consolas" w:cs="Times New Roman"/>
          <w:lang w:val="en-US"/>
        </w:rPr>
        <w:t>X_test_corr</w:t>
      </w:r>
      <w:proofErr w:type="spellEnd"/>
      <w:r w:rsidRPr="00A57AE7">
        <w:rPr>
          <w:rFonts w:ascii="Consolas" w:hAnsi="Consolas" w:cs="Times New Roman"/>
          <w:lang w:val="en-US"/>
        </w:rPr>
        <w:t xml:space="preserve">, </w:t>
      </w:r>
      <w:proofErr w:type="spellStart"/>
      <w:r w:rsidRPr="00A57AE7">
        <w:rPr>
          <w:rFonts w:ascii="Consolas" w:hAnsi="Consolas" w:cs="Times New Roman"/>
          <w:lang w:val="en-US"/>
        </w:rPr>
        <w:t>y_train</w:t>
      </w:r>
      <w:proofErr w:type="spellEnd"/>
      <w:r w:rsidRPr="00A57AE7">
        <w:rPr>
          <w:rFonts w:ascii="Consolas" w:hAnsi="Consolas" w:cs="Times New Roman"/>
          <w:lang w:val="en-US"/>
        </w:rPr>
        <w:t xml:space="preserve">, </w:t>
      </w:r>
      <w:proofErr w:type="spellStart"/>
      <w:r w:rsidRPr="00A57AE7">
        <w:rPr>
          <w:rFonts w:ascii="Consolas" w:hAnsi="Consolas" w:cs="Times New Roman"/>
          <w:lang w:val="en-US"/>
        </w:rPr>
        <w:t>y_test</w:t>
      </w:r>
      <w:proofErr w:type="spellEnd"/>
      <w:r w:rsidRPr="00A57AE7">
        <w:rPr>
          <w:rFonts w:ascii="Consolas" w:hAnsi="Consolas" w:cs="Times New Roman"/>
          <w:lang w:val="en-US"/>
        </w:rPr>
        <w:t>, "Correlation")</w:t>
      </w:r>
      <w:r w:rsidRPr="00A57AE7">
        <w:rPr>
          <w:rFonts w:ascii="Consolas" w:hAnsi="Consolas" w:cs="Times New Roman"/>
          <w:lang w:val="en-US"/>
        </w:rPr>
        <w:br/>
      </w:r>
      <w:proofErr w:type="spellStart"/>
      <w:r w:rsidRPr="00A57AE7">
        <w:rPr>
          <w:rFonts w:ascii="Consolas" w:hAnsi="Consolas" w:cs="Times New Roman"/>
          <w:lang w:val="en-US"/>
        </w:rPr>
        <w:t>results_pca</w:t>
      </w:r>
      <w:proofErr w:type="spellEnd"/>
      <w:r w:rsidRPr="00A57AE7">
        <w:rPr>
          <w:rFonts w:ascii="Consolas" w:hAnsi="Consolas" w:cs="Times New Roman"/>
          <w:lang w:val="en-US"/>
        </w:rPr>
        <w:t xml:space="preserve"> = </w:t>
      </w:r>
      <w:proofErr w:type="spellStart"/>
      <w:r w:rsidRPr="00A57AE7">
        <w:rPr>
          <w:rFonts w:ascii="Consolas" w:hAnsi="Consolas" w:cs="Times New Roman"/>
          <w:lang w:val="en-US"/>
        </w:rPr>
        <w:t>evaluate_models</w:t>
      </w:r>
      <w:proofErr w:type="spellEnd"/>
      <w:r w:rsidRPr="00A57AE7">
        <w:rPr>
          <w:rFonts w:ascii="Consolas" w:hAnsi="Consolas" w:cs="Times New Roman"/>
          <w:lang w:val="en-US"/>
        </w:rPr>
        <w:t>(</w:t>
      </w:r>
      <w:proofErr w:type="spellStart"/>
      <w:r w:rsidRPr="00A57AE7">
        <w:rPr>
          <w:rFonts w:ascii="Consolas" w:hAnsi="Consolas" w:cs="Times New Roman"/>
          <w:lang w:val="en-US"/>
        </w:rPr>
        <w:t>X_train_pca</w:t>
      </w:r>
      <w:proofErr w:type="spellEnd"/>
      <w:r w:rsidRPr="00A57AE7">
        <w:rPr>
          <w:rFonts w:ascii="Consolas" w:hAnsi="Consolas" w:cs="Times New Roman"/>
          <w:lang w:val="en-US"/>
        </w:rPr>
        <w:t xml:space="preserve">, </w:t>
      </w:r>
      <w:proofErr w:type="spellStart"/>
      <w:r w:rsidRPr="00A57AE7">
        <w:rPr>
          <w:rFonts w:ascii="Consolas" w:hAnsi="Consolas" w:cs="Times New Roman"/>
          <w:lang w:val="en-US"/>
        </w:rPr>
        <w:t>X_test_pca</w:t>
      </w:r>
      <w:proofErr w:type="spellEnd"/>
      <w:r w:rsidRPr="00A57AE7">
        <w:rPr>
          <w:rFonts w:ascii="Consolas" w:hAnsi="Consolas" w:cs="Times New Roman"/>
          <w:lang w:val="en-US"/>
        </w:rPr>
        <w:t xml:space="preserve">, </w:t>
      </w:r>
      <w:proofErr w:type="spellStart"/>
      <w:r w:rsidRPr="00A57AE7">
        <w:rPr>
          <w:rFonts w:ascii="Consolas" w:hAnsi="Consolas" w:cs="Times New Roman"/>
          <w:lang w:val="en-US"/>
        </w:rPr>
        <w:t>y_train</w:t>
      </w:r>
      <w:proofErr w:type="spellEnd"/>
      <w:r w:rsidRPr="00A57AE7">
        <w:rPr>
          <w:rFonts w:ascii="Consolas" w:hAnsi="Consolas" w:cs="Times New Roman"/>
          <w:lang w:val="en-US"/>
        </w:rPr>
        <w:t xml:space="preserve">, </w:t>
      </w:r>
      <w:proofErr w:type="spellStart"/>
      <w:r w:rsidRPr="00A57AE7">
        <w:rPr>
          <w:rFonts w:ascii="Consolas" w:hAnsi="Consolas" w:cs="Times New Roman"/>
          <w:lang w:val="en-US"/>
        </w:rPr>
        <w:t>y_test</w:t>
      </w:r>
      <w:proofErr w:type="spellEnd"/>
      <w:r w:rsidRPr="00A57AE7">
        <w:rPr>
          <w:rFonts w:ascii="Consolas" w:hAnsi="Consolas" w:cs="Times New Roman"/>
          <w:lang w:val="en-US"/>
        </w:rPr>
        <w:t>, "PCA")</w:t>
      </w:r>
      <w:r w:rsidRPr="00A57AE7">
        <w:rPr>
          <w:rFonts w:ascii="Consolas" w:hAnsi="Consolas" w:cs="Times New Roman"/>
          <w:lang w:val="en-US"/>
        </w:rPr>
        <w:br/>
      </w:r>
      <w:proofErr w:type="spellStart"/>
      <w:r w:rsidRPr="00A57AE7">
        <w:rPr>
          <w:rFonts w:ascii="Consolas" w:hAnsi="Consolas" w:cs="Times New Roman"/>
          <w:lang w:val="en-US"/>
        </w:rPr>
        <w:t>results_lda</w:t>
      </w:r>
      <w:proofErr w:type="spellEnd"/>
      <w:r w:rsidRPr="00A57AE7">
        <w:rPr>
          <w:rFonts w:ascii="Consolas" w:hAnsi="Consolas" w:cs="Times New Roman"/>
          <w:lang w:val="en-US"/>
        </w:rPr>
        <w:t xml:space="preserve"> = </w:t>
      </w:r>
      <w:proofErr w:type="spellStart"/>
      <w:r w:rsidRPr="00A57AE7">
        <w:rPr>
          <w:rFonts w:ascii="Consolas" w:hAnsi="Consolas" w:cs="Times New Roman"/>
          <w:lang w:val="en-US"/>
        </w:rPr>
        <w:t>evaluate_models</w:t>
      </w:r>
      <w:proofErr w:type="spellEnd"/>
      <w:r w:rsidRPr="00A57AE7">
        <w:rPr>
          <w:rFonts w:ascii="Consolas" w:hAnsi="Consolas" w:cs="Times New Roman"/>
          <w:lang w:val="en-US"/>
        </w:rPr>
        <w:t>(</w:t>
      </w:r>
      <w:proofErr w:type="spellStart"/>
      <w:r w:rsidRPr="00A57AE7">
        <w:rPr>
          <w:rFonts w:ascii="Consolas" w:hAnsi="Consolas" w:cs="Times New Roman"/>
          <w:lang w:val="en-US"/>
        </w:rPr>
        <w:t>X_train_lda</w:t>
      </w:r>
      <w:proofErr w:type="spellEnd"/>
      <w:r w:rsidRPr="00A57AE7">
        <w:rPr>
          <w:rFonts w:ascii="Consolas" w:hAnsi="Consolas" w:cs="Times New Roman"/>
          <w:lang w:val="en-US"/>
        </w:rPr>
        <w:t xml:space="preserve">, </w:t>
      </w:r>
      <w:proofErr w:type="spellStart"/>
      <w:r w:rsidRPr="00A57AE7">
        <w:rPr>
          <w:rFonts w:ascii="Consolas" w:hAnsi="Consolas" w:cs="Times New Roman"/>
          <w:lang w:val="en-US"/>
        </w:rPr>
        <w:t>X_test_lda</w:t>
      </w:r>
      <w:proofErr w:type="spellEnd"/>
      <w:r w:rsidRPr="00A57AE7">
        <w:rPr>
          <w:rFonts w:ascii="Consolas" w:hAnsi="Consolas" w:cs="Times New Roman"/>
          <w:lang w:val="en-US"/>
        </w:rPr>
        <w:t xml:space="preserve">, </w:t>
      </w:r>
      <w:proofErr w:type="spellStart"/>
      <w:r w:rsidRPr="00A57AE7">
        <w:rPr>
          <w:rFonts w:ascii="Consolas" w:hAnsi="Consolas" w:cs="Times New Roman"/>
          <w:lang w:val="en-US"/>
        </w:rPr>
        <w:t>y_train</w:t>
      </w:r>
      <w:proofErr w:type="spellEnd"/>
      <w:r w:rsidRPr="00A57AE7">
        <w:rPr>
          <w:rFonts w:ascii="Consolas" w:hAnsi="Consolas" w:cs="Times New Roman"/>
          <w:lang w:val="en-US"/>
        </w:rPr>
        <w:t xml:space="preserve">, </w:t>
      </w:r>
      <w:proofErr w:type="spellStart"/>
      <w:r w:rsidRPr="00A57AE7">
        <w:rPr>
          <w:rFonts w:ascii="Consolas" w:hAnsi="Consolas" w:cs="Times New Roman"/>
          <w:lang w:val="en-US"/>
        </w:rPr>
        <w:t>y_test</w:t>
      </w:r>
      <w:proofErr w:type="spellEnd"/>
      <w:r w:rsidRPr="00A57AE7">
        <w:rPr>
          <w:rFonts w:ascii="Consolas" w:hAnsi="Consolas" w:cs="Times New Roman"/>
          <w:lang w:val="en-US"/>
        </w:rPr>
        <w:t>, "LDA")</w:t>
      </w:r>
      <w:r w:rsidRPr="00A57AE7">
        <w:rPr>
          <w:rFonts w:ascii="Consolas" w:hAnsi="Consolas" w:cs="Times New Roman"/>
          <w:lang w:val="en-US"/>
        </w:rPr>
        <w:br/>
      </w:r>
      <w:proofErr w:type="spellStart"/>
      <w:r w:rsidRPr="00A57AE7">
        <w:rPr>
          <w:rFonts w:ascii="Consolas" w:hAnsi="Consolas" w:cs="Times New Roman"/>
          <w:lang w:val="en-US"/>
        </w:rPr>
        <w:t>results_svd</w:t>
      </w:r>
      <w:proofErr w:type="spellEnd"/>
      <w:r w:rsidRPr="00A57AE7">
        <w:rPr>
          <w:rFonts w:ascii="Consolas" w:hAnsi="Consolas" w:cs="Times New Roman"/>
          <w:lang w:val="en-US"/>
        </w:rPr>
        <w:t xml:space="preserve"> = </w:t>
      </w:r>
      <w:proofErr w:type="spellStart"/>
      <w:r w:rsidRPr="00A57AE7">
        <w:rPr>
          <w:rFonts w:ascii="Consolas" w:hAnsi="Consolas" w:cs="Times New Roman"/>
          <w:lang w:val="en-US"/>
        </w:rPr>
        <w:t>evaluate_models</w:t>
      </w:r>
      <w:proofErr w:type="spellEnd"/>
      <w:r w:rsidRPr="00A57AE7">
        <w:rPr>
          <w:rFonts w:ascii="Consolas" w:hAnsi="Consolas" w:cs="Times New Roman"/>
          <w:lang w:val="en-US"/>
        </w:rPr>
        <w:t>(</w:t>
      </w:r>
      <w:proofErr w:type="spellStart"/>
      <w:r w:rsidRPr="00A57AE7">
        <w:rPr>
          <w:rFonts w:ascii="Consolas" w:hAnsi="Consolas" w:cs="Times New Roman"/>
          <w:lang w:val="en-US"/>
        </w:rPr>
        <w:t>X_train_svd</w:t>
      </w:r>
      <w:proofErr w:type="spellEnd"/>
      <w:r w:rsidRPr="00A57AE7">
        <w:rPr>
          <w:rFonts w:ascii="Consolas" w:hAnsi="Consolas" w:cs="Times New Roman"/>
          <w:lang w:val="en-US"/>
        </w:rPr>
        <w:t xml:space="preserve">, </w:t>
      </w:r>
      <w:proofErr w:type="spellStart"/>
      <w:r w:rsidRPr="00A57AE7">
        <w:rPr>
          <w:rFonts w:ascii="Consolas" w:hAnsi="Consolas" w:cs="Times New Roman"/>
          <w:lang w:val="en-US"/>
        </w:rPr>
        <w:t>X_test_svd</w:t>
      </w:r>
      <w:proofErr w:type="spellEnd"/>
      <w:r w:rsidRPr="00A57AE7">
        <w:rPr>
          <w:rFonts w:ascii="Consolas" w:hAnsi="Consolas" w:cs="Times New Roman"/>
          <w:lang w:val="en-US"/>
        </w:rPr>
        <w:t xml:space="preserve">, </w:t>
      </w:r>
      <w:proofErr w:type="spellStart"/>
      <w:r w:rsidRPr="00A57AE7">
        <w:rPr>
          <w:rFonts w:ascii="Consolas" w:hAnsi="Consolas" w:cs="Times New Roman"/>
          <w:lang w:val="en-US"/>
        </w:rPr>
        <w:t>y_train</w:t>
      </w:r>
      <w:proofErr w:type="spellEnd"/>
      <w:r w:rsidRPr="00A57AE7">
        <w:rPr>
          <w:rFonts w:ascii="Consolas" w:hAnsi="Consolas" w:cs="Times New Roman"/>
          <w:lang w:val="en-US"/>
        </w:rPr>
        <w:t xml:space="preserve">, </w:t>
      </w:r>
      <w:proofErr w:type="spellStart"/>
      <w:r w:rsidRPr="00A57AE7">
        <w:rPr>
          <w:rFonts w:ascii="Consolas" w:hAnsi="Consolas" w:cs="Times New Roman"/>
          <w:lang w:val="en-US"/>
        </w:rPr>
        <w:t>y_test</w:t>
      </w:r>
      <w:proofErr w:type="spellEnd"/>
      <w:r w:rsidRPr="00A57AE7">
        <w:rPr>
          <w:rFonts w:ascii="Consolas" w:hAnsi="Consolas" w:cs="Times New Roman"/>
          <w:lang w:val="en-US"/>
        </w:rPr>
        <w:t>, "SVD")</w:t>
      </w:r>
      <w:bookmarkEnd w:id="54"/>
    </w:p>
    <w:p w14:paraId="081DB967" w14:textId="77777777" w:rsidR="00A57AE7" w:rsidRDefault="00A57AE7" w:rsidP="00A57AE7">
      <w:pPr>
        <w:rPr>
          <w:rFonts w:ascii="Consolas" w:hAnsi="Consolas" w:cs="Times New Roman"/>
          <w:lang w:val="en-US"/>
        </w:rPr>
      </w:pPr>
      <w:bookmarkStart w:id="55" w:name="cf636961"/>
      <w:proofErr w:type="spellStart"/>
      <w:r w:rsidRPr="00A57AE7">
        <w:rPr>
          <w:rFonts w:ascii="Consolas" w:hAnsi="Consolas" w:cs="Times New Roman"/>
          <w:lang w:val="en-US"/>
        </w:rPr>
        <w:t>filter_results</w:t>
      </w:r>
      <w:proofErr w:type="spellEnd"/>
      <w:r w:rsidRPr="00A57AE7">
        <w:rPr>
          <w:rFonts w:ascii="Consolas" w:hAnsi="Consolas" w:cs="Times New Roman"/>
          <w:lang w:val="en-US"/>
        </w:rPr>
        <w:t xml:space="preserve"> = </w:t>
      </w:r>
      <w:proofErr w:type="spellStart"/>
      <w:r w:rsidRPr="00A57AE7">
        <w:rPr>
          <w:rFonts w:ascii="Consolas" w:hAnsi="Consolas" w:cs="Times New Roman"/>
          <w:lang w:val="en-US"/>
        </w:rPr>
        <w:t>pd.concat</w:t>
      </w:r>
      <w:proofErr w:type="spellEnd"/>
      <w:r w:rsidRPr="00A57AE7">
        <w:rPr>
          <w:rFonts w:ascii="Consolas" w:hAnsi="Consolas" w:cs="Times New Roman"/>
          <w:lang w:val="en-US"/>
        </w:rPr>
        <w:t>([</w:t>
      </w:r>
      <w:r w:rsidRPr="00A57AE7">
        <w:rPr>
          <w:rFonts w:ascii="Consolas" w:hAnsi="Consolas" w:cs="Times New Roman"/>
          <w:lang w:val="en-US"/>
        </w:rPr>
        <w:br/>
        <w:t xml:space="preserve">    </w:t>
      </w:r>
      <w:proofErr w:type="spellStart"/>
      <w:r w:rsidRPr="00A57AE7">
        <w:rPr>
          <w:rFonts w:ascii="Consolas" w:hAnsi="Consolas" w:cs="Times New Roman"/>
          <w:lang w:val="en-US"/>
        </w:rPr>
        <w:t>results_corr</w:t>
      </w:r>
      <w:proofErr w:type="spellEnd"/>
      <w:r w:rsidRPr="00A57AE7">
        <w:rPr>
          <w:rFonts w:ascii="Consolas" w:hAnsi="Consolas" w:cs="Times New Roman"/>
          <w:lang w:val="en-US"/>
        </w:rPr>
        <w:t>,</w:t>
      </w:r>
      <w:r w:rsidRPr="00A57AE7">
        <w:rPr>
          <w:rFonts w:ascii="Consolas" w:hAnsi="Consolas" w:cs="Times New Roman"/>
          <w:lang w:val="en-US"/>
        </w:rPr>
        <w:br/>
        <w:t xml:space="preserve">    </w:t>
      </w:r>
      <w:proofErr w:type="spellStart"/>
      <w:r w:rsidRPr="00A57AE7">
        <w:rPr>
          <w:rFonts w:ascii="Consolas" w:hAnsi="Consolas" w:cs="Times New Roman"/>
          <w:lang w:val="en-US"/>
        </w:rPr>
        <w:t>results_pca</w:t>
      </w:r>
      <w:proofErr w:type="spellEnd"/>
      <w:r w:rsidRPr="00A57AE7">
        <w:rPr>
          <w:rFonts w:ascii="Consolas" w:hAnsi="Consolas" w:cs="Times New Roman"/>
          <w:lang w:val="en-US"/>
        </w:rPr>
        <w:t>,</w:t>
      </w:r>
      <w:r w:rsidRPr="00A57AE7">
        <w:rPr>
          <w:rFonts w:ascii="Consolas" w:hAnsi="Consolas" w:cs="Times New Roman"/>
          <w:lang w:val="en-US"/>
        </w:rPr>
        <w:br/>
        <w:t xml:space="preserve">    </w:t>
      </w:r>
      <w:proofErr w:type="spellStart"/>
      <w:r w:rsidRPr="00A57AE7">
        <w:rPr>
          <w:rFonts w:ascii="Consolas" w:hAnsi="Consolas" w:cs="Times New Roman"/>
          <w:lang w:val="en-US"/>
        </w:rPr>
        <w:t>results_lda</w:t>
      </w:r>
      <w:proofErr w:type="spellEnd"/>
      <w:r w:rsidRPr="00A57AE7">
        <w:rPr>
          <w:rFonts w:ascii="Consolas" w:hAnsi="Consolas" w:cs="Times New Roman"/>
          <w:lang w:val="en-US"/>
        </w:rPr>
        <w:t>,</w:t>
      </w:r>
      <w:r w:rsidRPr="00A57AE7">
        <w:rPr>
          <w:rFonts w:ascii="Consolas" w:hAnsi="Consolas" w:cs="Times New Roman"/>
          <w:lang w:val="en-US"/>
        </w:rPr>
        <w:br/>
        <w:t xml:space="preserve">    </w:t>
      </w:r>
      <w:proofErr w:type="spellStart"/>
      <w:r w:rsidRPr="00A57AE7">
        <w:rPr>
          <w:rFonts w:ascii="Consolas" w:hAnsi="Consolas" w:cs="Times New Roman"/>
          <w:lang w:val="en-US"/>
        </w:rPr>
        <w:t>results_svd</w:t>
      </w:r>
      <w:proofErr w:type="spellEnd"/>
      <w:r w:rsidRPr="00A57AE7">
        <w:rPr>
          <w:rFonts w:ascii="Consolas" w:hAnsi="Consolas" w:cs="Times New Roman"/>
          <w:lang w:val="en-US"/>
        </w:rPr>
        <w:br/>
        <w:t>])</w:t>
      </w:r>
      <w:r w:rsidRPr="00A57AE7">
        <w:rPr>
          <w:rFonts w:ascii="Consolas" w:hAnsi="Consolas" w:cs="Times New Roman"/>
          <w:lang w:val="en-US"/>
        </w:rPr>
        <w:br/>
      </w:r>
      <w:r w:rsidRPr="00A57AE7">
        <w:rPr>
          <w:rFonts w:ascii="Consolas" w:hAnsi="Consolas" w:cs="Times New Roman"/>
          <w:lang w:val="en-US"/>
        </w:rPr>
        <w:br/>
      </w:r>
      <w:proofErr w:type="spellStart"/>
      <w:r w:rsidRPr="00A57AE7">
        <w:rPr>
          <w:rFonts w:ascii="Consolas" w:hAnsi="Consolas" w:cs="Times New Roman"/>
          <w:lang w:val="en-US"/>
        </w:rPr>
        <w:t>filter_results</w:t>
      </w:r>
      <w:proofErr w:type="spellEnd"/>
    </w:p>
    <w:p w14:paraId="7008E466" w14:textId="77777777" w:rsidR="009C53CB" w:rsidRPr="00A57AE7" w:rsidRDefault="009C53CB" w:rsidP="00A57AE7">
      <w:pPr>
        <w:rPr>
          <w:rFonts w:ascii="Consolas" w:hAnsi="Consolas" w:cs="Times New Roman"/>
          <w:lang w:val="en-US"/>
        </w:rPr>
      </w:pPr>
    </w:p>
    <w:p w14:paraId="775E6B72" w14:textId="75BD509A" w:rsidR="00A57AE7" w:rsidRPr="00A57AE7" w:rsidRDefault="00A57AE7" w:rsidP="00F714E0">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b/>
          <w:lang w:val="en-US"/>
        </w:rPr>
      </w:pPr>
      <w:r w:rsidRPr="00A57AE7">
        <w:rPr>
          <w:rFonts w:ascii="Times New Roman" w:hAnsi="Times New Roman" w:cs="Times New Roman"/>
          <w:lang w:val="en-US"/>
        </w:rPr>
        <w:t xml:space="preserve">        Method          Model  </w:t>
      </w:r>
      <w:r w:rsidR="00F714E0">
        <w:rPr>
          <w:rFonts w:ascii="Times New Roman" w:hAnsi="Times New Roman" w:cs="Times New Roman"/>
          <w:lang w:val="en-US"/>
        </w:rPr>
        <w:tab/>
      </w:r>
      <w:r w:rsidRPr="00A57AE7">
        <w:rPr>
          <w:rFonts w:ascii="Times New Roman" w:hAnsi="Times New Roman" w:cs="Times New Roman"/>
          <w:lang w:val="en-US"/>
        </w:rPr>
        <w:t xml:space="preserve">Accuracy  </w:t>
      </w:r>
      <w:r w:rsidR="00F714E0">
        <w:rPr>
          <w:rFonts w:ascii="Times New Roman" w:hAnsi="Times New Roman" w:cs="Times New Roman"/>
          <w:lang w:val="en-US"/>
        </w:rPr>
        <w:tab/>
      </w:r>
      <w:r w:rsidRPr="00A57AE7">
        <w:rPr>
          <w:rFonts w:ascii="Times New Roman" w:hAnsi="Times New Roman" w:cs="Times New Roman"/>
          <w:lang w:val="en-US"/>
        </w:rPr>
        <w:t xml:space="preserve">Precision  </w:t>
      </w:r>
      <w:r w:rsidR="00F714E0">
        <w:rPr>
          <w:rFonts w:ascii="Times New Roman" w:hAnsi="Times New Roman" w:cs="Times New Roman"/>
          <w:lang w:val="en-US"/>
        </w:rPr>
        <w:tab/>
      </w:r>
      <w:r w:rsidRPr="00A57AE7">
        <w:rPr>
          <w:rFonts w:ascii="Times New Roman" w:hAnsi="Times New Roman" w:cs="Times New Roman"/>
          <w:lang w:val="en-US"/>
        </w:rPr>
        <w:t xml:space="preserve">F1 Score   </w:t>
      </w:r>
      <w:r w:rsidR="00F714E0">
        <w:rPr>
          <w:rFonts w:ascii="Times New Roman" w:hAnsi="Times New Roman" w:cs="Times New Roman"/>
          <w:lang w:val="en-US"/>
        </w:rPr>
        <w:tab/>
      </w:r>
      <w:r w:rsidRPr="00A57AE7">
        <w:rPr>
          <w:rFonts w:ascii="Times New Roman" w:hAnsi="Times New Roman" w:cs="Times New Roman"/>
          <w:lang w:val="en-US"/>
        </w:rPr>
        <w:t>ROC-AUC</w:t>
      </w:r>
      <w:r w:rsidRPr="00A57AE7">
        <w:rPr>
          <w:rFonts w:ascii="Times New Roman" w:hAnsi="Times New Roman" w:cs="Times New Roman"/>
          <w:lang w:val="en-US"/>
        </w:rPr>
        <w:br/>
        <w:t xml:space="preserve">0  Correlation  </w:t>
      </w:r>
      <w:r w:rsidR="00F714E0">
        <w:rPr>
          <w:rFonts w:ascii="Times New Roman" w:hAnsi="Times New Roman" w:cs="Times New Roman"/>
          <w:lang w:val="en-US"/>
        </w:rPr>
        <w:tab/>
      </w:r>
      <w:r w:rsidRPr="00A57AE7">
        <w:rPr>
          <w:rFonts w:ascii="Times New Roman" w:hAnsi="Times New Roman" w:cs="Times New Roman"/>
          <w:lang w:val="en-US"/>
        </w:rPr>
        <w:t xml:space="preserve">Random Forest  0.947368   </w:t>
      </w:r>
      <w:r w:rsidR="00F714E0">
        <w:rPr>
          <w:rFonts w:ascii="Times New Roman" w:hAnsi="Times New Roman" w:cs="Times New Roman"/>
          <w:lang w:val="en-US"/>
        </w:rPr>
        <w:tab/>
      </w:r>
      <w:r w:rsidRPr="00A57AE7">
        <w:rPr>
          <w:rFonts w:ascii="Times New Roman" w:hAnsi="Times New Roman" w:cs="Times New Roman"/>
          <w:lang w:val="en-US"/>
        </w:rPr>
        <w:t xml:space="preserve">0.945946  </w:t>
      </w:r>
      <w:r w:rsidR="00F714E0">
        <w:rPr>
          <w:rFonts w:ascii="Times New Roman" w:hAnsi="Times New Roman" w:cs="Times New Roman"/>
          <w:lang w:val="en-US"/>
        </w:rPr>
        <w:tab/>
      </w:r>
      <w:r w:rsidRPr="00A57AE7">
        <w:rPr>
          <w:rFonts w:ascii="Times New Roman" w:hAnsi="Times New Roman" w:cs="Times New Roman"/>
          <w:lang w:val="en-US"/>
        </w:rPr>
        <w:t xml:space="preserve">0.958904  </w:t>
      </w:r>
      <w:r w:rsidR="00F714E0">
        <w:rPr>
          <w:rFonts w:ascii="Times New Roman" w:hAnsi="Times New Roman" w:cs="Times New Roman"/>
          <w:lang w:val="en-US"/>
        </w:rPr>
        <w:tab/>
      </w:r>
      <w:r w:rsidRPr="00A57AE7">
        <w:rPr>
          <w:rFonts w:ascii="Times New Roman" w:hAnsi="Times New Roman" w:cs="Times New Roman"/>
          <w:lang w:val="en-US"/>
        </w:rPr>
        <w:t>0.992394</w:t>
      </w:r>
      <w:r w:rsidRPr="00A57AE7">
        <w:rPr>
          <w:rFonts w:ascii="Times New Roman" w:hAnsi="Times New Roman" w:cs="Times New Roman"/>
          <w:lang w:val="en-US"/>
        </w:rPr>
        <w:br/>
        <w:t xml:space="preserve">1  Correlation  </w:t>
      </w:r>
      <w:r w:rsidR="00F714E0">
        <w:rPr>
          <w:rFonts w:ascii="Times New Roman" w:hAnsi="Times New Roman" w:cs="Times New Roman"/>
          <w:lang w:val="en-US"/>
        </w:rPr>
        <w:tab/>
      </w:r>
      <w:r w:rsidRPr="00A57AE7">
        <w:rPr>
          <w:rFonts w:ascii="Times New Roman" w:hAnsi="Times New Roman" w:cs="Times New Roman"/>
          <w:lang w:val="en-US"/>
        </w:rPr>
        <w:t xml:space="preserve">Decision Tree  </w:t>
      </w:r>
      <w:r w:rsidR="00F714E0">
        <w:rPr>
          <w:rFonts w:ascii="Times New Roman" w:hAnsi="Times New Roman" w:cs="Times New Roman"/>
          <w:lang w:val="en-US"/>
        </w:rPr>
        <w:tab/>
      </w:r>
      <w:r w:rsidRPr="00A57AE7">
        <w:rPr>
          <w:rFonts w:ascii="Times New Roman" w:hAnsi="Times New Roman" w:cs="Times New Roman"/>
          <w:lang w:val="en-US"/>
        </w:rPr>
        <w:t xml:space="preserve">0.912281   </w:t>
      </w:r>
      <w:r w:rsidR="00F714E0">
        <w:rPr>
          <w:rFonts w:ascii="Times New Roman" w:hAnsi="Times New Roman" w:cs="Times New Roman"/>
          <w:lang w:val="en-US"/>
        </w:rPr>
        <w:tab/>
      </w:r>
      <w:r w:rsidRPr="00A57AE7">
        <w:rPr>
          <w:rFonts w:ascii="Times New Roman" w:hAnsi="Times New Roman" w:cs="Times New Roman"/>
          <w:lang w:val="en-US"/>
        </w:rPr>
        <w:t xml:space="preserve">0.918919  </w:t>
      </w:r>
      <w:r w:rsidR="00F714E0">
        <w:rPr>
          <w:rFonts w:ascii="Times New Roman" w:hAnsi="Times New Roman" w:cs="Times New Roman"/>
          <w:lang w:val="en-US"/>
        </w:rPr>
        <w:tab/>
      </w:r>
      <w:r w:rsidRPr="00A57AE7">
        <w:rPr>
          <w:rFonts w:ascii="Times New Roman" w:hAnsi="Times New Roman" w:cs="Times New Roman"/>
          <w:lang w:val="en-US"/>
        </w:rPr>
        <w:t xml:space="preserve">0.931507  </w:t>
      </w:r>
      <w:r w:rsidR="00F714E0">
        <w:rPr>
          <w:rFonts w:ascii="Times New Roman" w:hAnsi="Times New Roman" w:cs="Times New Roman"/>
          <w:lang w:val="en-US"/>
        </w:rPr>
        <w:tab/>
      </w:r>
      <w:r w:rsidRPr="00A57AE7">
        <w:rPr>
          <w:rFonts w:ascii="Times New Roman" w:hAnsi="Times New Roman" w:cs="Times New Roman"/>
          <w:lang w:val="en-US"/>
        </w:rPr>
        <w:t>0.900794</w:t>
      </w:r>
      <w:r w:rsidRPr="00A57AE7">
        <w:rPr>
          <w:rFonts w:ascii="Times New Roman" w:hAnsi="Times New Roman" w:cs="Times New Roman"/>
          <w:lang w:val="en-US"/>
        </w:rPr>
        <w:br/>
        <w:t xml:space="preserve">2  Correlation            SVM  </w:t>
      </w:r>
      <w:r w:rsidR="00F714E0">
        <w:rPr>
          <w:rFonts w:ascii="Times New Roman" w:hAnsi="Times New Roman" w:cs="Times New Roman"/>
          <w:lang w:val="en-US"/>
        </w:rPr>
        <w:tab/>
      </w:r>
      <w:r w:rsidRPr="00A57AE7">
        <w:rPr>
          <w:rFonts w:ascii="Times New Roman" w:hAnsi="Times New Roman" w:cs="Times New Roman"/>
          <w:lang w:val="en-US"/>
        </w:rPr>
        <w:t xml:space="preserve">0.964912   </w:t>
      </w:r>
      <w:r w:rsidR="00F714E0">
        <w:rPr>
          <w:rFonts w:ascii="Times New Roman" w:hAnsi="Times New Roman" w:cs="Times New Roman"/>
          <w:lang w:val="en-US"/>
        </w:rPr>
        <w:tab/>
      </w:r>
      <w:r w:rsidRPr="00A57AE7">
        <w:rPr>
          <w:rFonts w:ascii="Times New Roman" w:hAnsi="Times New Roman" w:cs="Times New Roman"/>
          <w:lang w:val="en-US"/>
        </w:rPr>
        <w:t xml:space="preserve">0.985714  </w:t>
      </w:r>
      <w:r w:rsidR="00F714E0">
        <w:rPr>
          <w:rFonts w:ascii="Times New Roman" w:hAnsi="Times New Roman" w:cs="Times New Roman"/>
          <w:lang w:val="en-US"/>
        </w:rPr>
        <w:tab/>
      </w:r>
      <w:r w:rsidRPr="00A57AE7">
        <w:rPr>
          <w:rFonts w:ascii="Times New Roman" w:hAnsi="Times New Roman" w:cs="Times New Roman"/>
          <w:lang w:val="en-US"/>
        </w:rPr>
        <w:t xml:space="preserve">0.971831  </w:t>
      </w:r>
      <w:r w:rsidR="00F714E0">
        <w:rPr>
          <w:rFonts w:ascii="Times New Roman" w:hAnsi="Times New Roman" w:cs="Times New Roman"/>
          <w:lang w:val="en-US"/>
        </w:rPr>
        <w:tab/>
      </w:r>
      <w:r w:rsidRPr="00A57AE7">
        <w:rPr>
          <w:rFonts w:ascii="Times New Roman" w:hAnsi="Times New Roman" w:cs="Times New Roman"/>
          <w:lang w:val="en-US"/>
        </w:rPr>
        <w:t>0.995701</w:t>
      </w:r>
      <w:r w:rsidRPr="00A57AE7">
        <w:rPr>
          <w:rFonts w:ascii="Times New Roman" w:hAnsi="Times New Roman" w:cs="Times New Roman"/>
          <w:lang w:val="en-US"/>
        </w:rPr>
        <w:br/>
        <w:t xml:space="preserve">3  Correlation    Naive Bayes  </w:t>
      </w:r>
      <w:r w:rsidR="00F714E0">
        <w:rPr>
          <w:rFonts w:ascii="Times New Roman" w:hAnsi="Times New Roman" w:cs="Times New Roman"/>
          <w:lang w:val="en-US"/>
        </w:rPr>
        <w:tab/>
      </w:r>
      <w:r w:rsidRPr="00A57AE7">
        <w:rPr>
          <w:rFonts w:ascii="Times New Roman" w:hAnsi="Times New Roman" w:cs="Times New Roman"/>
          <w:lang w:val="en-US"/>
        </w:rPr>
        <w:t xml:space="preserve">0.885965   </w:t>
      </w:r>
      <w:r w:rsidR="00F714E0">
        <w:rPr>
          <w:rFonts w:ascii="Times New Roman" w:hAnsi="Times New Roman" w:cs="Times New Roman"/>
          <w:lang w:val="en-US"/>
        </w:rPr>
        <w:tab/>
      </w:r>
      <w:r w:rsidRPr="00A57AE7">
        <w:rPr>
          <w:rFonts w:ascii="Times New Roman" w:hAnsi="Times New Roman" w:cs="Times New Roman"/>
          <w:lang w:val="en-US"/>
        </w:rPr>
        <w:t xml:space="preserve">0.927536  </w:t>
      </w:r>
      <w:r w:rsidR="00F714E0">
        <w:rPr>
          <w:rFonts w:ascii="Times New Roman" w:hAnsi="Times New Roman" w:cs="Times New Roman"/>
          <w:lang w:val="en-US"/>
        </w:rPr>
        <w:tab/>
      </w:r>
      <w:r w:rsidRPr="00A57AE7">
        <w:rPr>
          <w:rFonts w:ascii="Times New Roman" w:hAnsi="Times New Roman" w:cs="Times New Roman"/>
          <w:lang w:val="en-US"/>
        </w:rPr>
        <w:t xml:space="preserve">0.907801  </w:t>
      </w:r>
      <w:r w:rsidR="00F714E0">
        <w:rPr>
          <w:rFonts w:ascii="Times New Roman" w:hAnsi="Times New Roman" w:cs="Times New Roman"/>
          <w:lang w:val="en-US"/>
        </w:rPr>
        <w:tab/>
      </w:r>
      <w:r w:rsidRPr="00A57AE7">
        <w:rPr>
          <w:rFonts w:ascii="Times New Roman" w:hAnsi="Times New Roman" w:cs="Times New Roman"/>
          <w:lang w:val="en-US"/>
        </w:rPr>
        <w:t>0.953373</w:t>
      </w:r>
      <w:r w:rsidRPr="00A57AE7">
        <w:rPr>
          <w:rFonts w:ascii="Times New Roman" w:hAnsi="Times New Roman" w:cs="Times New Roman"/>
          <w:lang w:val="en-US"/>
        </w:rPr>
        <w:br/>
        <w:t xml:space="preserve">4  Correlation            KNN  </w:t>
      </w:r>
      <w:r w:rsidR="00F714E0">
        <w:rPr>
          <w:rFonts w:ascii="Times New Roman" w:hAnsi="Times New Roman" w:cs="Times New Roman"/>
          <w:lang w:val="en-US"/>
        </w:rPr>
        <w:tab/>
      </w:r>
      <w:r w:rsidRPr="00A57AE7">
        <w:rPr>
          <w:rFonts w:ascii="Times New Roman" w:hAnsi="Times New Roman" w:cs="Times New Roman"/>
          <w:lang w:val="en-US"/>
        </w:rPr>
        <w:t xml:space="preserve">0.964912   </w:t>
      </w:r>
      <w:r w:rsidR="00F714E0">
        <w:rPr>
          <w:rFonts w:ascii="Times New Roman" w:hAnsi="Times New Roman" w:cs="Times New Roman"/>
          <w:lang w:val="en-US"/>
        </w:rPr>
        <w:tab/>
      </w:r>
      <w:r w:rsidRPr="00A57AE7">
        <w:rPr>
          <w:rFonts w:ascii="Times New Roman" w:hAnsi="Times New Roman" w:cs="Times New Roman"/>
          <w:lang w:val="en-US"/>
        </w:rPr>
        <w:t xml:space="preserve">0.972222  </w:t>
      </w:r>
      <w:r w:rsidR="00F714E0">
        <w:rPr>
          <w:rFonts w:ascii="Times New Roman" w:hAnsi="Times New Roman" w:cs="Times New Roman"/>
          <w:lang w:val="en-US"/>
        </w:rPr>
        <w:tab/>
      </w:r>
      <w:r w:rsidRPr="00A57AE7">
        <w:rPr>
          <w:rFonts w:ascii="Times New Roman" w:hAnsi="Times New Roman" w:cs="Times New Roman"/>
          <w:lang w:val="en-US"/>
        </w:rPr>
        <w:t xml:space="preserve">0.972222  </w:t>
      </w:r>
      <w:r w:rsidR="00F714E0">
        <w:rPr>
          <w:rFonts w:ascii="Times New Roman" w:hAnsi="Times New Roman" w:cs="Times New Roman"/>
          <w:lang w:val="en-US"/>
        </w:rPr>
        <w:tab/>
      </w:r>
      <w:r w:rsidRPr="00A57AE7">
        <w:rPr>
          <w:rFonts w:ascii="Times New Roman" w:hAnsi="Times New Roman" w:cs="Times New Roman"/>
          <w:lang w:val="en-US"/>
        </w:rPr>
        <w:t>0.995040</w:t>
      </w:r>
      <w:r w:rsidRPr="00A57AE7">
        <w:rPr>
          <w:rFonts w:ascii="Times New Roman" w:hAnsi="Times New Roman" w:cs="Times New Roman"/>
          <w:lang w:val="en-US"/>
        </w:rPr>
        <w:br/>
        <w:t xml:space="preserve">0          PCA  </w:t>
      </w:r>
      <w:r w:rsidR="00F714E0">
        <w:rPr>
          <w:rFonts w:ascii="Times New Roman" w:hAnsi="Times New Roman" w:cs="Times New Roman"/>
          <w:lang w:val="en-US"/>
        </w:rPr>
        <w:tab/>
      </w:r>
      <w:r w:rsidRPr="00A57AE7">
        <w:rPr>
          <w:rFonts w:ascii="Times New Roman" w:hAnsi="Times New Roman" w:cs="Times New Roman"/>
          <w:lang w:val="en-US"/>
        </w:rPr>
        <w:t xml:space="preserve">Random Forest  0.921053   </w:t>
      </w:r>
      <w:r w:rsidR="00F714E0">
        <w:rPr>
          <w:rFonts w:ascii="Times New Roman" w:hAnsi="Times New Roman" w:cs="Times New Roman"/>
          <w:lang w:val="en-US"/>
        </w:rPr>
        <w:tab/>
      </w:r>
      <w:r w:rsidRPr="00A57AE7">
        <w:rPr>
          <w:rFonts w:ascii="Times New Roman" w:hAnsi="Times New Roman" w:cs="Times New Roman"/>
          <w:lang w:val="en-US"/>
        </w:rPr>
        <w:t xml:space="preserve">0.943662  </w:t>
      </w:r>
      <w:r w:rsidR="00F714E0">
        <w:rPr>
          <w:rFonts w:ascii="Times New Roman" w:hAnsi="Times New Roman" w:cs="Times New Roman"/>
          <w:lang w:val="en-US"/>
        </w:rPr>
        <w:tab/>
      </w:r>
      <w:r w:rsidRPr="00A57AE7">
        <w:rPr>
          <w:rFonts w:ascii="Times New Roman" w:hAnsi="Times New Roman" w:cs="Times New Roman"/>
          <w:lang w:val="en-US"/>
        </w:rPr>
        <w:t xml:space="preserve">0.937063  </w:t>
      </w:r>
      <w:r w:rsidR="00F714E0">
        <w:rPr>
          <w:rFonts w:ascii="Times New Roman" w:hAnsi="Times New Roman" w:cs="Times New Roman"/>
          <w:lang w:val="en-US"/>
        </w:rPr>
        <w:tab/>
      </w:r>
      <w:r w:rsidRPr="00A57AE7">
        <w:rPr>
          <w:rFonts w:ascii="Times New Roman" w:hAnsi="Times New Roman" w:cs="Times New Roman"/>
          <w:lang w:val="en-US"/>
        </w:rPr>
        <w:t>0.984954</w:t>
      </w:r>
      <w:r w:rsidRPr="00A57AE7">
        <w:rPr>
          <w:rFonts w:ascii="Times New Roman" w:hAnsi="Times New Roman" w:cs="Times New Roman"/>
          <w:lang w:val="en-US"/>
        </w:rPr>
        <w:br/>
        <w:t xml:space="preserve">1          PCA  </w:t>
      </w:r>
      <w:r w:rsidR="00F714E0">
        <w:rPr>
          <w:rFonts w:ascii="Times New Roman" w:hAnsi="Times New Roman" w:cs="Times New Roman"/>
          <w:lang w:val="en-US"/>
        </w:rPr>
        <w:tab/>
      </w:r>
      <w:r w:rsidRPr="00A57AE7">
        <w:rPr>
          <w:rFonts w:ascii="Times New Roman" w:hAnsi="Times New Roman" w:cs="Times New Roman"/>
          <w:lang w:val="en-US"/>
        </w:rPr>
        <w:t xml:space="preserve">Decision Tree  </w:t>
      </w:r>
      <w:r w:rsidR="00F714E0">
        <w:rPr>
          <w:rFonts w:ascii="Times New Roman" w:hAnsi="Times New Roman" w:cs="Times New Roman"/>
          <w:lang w:val="en-US"/>
        </w:rPr>
        <w:tab/>
      </w:r>
      <w:r w:rsidRPr="00A57AE7">
        <w:rPr>
          <w:rFonts w:ascii="Times New Roman" w:hAnsi="Times New Roman" w:cs="Times New Roman"/>
          <w:lang w:val="en-US"/>
        </w:rPr>
        <w:t xml:space="preserve">0.912281   </w:t>
      </w:r>
      <w:r w:rsidR="00F714E0">
        <w:rPr>
          <w:rFonts w:ascii="Times New Roman" w:hAnsi="Times New Roman" w:cs="Times New Roman"/>
          <w:lang w:val="en-US"/>
        </w:rPr>
        <w:tab/>
      </w:r>
      <w:r w:rsidRPr="00A57AE7">
        <w:rPr>
          <w:rFonts w:ascii="Times New Roman" w:hAnsi="Times New Roman" w:cs="Times New Roman"/>
          <w:lang w:val="en-US"/>
        </w:rPr>
        <w:t xml:space="preserve">0.930556  </w:t>
      </w:r>
      <w:r w:rsidR="00F714E0">
        <w:rPr>
          <w:rFonts w:ascii="Times New Roman" w:hAnsi="Times New Roman" w:cs="Times New Roman"/>
          <w:lang w:val="en-US"/>
        </w:rPr>
        <w:tab/>
      </w:r>
      <w:r w:rsidRPr="00A57AE7">
        <w:rPr>
          <w:rFonts w:ascii="Times New Roman" w:hAnsi="Times New Roman" w:cs="Times New Roman"/>
          <w:lang w:val="en-US"/>
        </w:rPr>
        <w:t xml:space="preserve">0.930556  </w:t>
      </w:r>
      <w:r w:rsidR="00F714E0">
        <w:rPr>
          <w:rFonts w:ascii="Times New Roman" w:hAnsi="Times New Roman" w:cs="Times New Roman"/>
          <w:lang w:val="en-US"/>
        </w:rPr>
        <w:tab/>
      </w:r>
      <w:r w:rsidRPr="00A57AE7">
        <w:rPr>
          <w:rFonts w:ascii="Times New Roman" w:hAnsi="Times New Roman" w:cs="Times New Roman"/>
          <w:lang w:val="en-US"/>
        </w:rPr>
        <w:t>0.905754</w:t>
      </w:r>
      <w:r w:rsidRPr="00A57AE7">
        <w:rPr>
          <w:rFonts w:ascii="Times New Roman" w:hAnsi="Times New Roman" w:cs="Times New Roman"/>
          <w:lang w:val="en-US"/>
        </w:rPr>
        <w:br/>
        <w:t xml:space="preserve">2          PCA            SVM  </w:t>
      </w:r>
      <w:r w:rsidR="00F714E0">
        <w:rPr>
          <w:rFonts w:ascii="Times New Roman" w:hAnsi="Times New Roman" w:cs="Times New Roman"/>
          <w:lang w:val="en-US"/>
        </w:rPr>
        <w:tab/>
      </w:r>
      <w:r w:rsidRPr="00A57AE7">
        <w:rPr>
          <w:rFonts w:ascii="Times New Roman" w:hAnsi="Times New Roman" w:cs="Times New Roman"/>
          <w:lang w:val="en-US"/>
        </w:rPr>
        <w:t xml:space="preserve">0.973684   </w:t>
      </w:r>
      <w:r w:rsidR="00F714E0">
        <w:rPr>
          <w:rFonts w:ascii="Times New Roman" w:hAnsi="Times New Roman" w:cs="Times New Roman"/>
          <w:lang w:val="en-US"/>
        </w:rPr>
        <w:tab/>
      </w:r>
      <w:r w:rsidRPr="00A57AE7">
        <w:rPr>
          <w:rFonts w:ascii="Times New Roman" w:hAnsi="Times New Roman" w:cs="Times New Roman"/>
          <w:lang w:val="en-US"/>
        </w:rPr>
        <w:t xml:space="preserve">0.985915  </w:t>
      </w:r>
      <w:r w:rsidR="00F714E0">
        <w:rPr>
          <w:rFonts w:ascii="Times New Roman" w:hAnsi="Times New Roman" w:cs="Times New Roman"/>
          <w:lang w:val="en-US"/>
        </w:rPr>
        <w:tab/>
      </w:r>
      <w:r w:rsidRPr="00A57AE7">
        <w:rPr>
          <w:rFonts w:ascii="Times New Roman" w:hAnsi="Times New Roman" w:cs="Times New Roman"/>
          <w:lang w:val="en-US"/>
        </w:rPr>
        <w:t xml:space="preserve">0.979021  </w:t>
      </w:r>
      <w:r w:rsidR="00F714E0">
        <w:rPr>
          <w:rFonts w:ascii="Times New Roman" w:hAnsi="Times New Roman" w:cs="Times New Roman"/>
          <w:lang w:val="en-US"/>
        </w:rPr>
        <w:tab/>
      </w:r>
      <w:r w:rsidRPr="00A57AE7">
        <w:rPr>
          <w:rFonts w:ascii="Times New Roman" w:hAnsi="Times New Roman" w:cs="Times New Roman"/>
          <w:lang w:val="en-US"/>
        </w:rPr>
        <w:t>0.995040</w:t>
      </w:r>
      <w:r w:rsidRPr="00A57AE7">
        <w:rPr>
          <w:rFonts w:ascii="Times New Roman" w:hAnsi="Times New Roman" w:cs="Times New Roman"/>
          <w:lang w:val="en-US"/>
        </w:rPr>
        <w:br/>
        <w:t xml:space="preserve">3          PCA    </w:t>
      </w:r>
      <w:r w:rsidR="00F714E0">
        <w:rPr>
          <w:rFonts w:ascii="Times New Roman" w:hAnsi="Times New Roman" w:cs="Times New Roman"/>
          <w:lang w:val="en-US"/>
        </w:rPr>
        <w:tab/>
      </w:r>
      <w:r w:rsidRPr="00A57AE7">
        <w:rPr>
          <w:rFonts w:ascii="Times New Roman" w:hAnsi="Times New Roman" w:cs="Times New Roman"/>
          <w:lang w:val="en-US"/>
        </w:rPr>
        <w:t xml:space="preserve">Naive Bayes  </w:t>
      </w:r>
      <w:r w:rsidR="00F714E0">
        <w:rPr>
          <w:rFonts w:ascii="Times New Roman" w:hAnsi="Times New Roman" w:cs="Times New Roman"/>
          <w:lang w:val="en-US"/>
        </w:rPr>
        <w:tab/>
      </w:r>
      <w:r w:rsidRPr="00A57AE7">
        <w:rPr>
          <w:rFonts w:ascii="Times New Roman" w:hAnsi="Times New Roman" w:cs="Times New Roman"/>
          <w:lang w:val="en-US"/>
        </w:rPr>
        <w:t xml:space="preserve">0.921053   </w:t>
      </w:r>
      <w:r w:rsidR="00F714E0">
        <w:rPr>
          <w:rFonts w:ascii="Times New Roman" w:hAnsi="Times New Roman" w:cs="Times New Roman"/>
          <w:lang w:val="en-US"/>
        </w:rPr>
        <w:tab/>
      </w:r>
      <w:r w:rsidRPr="00A57AE7">
        <w:rPr>
          <w:rFonts w:ascii="Times New Roman" w:hAnsi="Times New Roman" w:cs="Times New Roman"/>
          <w:lang w:val="en-US"/>
        </w:rPr>
        <w:t xml:space="preserve">0.931507  </w:t>
      </w:r>
      <w:r w:rsidR="00F714E0">
        <w:rPr>
          <w:rFonts w:ascii="Times New Roman" w:hAnsi="Times New Roman" w:cs="Times New Roman"/>
          <w:lang w:val="en-US"/>
        </w:rPr>
        <w:tab/>
      </w:r>
      <w:r w:rsidRPr="00A57AE7">
        <w:rPr>
          <w:rFonts w:ascii="Times New Roman" w:hAnsi="Times New Roman" w:cs="Times New Roman"/>
          <w:lang w:val="en-US"/>
        </w:rPr>
        <w:t xml:space="preserve">0.937931  </w:t>
      </w:r>
      <w:r w:rsidR="00F714E0">
        <w:rPr>
          <w:rFonts w:ascii="Times New Roman" w:hAnsi="Times New Roman" w:cs="Times New Roman"/>
          <w:lang w:val="en-US"/>
        </w:rPr>
        <w:tab/>
      </w:r>
      <w:r w:rsidRPr="00A57AE7">
        <w:rPr>
          <w:rFonts w:ascii="Times New Roman" w:hAnsi="Times New Roman" w:cs="Times New Roman"/>
          <w:lang w:val="en-US"/>
        </w:rPr>
        <w:t>0.970899</w:t>
      </w:r>
      <w:r w:rsidRPr="00A57AE7">
        <w:rPr>
          <w:rFonts w:ascii="Times New Roman" w:hAnsi="Times New Roman" w:cs="Times New Roman"/>
          <w:lang w:val="en-US"/>
        </w:rPr>
        <w:br/>
        <w:t xml:space="preserve">4          PCA            KNN  </w:t>
      </w:r>
      <w:r w:rsidR="00F714E0">
        <w:rPr>
          <w:rFonts w:ascii="Times New Roman" w:hAnsi="Times New Roman" w:cs="Times New Roman"/>
          <w:lang w:val="en-US"/>
        </w:rPr>
        <w:tab/>
      </w:r>
      <w:r w:rsidRPr="00A57AE7">
        <w:rPr>
          <w:rFonts w:ascii="Times New Roman" w:hAnsi="Times New Roman" w:cs="Times New Roman"/>
          <w:lang w:val="en-US"/>
        </w:rPr>
        <w:t xml:space="preserve">0.956140   </w:t>
      </w:r>
      <w:r w:rsidR="00F714E0">
        <w:rPr>
          <w:rFonts w:ascii="Times New Roman" w:hAnsi="Times New Roman" w:cs="Times New Roman"/>
          <w:lang w:val="en-US"/>
        </w:rPr>
        <w:tab/>
      </w:r>
      <w:r w:rsidRPr="00A57AE7">
        <w:rPr>
          <w:rFonts w:ascii="Times New Roman" w:hAnsi="Times New Roman" w:cs="Times New Roman"/>
          <w:lang w:val="en-US"/>
        </w:rPr>
        <w:t xml:space="preserve">0.958904  </w:t>
      </w:r>
      <w:r w:rsidR="00F714E0">
        <w:rPr>
          <w:rFonts w:ascii="Times New Roman" w:hAnsi="Times New Roman" w:cs="Times New Roman"/>
          <w:lang w:val="en-US"/>
        </w:rPr>
        <w:tab/>
      </w:r>
      <w:r w:rsidRPr="00A57AE7">
        <w:rPr>
          <w:rFonts w:ascii="Times New Roman" w:hAnsi="Times New Roman" w:cs="Times New Roman"/>
          <w:lang w:val="en-US"/>
        </w:rPr>
        <w:t xml:space="preserve">0.965517  </w:t>
      </w:r>
      <w:r w:rsidR="00F714E0">
        <w:rPr>
          <w:rFonts w:ascii="Times New Roman" w:hAnsi="Times New Roman" w:cs="Times New Roman"/>
          <w:lang w:val="en-US"/>
        </w:rPr>
        <w:tab/>
      </w:r>
      <w:r w:rsidRPr="00A57AE7">
        <w:rPr>
          <w:rFonts w:ascii="Times New Roman" w:hAnsi="Times New Roman" w:cs="Times New Roman"/>
          <w:lang w:val="en-US"/>
        </w:rPr>
        <w:t>0.978836</w:t>
      </w:r>
      <w:r w:rsidRPr="00A57AE7">
        <w:rPr>
          <w:rFonts w:ascii="Times New Roman" w:hAnsi="Times New Roman" w:cs="Times New Roman"/>
          <w:lang w:val="en-US"/>
        </w:rPr>
        <w:br/>
        <w:t xml:space="preserve">0          LDA  </w:t>
      </w:r>
      <w:r w:rsidR="00F714E0">
        <w:rPr>
          <w:rFonts w:ascii="Times New Roman" w:hAnsi="Times New Roman" w:cs="Times New Roman"/>
          <w:lang w:val="en-US"/>
        </w:rPr>
        <w:tab/>
      </w:r>
      <w:r w:rsidRPr="00A57AE7">
        <w:rPr>
          <w:rFonts w:ascii="Times New Roman" w:hAnsi="Times New Roman" w:cs="Times New Roman"/>
          <w:lang w:val="en-US"/>
        </w:rPr>
        <w:t xml:space="preserve">Random Forest  0.921053   </w:t>
      </w:r>
      <w:r w:rsidR="00F714E0">
        <w:rPr>
          <w:rFonts w:ascii="Times New Roman" w:hAnsi="Times New Roman" w:cs="Times New Roman"/>
          <w:lang w:val="en-US"/>
        </w:rPr>
        <w:tab/>
      </w:r>
      <w:r w:rsidRPr="00A57AE7">
        <w:rPr>
          <w:rFonts w:ascii="Times New Roman" w:hAnsi="Times New Roman" w:cs="Times New Roman"/>
          <w:lang w:val="en-US"/>
        </w:rPr>
        <w:t xml:space="preserve">0.984615  </w:t>
      </w:r>
      <w:r w:rsidR="00F714E0">
        <w:rPr>
          <w:rFonts w:ascii="Times New Roman" w:hAnsi="Times New Roman" w:cs="Times New Roman"/>
          <w:lang w:val="en-US"/>
        </w:rPr>
        <w:tab/>
      </w:r>
      <w:r w:rsidRPr="00A57AE7">
        <w:rPr>
          <w:rFonts w:ascii="Times New Roman" w:hAnsi="Times New Roman" w:cs="Times New Roman"/>
          <w:lang w:val="en-US"/>
        </w:rPr>
        <w:t xml:space="preserve">0.934307  </w:t>
      </w:r>
      <w:r w:rsidR="00F714E0">
        <w:rPr>
          <w:rFonts w:ascii="Times New Roman" w:hAnsi="Times New Roman" w:cs="Times New Roman"/>
          <w:lang w:val="en-US"/>
        </w:rPr>
        <w:tab/>
      </w:r>
      <w:r w:rsidRPr="00A57AE7">
        <w:rPr>
          <w:rFonts w:ascii="Times New Roman" w:hAnsi="Times New Roman" w:cs="Times New Roman"/>
          <w:lang w:val="en-US"/>
        </w:rPr>
        <w:t>0.986938</w:t>
      </w:r>
      <w:r w:rsidRPr="00A57AE7">
        <w:rPr>
          <w:rFonts w:ascii="Times New Roman" w:hAnsi="Times New Roman" w:cs="Times New Roman"/>
          <w:lang w:val="en-US"/>
        </w:rPr>
        <w:br/>
        <w:t xml:space="preserve">1          LDA  </w:t>
      </w:r>
      <w:r w:rsidR="00F714E0">
        <w:rPr>
          <w:rFonts w:ascii="Times New Roman" w:hAnsi="Times New Roman" w:cs="Times New Roman"/>
          <w:lang w:val="en-US"/>
        </w:rPr>
        <w:tab/>
      </w:r>
      <w:r w:rsidRPr="00A57AE7">
        <w:rPr>
          <w:rFonts w:ascii="Times New Roman" w:hAnsi="Times New Roman" w:cs="Times New Roman"/>
          <w:lang w:val="en-US"/>
        </w:rPr>
        <w:t xml:space="preserve">Decision Tree  </w:t>
      </w:r>
      <w:r w:rsidR="00F714E0">
        <w:rPr>
          <w:rFonts w:ascii="Times New Roman" w:hAnsi="Times New Roman" w:cs="Times New Roman"/>
          <w:lang w:val="en-US"/>
        </w:rPr>
        <w:tab/>
      </w:r>
      <w:r w:rsidRPr="00A57AE7">
        <w:rPr>
          <w:rFonts w:ascii="Times New Roman" w:hAnsi="Times New Roman" w:cs="Times New Roman"/>
          <w:lang w:val="en-US"/>
        </w:rPr>
        <w:t xml:space="preserve">0.921053   </w:t>
      </w:r>
      <w:r w:rsidR="00F714E0">
        <w:rPr>
          <w:rFonts w:ascii="Times New Roman" w:hAnsi="Times New Roman" w:cs="Times New Roman"/>
          <w:lang w:val="en-US"/>
        </w:rPr>
        <w:tab/>
      </w:r>
      <w:r w:rsidRPr="00A57AE7">
        <w:rPr>
          <w:rFonts w:ascii="Times New Roman" w:hAnsi="Times New Roman" w:cs="Times New Roman"/>
          <w:lang w:val="en-US"/>
        </w:rPr>
        <w:t xml:space="preserve">0.984615  </w:t>
      </w:r>
      <w:r w:rsidR="00F714E0">
        <w:rPr>
          <w:rFonts w:ascii="Times New Roman" w:hAnsi="Times New Roman" w:cs="Times New Roman"/>
          <w:lang w:val="en-US"/>
        </w:rPr>
        <w:tab/>
      </w:r>
      <w:r w:rsidRPr="00A57AE7">
        <w:rPr>
          <w:rFonts w:ascii="Times New Roman" w:hAnsi="Times New Roman" w:cs="Times New Roman"/>
          <w:lang w:val="en-US"/>
        </w:rPr>
        <w:t xml:space="preserve">0.934307  </w:t>
      </w:r>
      <w:r w:rsidR="00F714E0">
        <w:rPr>
          <w:rFonts w:ascii="Times New Roman" w:hAnsi="Times New Roman" w:cs="Times New Roman"/>
          <w:lang w:val="en-US"/>
        </w:rPr>
        <w:tab/>
      </w:r>
      <w:r w:rsidRPr="00A57AE7">
        <w:rPr>
          <w:rFonts w:ascii="Times New Roman" w:hAnsi="Times New Roman" w:cs="Times New Roman"/>
          <w:lang w:val="en-US"/>
        </w:rPr>
        <w:t>0.932540</w:t>
      </w:r>
      <w:r w:rsidRPr="00A57AE7">
        <w:rPr>
          <w:rFonts w:ascii="Times New Roman" w:hAnsi="Times New Roman" w:cs="Times New Roman"/>
          <w:lang w:val="en-US"/>
        </w:rPr>
        <w:br/>
        <w:t xml:space="preserve">2          LDA            SVM  </w:t>
      </w:r>
      <w:r w:rsidR="00F714E0">
        <w:rPr>
          <w:rFonts w:ascii="Times New Roman" w:hAnsi="Times New Roman" w:cs="Times New Roman"/>
          <w:lang w:val="en-US"/>
        </w:rPr>
        <w:tab/>
      </w:r>
      <w:r w:rsidRPr="00A57AE7">
        <w:rPr>
          <w:rFonts w:ascii="Times New Roman" w:hAnsi="Times New Roman" w:cs="Times New Roman"/>
          <w:lang w:val="en-US"/>
        </w:rPr>
        <w:t xml:space="preserve">0.973684   </w:t>
      </w:r>
      <w:r w:rsidR="00F714E0">
        <w:rPr>
          <w:rFonts w:ascii="Times New Roman" w:hAnsi="Times New Roman" w:cs="Times New Roman"/>
          <w:lang w:val="en-US"/>
        </w:rPr>
        <w:tab/>
      </w:r>
      <w:r w:rsidRPr="00A57AE7">
        <w:rPr>
          <w:rFonts w:ascii="Times New Roman" w:hAnsi="Times New Roman" w:cs="Times New Roman"/>
          <w:lang w:val="en-US"/>
        </w:rPr>
        <w:t xml:space="preserve">0.972603  </w:t>
      </w:r>
      <w:r w:rsidR="00F714E0">
        <w:rPr>
          <w:rFonts w:ascii="Times New Roman" w:hAnsi="Times New Roman" w:cs="Times New Roman"/>
          <w:lang w:val="en-US"/>
        </w:rPr>
        <w:tab/>
      </w:r>
      <w:r w:rsidRPr="00A57AE7">
        <w:rPr>
          <w:rFonts w:ascii="Times New Roman" w:hAnsi="Times New Roman" w:cs="Times New Roman"/>
          <w:lang w:val="en-US"/>
        </w:rPr>
        <w:t xml:space="preserve">0.979310  </w:t>
      </w:r>
      <w:r w:rsidR="00F714E0">
        <w:rPr>
          <w:rFonts w:ascii="Times New Roman" w:hAnsi="Times New Roman" w:cs="Times New Roman"/>
          <w:lang w:val="en-US"/>
        </w:rPr>
        <w:tab/>
      </w:r>
      <w:r w:rsidRPr="00A57AE7">
        <w:rPr>
          <w:rFonts w:ascii="Times New Roman" w:hAnsi="Times New Roman" w:cs="Times New Roman"/>
          <w:lang w:val="en-US"/>
        </w:rPr>
        <w:t>0.992394</w:t>
      </w:r>
      <w:r w:rsidRPr="00A57AE7">
        <w:rPr>
          <w:rFonts w:ascii="Times New Roman" w:hAnsi="Times New Roman" w:cs="Times New Roman"/>
          <w:lang w:val="en-US"/>
        </w:rPr>
        <w:br/>
        <w:t xml:space="preserve">3          LDA    </w:t>
      </w:r>
      <w:r w:rsidR="00F714E0">
        <w:rPr>
          <w:rFonts w:ascii="Times New Roman" w:hAnsi="Times New Roman" w:cs="Times New Roman"/>
          <w:lang w:val="en-US"/>
        </w:rPr>
        <w:tab/>
      </w:r>
      <w:r w:rsidRPr="00A57AE7">
        <w:rPr>
          <w:rFonts w:ascii="Times New Roman" w:hAnsi="Times New Roman" w:cs="Times New Roman"/>
          <w:lang w:val="en-US"/>
        </w:rPr>
        <w:t xml:space="preserve">Naive Bayes  </w:t>
      </w:r>
      <w:r w:rsidR="00F714E0">
        <w:rPr>
          <w:rFonts w:ascii="Times New Roman" w:hAnsi="Times New Roman" w:cs="Times New Roman"/>
          <w:lang w:val="en-US"/>
        </w:rPr>
        <w:tab/>
      </w:r>
      <w:r w:rsidRPr="00A57AE7">
        <w:rPr>
          <w:rFonts w:ascii="Times New Roman" w:hAnsi="Times New Roman" w:cs="Times New Roman"/>
          <w:lang w:val="en-US"/>
        </w:rPr>
        <w:t xml:space="preserve">0.964912   </w:t>
      </w:r>
      <w:r w:rsidR="00F714E0">
        <w:rPr>
          <w:rFonts w:ascii="Times New Roman" w:hAnsi="Times New Roman" w:cs="Times New Roman"/>
          <w:lang w:val="en-US"/>
        </w:rPr>
        <w:tab/>
      </w:r>
      <w:r w:rsidRPr="00A57AE7">
        <w:rPr>
          <w:rFonts w:ascii="Times New Roman" w:hAnsi="Times New Roman" w:cs="Times New Roman"/>
          <w:lang w:val="en-US"/>
        </w:rPr>
        <w:t xml:space="preserve">0.959459  </w:t>
      </w:r>
      <w:r w:rsidR="00F714E0">
        <w:rPr>
          <w:rFonts w:ascii="Times New Roman" w:hAnsi="Times New Roman" w:cs="Times New Roman"/>
          <w:lang w:val="en-US"/>
        </w:rPr>
        <w:tab/>
      </w:r>
      <w:r w:rsidRPr="00A57AE7">
        <w:rPr>
          <w:rFonts w:ascii="Times New Roman" w:hAnsi="Times New Roman" w:cs="Times New Roman"/>
          <w:lang w:val="en-US"/>
        </w:rPr>
        <w:t xml:space="preserve">0.972603  </w:t>
      </w:r>
      <w:r w:rsidR="00F714E0">
        <w:rPr>
          <w:rFonts w:ascii="Times New Roman" w:hAnsi="Times New Roman" w:cs="Times New Roman"/>
          <w:lang w:val="en-US"/>
        </w:rPr>
        <w:tab/>
      </w:r>
      <w:r w:rsidRPr="00A57AE7">
        <w:rPr>
          <w:rFonts w:ascii="Times New Roman" w:hAnsi="Times New Roman" w:cs="Times New Roman"/>
          <w:lang w:val="en-US"/>
        </w:rPr>
        <w:t>0.992394</w:t>
      </w:r>
      <w:r w:rsidRPr="00A57AE7">
        <w:rPr>
          <w:rFonts w:ascii="Times New Roman" w:hAnsi="Times New Roman" w:cs="Times New Roman"/>
          <w:lang w:val="en-US"/>
        </w:rPr>
        <w:br/>
        <w:t xml:space="preserve">4          LDA            KNN  </w:t>
      </w:r>
      <w:r w:rsidR="00F714E0">
        <w:rPr>
          <w:rFonts w:ascii="Times New Roman" w:hAnsi="Times New Roman" w:cs="Times New Roman"/>
          <w:lang w:val="en-US"/>
        </w:rPr>
        <w:tab/>
      </w:r>
      <w:r w:rsidRPr="00A57AE7">
        <w:rPr>
          <w:rFonts w:ascii="Times New Roman" w:hAnsi="Times New Roman" w:cs="Times New Roman"/>
          <w:lang w:val="en-US"/>
        </w:rPr>
        <w:t xml:space="preserve">0.956140   </w:t>
      </w:r>
      <w:r w:rsidR="00F714E0">
        <w:rPr>
          <w:rFonts w:ascii="Times New Roman" w:hAnsi="Times New Roman" w:cs="Times New Roman"/>
          <w:lang w:val="en-US"/>
        </w:rPr>
        <w:tab/>
      </w:r>
      <w:r w:rsidRPr="00A57AE7">
        <w:rPr>
          <w:rFonts w:ascii="Times New Roman" w:hAnsi="Times New Roman" w:cs="Times New Roman"/>
          <w:lang w:val="en-US"/>
        </w:rPr>
        <w:t xml:space="preserve">0.971831  </w:t>
      </w:r>
      <w:r w:rsidR="00F714E0">
        <w:rPr>
          <w:rFonts w:ascii="Times New Roman" w:hAnsi="Times New Roman" w:cs="Times New Roman"/>
          <w:lang w:val="en-US"/>
        </w:rPr>
        <w:tab/>
      </w:r>
      <w:r w:rsidRPr="00A57AE7">
        <w:rPr>
          <w:rFonts w:ascii="Times New Roman" w:hAnsi="Times New Roman" w:cs="Times New Roman"/>
          <w:lang w:val="en-US"/>
        </w:rPr>
        <w:t xml:space="preserve">0.965035  </w:t>
      </w:r>
      <w:r w:rsidR="00F714E0">
        <w:rPr>
          <w:rFonts w:ascii="Times New Roman" w:hAnsi="Times New Roman" w:cs="Times New Roman"/>
          <w:lang w:val="en-US"/>
        </w:rPr>
        <w:tab/>
      </w:r>
      <w:r w:rsidRPr="00A57AE7">
        <w:rPr>
          <w:rFonts w:ascii="Times New Roman" w:hAnsi="Times New Roman" w:cs="Times New Roman"/>
          <w:lang w:val="en-US"/>
        </w:rPr>
        <w:t>0.987599</w:t>
      </w:r>
      <w:r w:rsidRPr="00A57AE7">
        <w:rPr>
          <w:rFonts w:ascii="Times New Roman" w:hAnsi="Times New Roman" w:cs="Times New Roman"/>
          <w:lang w:val="en-US"/>
        </w:rPr>
        <w:br/>
        <w:t xml:space="preserve">0          SVD  </w:t>
      </w:r>
      <w:r w:rsidR="00F714E0">
        <w:rPr>
          <w:rFonts w:ascii="Times New Roman" w:hAnsi="Times New Roman" w:cs="Times New Roman"/>
          <w:lang w:val="en-US"/>
        </w:rPr>
        <w:tab/>
      </w:r>
      <w:r w:rsidRPr="00A57AE7">
        <w:rPr>
          <w:rFonts w:ascii="Times New Roman" w:hAnsi="Times New Roman" w:cs="Times New Roman"/>
          <w:lang w:val="en-US"/>
        </w:rPr>
        <w:t xml:space="preserve">Random Forest  0.921053   </w:t>
      </w:r>
      <w:r w:rsidR="00F714E0">
        <w:rPr>
          <w:rFonts w:ascii="Times New Roman" w:hAnsi="Times New Roman" w:cs="Times New Roman"/>
          <w:lang w:val="en-US"/>
        </w:rPr>
        <w:tab/>
      </w:r>
      <w:r w:rsidRPr="00A57AE7">
        <w:rPr>
          <w:rFonts w:ascii="Times New Roman" w:hAnsi="Times New Roman" w:cs="Times New Roman"/>
          <w:lang w:val="en-US"/>
        </w:rPr>
        <w:t xml:space="preserve">0.943662  </w:t>
      </w:r>
      <w:r w:rsidR="00F714E0">
        <w:rPr>
          <w:rFonts w:ascii="Times New Roman" w:hAnsi="Times New Roman" w:cs="Times New Roman"/>
          <w:lang w:val="en-US"/>
        </w:rPr>
        <w:tab/>
      </w:r>
      <w:r w:rsidRPr="00A57AE7">
        <w:rPr>
          <w:rFonts w:ascii="Times New Roman" w:hAnsi="Times New Roman" w:cs="Times New Roman"/>
          <w:lang w:val="en-US"/>
        </w:rPr>
        <w:t xml:space="preserve">0.937063  </w:t>
      </w:r>
      <w:r w:rsidR="00F714E0">
        <w:rPr>
          <w:rFonts w:ascii="Times New Roman" w:hAnsi="Times New Roman" w:cs="Times New Roman"/>
          <w:lang w:val="en-US"/>
        </w:rPr>
        <w:tab/>
      </w:r>
      <w:r w:rsidRPr="00A57AE7">
        <w:rPr>
          <w:rFonts w:ascii="Times New Roman" w:hAnsi="Times New Roman" w:cs="Times New Roman"/>
          <w:lang w:val="en-US"/>
        </w:rPr>
        <w:t>0.984954</w:t>
      </w:r>
      <w:r w:rsidRPr="00A57AE7">
        <w:rPr>
          <w:rFonts w:ascii="Times New Roman" w:hAnsi="Times New Roman" w:cs="Times New Roman"/>
          <w:lang w:val="en-US"/>
        </w:rPr>
        <w:br/>
        <w:t xml:space="preserve">1          SVD  </w:t>
      </w:r>
      <w:r w:rsidR="00F714E0">
        <w:rPr>
          <w:rFonts w:ascii="Times New Roman" w:hAnsi="Times New Roman" w:cs="Times New Roman"/>
          <w:lang w:val="en-US"/>
        </w:rPr>
        <w:tab/>
      </w:r>
      <w:r w:rsidRPr="00A57AE7">
        <w:rPr>
          <w:rFonts w:ascii="Times New Roman" w:hAnsi="Times New Roman" w:cs="Times New Roman"/>
          <w:lang w:val="en-US"/>
        </w:rPr>
        <w:t xml:space="preserve">Decision Tree  </w:t>
      </w:r>
      <w:r w:rsidR="00F714E0">
        <w:rPr>
          <w:rFonts w:ascii="Times New Roman" w:hAnsi="Times New Roman" w:cs="Times New Roman"/>
          <w:lang w:val="en-US"/>
        </w:rPr>
        <w:tab/>
      </w:r>
      <w:r w:rsidRPr="00A57AE7">
        <w:rPr>
          <w:rFonts w:ascii="Times New Roman" w:hAnsi="Times New Roman" w:cs="Times New Roman"/>
          <w:lang w:val="en-US"/>
        </w:rPr>
        <w:t xml:space="preserve">0.912281   </w:t>
      </w:r>
      <w:r w:rsidR="00F714E0">
        <w:rPr>
          <w:rFonts w:ascii="Times New Roman" w:hAnsi="Times New Roman" w:cs="Times New Roman"/>
          <w:lang w:val="en-US"/>
        </w:rPr>
        <w:tab/>
      </w:r>
      <w:r w:rsidRPr="00A57AE7">
        <w:rPr>
          <w:rFonts w:ascii="Times New Roman" w:hAnsi="Times New Roman" w:cs="Times New Roman"/>
          <w:lang w:val="en-US"/>
        </w:rPr>
        <w:t xml:space="preserve">0.930556  </w:t>
      </w:r>
      <w:r w:rsidR="00F714E0">
        <w:rPr>
          <w:rFonts w:ascii="Times New Roman" w:hAnsi="Times New Roman" w:cs="Times New Roman"/>
          <w:lang w:val="en-US"/>
        </w:rPr>
        <w:tab/>
      </w:r>
      <w:r w:rsidRPr="00A57AE7">
        <w:rPr>
          <w:rFonts w:ascii="Times New Roman" w:hAnsi="Times New Roman" w:cs="Times New Roman"/>
          <w:lang w:val="en-US"/>
        </w:rPr>
        <w:t xml:space="preserve">0.930556  </w:t>
      </w:r>
      <w:r w:rsidR="00F714E0">
        <w:rPr>
          <w:rFonts w:ascii="Times New Roman" w:hAnsi="Times New Roman" w:cs="Times New Roman"/>
          <w:lang w:val="en-US"/>
        </w:rPr>
        <w:tab/>
      </w:r>
      <w:r w:rsidRPr="00A57AE7">
        <w:rPr>
          <w:rFonts w:ascii="Times New Roman" w:hAnsi="Times New Roman" w:cs="Times New Roman"/>
          <w:lang w:val="en-US"/>
        </w:rPr>
        <w:t>0.905754</w:t>
      </w:r>
      <w:r w:rsidRPr="00A57AE7">
        <w:rPr>
          <w:rFonts w:ascii="Times New Roman" w:hAnsi="Times New Roman" w:cs="Times New Roman"/>
          <w:lang w:val="en-US"/>
        </w:rPr>
        <w:br/>
        <w:t xml:space="preserve">2          SVD            SVM  </w:t>
      </w:r>
      <w:r w:rsidR="00F714E0">
        <w:rPr>
          <w:rFonts w:ascii="Times New Roman" w:hAnsi="Times New Roman" w:cs="Times New Roman"/>
          <w:lang w:val="en-US"/>
        </w:rPr>
        <w:tab/>
      </w:r>
      <w:r w:rsidRPr="00A57AE7">
        <w:rPr>
          <w:rFonts w:ascii="Times New Roman" w:hAnsi="Times New Roman" w:cs="Times New Roman"/>
          <w:lang w:val="en-US"/>
        </w:rPr>
        <w:t xml:space="preserve">0.973684   </w:t>
      </w:r>
      <w:r w:rsidR="00F714E0">
        <w:rPr>
          <w:rFonts w:ascii="Times New Roman" w:hAnsi="Times New Roman" w:cs="Times New Roman"/>
          <w:lang w:val="en-US"/>
        </w:rPr>
        <w:tab/>
      </w:r>
      <w:r w:rsidRPr="00A57AE7">
        <w:rPr>
          <w:rFonts w:ascii="Times New Roman" w:hAnsi="Times New Roman" w:cs="Times New Roman"/>
          <w:lang w:val="en-US"/>
        </w:rPr>
        <w:t xml:space="preserve">0.985915  </w:t>
      </w:r>
      <w:r w:rsidR="00F714E0">
        <w:rPr>
          <w:rFonts w:ascii="Times New Roman" w:hAnsi="Times New Roman" w:cs="Times New Roman"/>
          <w:lang w:val="en-US"/>
        </w:rPr>
        <w:tab/>
      </w:r>
      <w:r w:rsidRPr="00A57AE7">
        <w:rPr>
          <w:rFonts w:ascii="Times New Roman" w:hAnsi="Times New Roman" w:cs="Times New Roman"/>
          <w:lang w:val="en-US"/>
        </w:rPr>
        <w:t xml:space="preserve">0.979021  </w:t>
      </w:r>
      <w:r w:rsidR="00F714E0">
        <w:rPr>
          <w:rFonts w:ascii="Times New Roman" w:hAnsi="Times New Roman" w:cs="Times New Roman"/>
          <w:lang w:val="en-US"/>
        </w:rPr>
        <w:tab/>
      </w:r>
      <w:r w:rsidRPr="00A57AE7">
        <w:rPr>
          <w:rFonts w:ascii="Times New Roman" w:hAnsi="Times New Roman" w:cs="Times New Roman"/>
          <w:lang w:val="en-US"/>
        </w:rPr>
        <w:t>0.995040</w:t>
      </w:r>
      <w:r w:rsidRPr="00A57AE7">
        <w:rPr>
          <w:rFonts w:ascii="Times New Roman" w:hAnsi="Times New Roman" w:cs="Times New Roman"/>
          <w:lang w:val="en-US"/>
        </w:rPr>
        <w:br/>
        <w:t xml:space="preserve">3          SVD    </w:t>
      </w:r>
      <w:r w:rsidR="00F714E0">
        <w:rPr>
          <w:rFonts w:ascii="Times New Roman" w:hAnsi="Times New Roman" w:cs="Times New Roman"/>
          <w:lang w:val="en-US"/>
        </w:rPr>
        <w:tab/>
      </w:r>
      <w:r w:rsidRPr="00A57AE7">
        <w:rPr>
          <w:rFonts w:ascii="Times New Roman" w:hAnsi="Times New Roman" w:cs="Times New Roman"/>
          <w:lang w:val="en-US"/>
        </w:rPr>
        <w:t xml:space="preserve">Naive Bayes  </w:t>
      </w:r>
      <w:r w:rsidR="00F714E0">
        <w:rPr>
          <w:rFonts w:ascii="Times New Roman" w:hAnsi="Times New Roman" w:cs="Times New Roman"/>
          <w:lang w:val="en-US"/>
        </w:rPr>
        <w:tab/>
      </w:r>
      <w:r w:rsidRPr="00A57AE7">
        <w:rPr>
          <w:rFonts w:ascii="Times New Roman" w:hAnsi="Times New Roman" w:cs="Times New Roman"/>
          <w:lang w:val="en-US"/>
        </w:rPr>
        <w:t xml:space="preserve">0.921053   </w:t>
      </w:r>
      <w:r w:rsidR="00F714E0">
        <w:rPr>
          <w:rFonts w:ascii="Times New Roman" w:hAnsi="Times New Roman" w:cs="Times New Roman"/>
          <w:lang w:val="en-US"/>
        </w:rPr>
        <w:tab/>
      </w:r>
      <w:r w:rsidRPr="00A57AE7">
        <w:rPr>
          <w:rFonts w:ascii="Times New Roman" w:hAnsi="Times New Roman" w:cs="Times New Roman"/>
          <w:lang w:val="en-US"/>
        </w:rPr>
        <w:t xml:space="preserve">0.931507  </w:t>
      </w:r>
      <w:r w:rsidR="00F714E0">
        <w:rPr>
          <w:rFonts w:ascii="Times New Roman" w:hAnsi="Times New Roman" w:cs="Times New Roman"/>
          <w:lang w:val="en-US"/>
        </w:rPr>
        <w:tab/>
      </w:r>
      <w:r w:rsidRPr="00A57AE7">
        <w:rPr>
          <w:rFonts w:ascii="Times New Roman" w:hAnsi="Times New Roman" w:cs="Times New Roman"/>
          <w:lang w:val="en-US"/>
        </w:rPr>
        <w:t xml:space="preserve">0.937931  </w:t>
      </w:r>
      <w:r w:rsidR="00F714E0">
        <w:rPr>
          <w:rFonts w:ascii="Times New Roman" w:hAnsi="Times New Roman" w:cs="Times New Roman"/>
          <w:lang w:val="en-US"/>
        </w:rPr>
        <w:tab/>
      </w:r>
      <w:r w:rsidRPr="00A57AE7">
        <w:rPr>
          <w:rFonts w:ascii="Times New Roman" w:hAnsi="Times New Roman" w:cs="Times New Roman"/>
          <w:lang w:val="en-US"/>
        </w:rPr>
        <w:t>0.970899</w:t>
      </w:r>
      <w:r w:rsidRPr="00A57AE7">
        <w:rPr>
          <w:rFonts w:ascii="Times New Roman" w:hAnsi="Times New Roman" w:cs="Times New Roman"/>
          <w:lang w:val="en-US"/>
        </w:rPr>
        <w:br/>
        <w:t xml:space="preserve">4          SVD            KNN  </w:t>
      </w:r>
      <w:r w:rsidR="00F714E0">
        <w:rPr>
          <w:rFonts w:ascii="Times New Roman" w:hAnsi="Times New Roman" w:cs="Times New Roman"/>
          <w:lang w:val="en-US"/>
        </w:rPr>
        <w:tab/>
      </w:r>
      <w:r w:rsidRPr="00A57AE7">
        <w:rPr>
          <w:rFonts w:ascii="Times New Roman" w:hAnsi="Times New Roman" w:cs="Times New Roman"/>
          <w:lang w:val="en-US"/>
        </w:rPr>
        <w:t xml:space="preserve">0.956140   </w:t>
      </w:r>
      <w:r w:rsidR="00F714E0">
        <w:rPr>
          <w:rFonts w:ascii="Times New Roman" w:hAnsi="Times New Roman" w:cs="Times New Roman"/>
          <w:lang w:val="en-US"/>
        </w:rPr>
        <w:tab/>
      </w:r>
      <w:r w:rsidRPr="00A57AE7">
        <w:rPr>
          <w:rFonts w:ascii="Times New Roman" w:hAnsi="Times New Roman" w:cs="Times New Roman"/>
          <w:lang w:val="en-US"/>
        </w:rPr>
        <w:t xml:space="preserve">0.958904  </w:t>
      </w:r>
      <w:r w:rsidR="00F714E0">
        <w:rPr>
          <w:rFonts w:ascii="Times New Roman" w:hAnsi="Times New Roman" w:cs="Times New Roman"/>
          <w:lang w:val="en-US"/>
        </w:rPr>
        <w:tab/>
      </w:r>
      <w:r w:rsidRPr="00A57AE7">
        <w:rPr>
          <w:rFonts w:ascii="Times New Roman" w:hAnsi="Times New Roman" w:cs="Times New Roman"/>
          <w:lang w:val="en-US"/>
        </w:rPr>
        <w:t xml:space="preserve">0.965517  </w:t>
      </w:r>
      <w:r w:rsidR="00F714E0">
        <w:rPr>
          <w:rFonts w:ascii="Times New Roman" w:hAnsi="Times New Roman" w:cs="Times New Roman"/>
          <w:lang w:val="en-US"/>
        </w:rPr>
        <w:tab/>
      </w:r>
      <w:r w:rsidRPr="00A57AE7">
        <w:rPr>
          <w:rFonts w:ascii="Times New Roman" w:hAnsi="Times New Roman" w:cs="Times New Roman"/>
          <w:lang w:val="en-US"/>
        </w:rPr>
        <w:t>0.978836</w:t>
      </w:r>
      <w:bookmarkEnd w:id="55"/>
    </w:p>
    <w:p w14:paraId="49D8A647" w14:textId="77777777" w:rsidR="009C53CB" w:rsidRDefault="009C53CB" w:rsidP="00A57AE7">
      <w:pPr>
        <w:rPr>
          <w:rFonts w:ascii="Consolas" w:hAnsi="Consolas" w:cs="Times New Roman"/>
          <w:bCs/>
          <w:lang w:val="en-US"/>
        </w:rPr>
      </w:pPr>
      <w:bookmarkStart w:id="56" w:name="X7d2d16bc4aada6afbcce3ae1214a25e517f6cb4"/>
    </w:p>
    <w:p w14:paraId="38C3E1ED" w14:textId="77777777" w:rsidR="009C53CB" w:rsidRDefault="009C53CB" w:rsidP="00A57AE7">
      <w:pPr>
        <w:rPr>
          <w:rFonts w:ascii="Consolas" w:hAnsi="Consolas" w:cs="Times New Roman"/>
          <w:bCs/>
          <w:lang w:val="en-US"/>
        </w:rPr>
      </w:pPr>
    </w:p>
    <w:p w14:paraId="37C117A1" w14:textId="77777777" w:rsidR="009C53CB" w:rsidRDefault="009C53CB" w:rsidP="00A57AE7">
      <w:pPr>
        <w:rPr>
          <w:rFonts w:ascii="Consolas" w:hAnsi="Consolas" w:cs="Times New Roman"/>
          <w:bCs/>
          <w:lang w:val="en-US"/>
        </w:rPr>
      </w:pPr>
    </w:p>
    <w:p w14:paraId="6E38175B" w14:textId="77777777" w:rsidR="009C53CB" w:rsidRDefault="009C53CB" w:rsidP="00A57AE7">
      <w:pPr>
        <w:rPr>
          <w:rFonts w:ascii="Consolas" w:hAnsi="Consolas" w:cs="Times New Roman"/>
          <w:bCs/>
          <w:lang w:val="en-US"/>
        </w:rPr>
      </w:pPr>
    </w:p>
    <w:p w14:paraId="002CADDB" w14:textId="77777777" w:rsidR="009C53CB" w:rsidRDefault="009C53CB" w:rsidP="00A57AE7">
      <w:pPr>
        <w:rPr>
          <w:rFonts w:ascii="Consolas" w:hAnsi="Consolas" w:cs="Times New Roman"/>
          <w:bCs/>
          <w:lang w:val="en-US"/>
        </w:rPr>
      </w:pPr>
    </w:p>
    <w:p w14:paraId="7078360A" w14:textId="77777777" w:rsidR="009C53CB" w:rsidRDefault="009C53CB" w:rsidP="00A57AE7">
      <w:pPr>
        <w:rPr>
          <w:rFonts w:ascii="Consolas" w:hAnsi="Consolas" w:cs="Times New Roman"/>
          <w:bCs/>
          <w:lang w:val="en-US"/>
        </w:rPr>
      </w:pPr>
    </w:p>
    <w:p w14:paraId="7C4CFC1B" w14:textId="4D166D9E" w:rsidR="00A57AE7" w:rsidRPr="00F714E0" w:rsidRDefault="00A57AE7" w:rsidP="00A57AE7">
      <w:pPr>
        <w:rPr>
          <w:rFonts w:ascii="Consolas" w:hAnsi="Consolas" w:cs="Times New Roman"/>
          <w:lang w:val="en-US"/>
        </w:rPr>
      </w:pPr>
      <w:r w:rsidRPr="00F714E0">
        <w:rPr>
          <w:rFonts w:ascii="Consolas" w:hAnsi="Consolas" w:cs="Times New Roman"/>
          <w:bCs/>
          <w:lang w:val="en-US"/>
        </w:rPr>
        <w:lastRenderedPageBreak/>
        <w:t>import</w:t>
      </w:r>
      <w:r w:rsidRPr="00F714E0">
        <w:rPr>
          <w:rFonts w:ascii="Consolas" w:hAnsi="Consolas" w:cs="Times New Roman"/>
          <w:lang w:val="en-US"/>
        </w:rPr>
        <w:t xml:space="preserve"> seaborn </w:t>
      </w:r>
      <w:r w:rsidRPr="00F714E0">
        <w:rPr>
          <w:rFonts w:ascii="Consolas" w:hAnsi="Consolas" w:cs="Times New Roman"/>
          <w:b/>
          <w:lang w:val="en-US"/>
        </w:rPr>
        <w:t>as</w:t>
      </w:r>
      <w:r w:rsidRPr="00F714E0">
        <w:rPr>
          <w:rFonts w:ascii="Consolas" w:hAnsi="Consolas" w:cs="Times New Roman"/>
          <w:lang w:val="en-US"/>
        </w:rPr>
        <w:t xml:space="preserve"> </w:t>
      </w:r>
      <w:proofErr w:type="spellStart"/>
      <w:r w:rsidRPr="00F714E0">
        <w:rPr>
          <w:rFonts w:ascii="Consolas" w:hAnsi="Consolas" w:cs="Times New Roman"/>
          <w:lang w:val="en-US"/>
        </w:rPr>
        <w:t>sns</w:t>
      </w:r>
      <w:proofErr w:type="spellEnd"/>
      <w:r w:rsidRPr="00F714E0">
        <w:rPr>
          <w:rFonts w:ascii="Consolas" w:hAnsi="Consolas" w:cs="Times New Roman"/>
          <w:lang w:val="en-US"/>
        </w:rPr>
        <w:br/>
      </w:r>
      <w:r w:rsidRPr="00F714E0">
        <w:rPr>
          <w:rFonts w:ascii="Consolas" w:hAnsi="Consolas" w:cs="Times New Roman"/>
          <w:lang w:val="en-US"/>
        </w:rPr>
        <w:br/>
      </w:r>
      <w:proofErr w:type="spellStart"/>
      <w:r w:rsidRPr="00F714E0">
        <w:rPr>
          <w:rFonts w:ascii="Consolas" w:hAnsi="Consolas" w:cs="Times New Roman"/>
          <w:lang w:val="en-US"/>
        </w:rPr>
        <w:t>plt.figure</w:t>
      </w:r>
      <w:proofErr w:type="spellEnd"/>
      <w:r w:rsidRPr="00F714E0">
        <w:rPr>
          <w:rFonts w:ascii="Consolas" w:hAnsi="Consolas" w:cs="Times New Roman"/>
          <w:lang w:val="en-US"/>
        </w:rPr>
        <w:t>(</w:t>
      </w:r>
      <w:proofErr w:type="spellStart"/>
      <w:r w:rsidRPr="00F714E0">
        <w:rPr>
          <w:rFonts w:ascii="Consolas" w:hAnsi="Consolas" w:cs="Times New Roman"/>
          <w:lang w:val="en-US"/>
        </w:rPr>
        <w:t>figsize</w:t>
      </w:r>
      <w:proofErr w:type="spellEnd"/>
      <w:r w:rsidRPr="00F714E0">
        <w:rPr>
          <w:rFonts w:ascii="Consolas" w:hAnsi="Consolas" w:cs="Times New Roman"/>
          <w:lang w:val="en-US"/>
        </w:rPr>
        <w:t>=(12,6))</w:t>
      </w:r>
      <w:r w:rsidRPr="00F714E0">
        <w:rPr>
          <w:rFonts w:ascii="Consolas" w:hAnsi="Consolas" w:cs="Times New Roman"/>
          <w:lang w:val="en-US"/>
        </w:rPr>
        <w:br/>
      </w:r>
      <w:proofErr w:type="spellStart"/>
      <w:r w:rsidRPr="00F714E0">
        <w:rPr>
          <w:rFonts w:ascii="Consolas" w:hAnsi="Consolas" w:cs="Times New Roman"/>
          <w:lang w:val="en-US"/>
        </w:rPr>
        <w:t>sns.barplot</w:t>
      </w:r>
      <w:proofErr w:type="spellEnd"/>
      <w:r w:rsidRPr="00F714E0">
        <w:rPr>
          <w:rFonts w:ascii="Consolas" w:hAnsi="Consolas" w:cs="Times New Roman"/>
          <w:lang w:val="en-US"/>
        </w:rPr>
        <w:t>(data=</w:t>
      </w:r>
      <w:proofErr w:type="spellStart"/>
      <w:r w:rsidRPr="00F714E0">
        <w:rPr>
          <w:rFonts w:ascii="Consolas" w:hAnsi="Consolas" w:cs="Times New Roman"/>
          <w:lang w:val="en-US"/>
        </w:rPr>
        <w:t>filter_results</w:t>
      </w:r>
      <w:proofErr w:type="spellEnd"/>
      <w:r w:rsidRPr="00F714E0">
        <w:rPr>
          <w:rFonts w:ascii="Consolas" w:hAnsi="Consolas" w:cs="Times New Roman"/>
          <w:lang w:val="en-US"/>
        </w:rPr>
        <w:t>, x="Method", y="Accuracy", hue="Model")</w:t>
      </w:r>
      <w:r w:rsidRPr="00F714E0">
        <w:rPr>
          <w:rFonts w:ascii="Consolas" w:hAnsi="Consolas" w:cs="Times New Roman"/>
          <w:lang w:val="en-US"/>
        </w:rPr>
        <w:br/>
      </w:r>
      <w:proofErr w:type="spellStart"/>
      <w:r w:rsidRPr="00F714E0">
        <w:rPr>
          <w:rFonts w:ascii="Consolas" w:hAnsi="Consolas" w:cs="Times New Roman"/>
          <w:lang w:val="en-US"/>
        </w:rPr>
        <w:t>plt.title</w:t>
      </w:r>
      <w:proofErr w:type="spellEnd"/>
      <w:r w:rsidRPr="00F714E0">
        <w:rPr>
          <w:rFonts w:ascii="Consolas" w:hAnsi="Consolas" w:cs="Times New Roman"/>
          <w:lang w:val="en-US"/>
        </w:rPr>
        <w:t>("Filter Methods - Accuracy Comparison")</w:t>
      </w:r>
      <w:r w:rsidRPr="00F714E0">
        <w:rPr>
          <w:rFonts w:ascii="Consolas" w:hAnsi="Consolas" w:cs="Times New Roman"/>
          <w:lang w:val="en-US"/>
        </w:rPr>
        <w:br/>
      </w:r>
      <w:proofErr w:type="spellStart"/>
      <w:r w:rsidRPr="00F714E0">
        <w:rPr>
          <w:rFonts w:ascii="Consolas" w:hAnsi="Consolas" w:cs="Times New Roman"/>
          <w:lang w:val="en-US"/>
        </w:rPr>
        <w:t>plt.xticks</w:t>
      </w:r>
      <w:proofErr w:type="spellEnd"/>
      <w:r w:rsidRPr="00F714E0">
        <w:rPr>
          <w:rFonts w:ascii="Consolas" w:hAnsi="Consolas" w:cs="Times New Roman"/>
          <w:lang w:val="en-US"/>
        </w:rPr>
        <w:t>(rotation=45)</w:t>
      </w:r>
      <w:r w:rsidRPr="00F714E0">
        <w:rPr>
          <w:rFonts w:ascii="Consolas" w:hAnsi="Consolas" w:cs="Times New Roman"/>
          <w:lang w:val="en-US"/>
        </w:rPr>
        <w:br/>
      </w:r>
      <w:proofErr w:type="spellStart"/>
      <w:r w:rsidRPr="00F714E0">
        <w:rPr>
          <w:rFonts w:ascii="Consolas" w:hAnsi="Consolas" w:cs="Times New Roman"/>
          <w:lang w:val="en-US"/>
        </w:rPr>
        <w:t>plt.show</w:t>
      </w:r>
      <w:proofErr w:type="spellEnd"/>
      <w:r w:rsidRPr="00F714E0">
        <w:rPr>
          <w:rFonts w:ascii="Consolas" w:hAnsi="Consolas" w:cs="Times New Roman"/>
          <w:lang w:val="en-US"/>
        </w:rPr>
        <w:t>()</w:t>
      </w:r>
    </w:p>
    <w:p w14:paraId="30709637" w14:textId="6BBB1FD5" w:rsidR="00A57AE7" w:rsidRPr="00F714E0" w:rsidRDefault="00A57AE7" w:rsidP="00A57AE7">
      <w:pPr>
        <w:rPr>
          <w:rFonts w:ascii="Consolas" w:hAnsi="Consolas" w:cs="Times New Roman"/>
          <w:lang w:val="en-US"/>
        </w:rPr>
      </w:pPr>
      <w:r w:rsidRPr="00F714E0">
        <w:rPr>
          <w:rFonts w:ascii="Consolas" w:hAnsi="Consolas" w:cs="Times New Roman"/>
          <w:noProof/>
          <w:lang w:val="en-US"/>
        </w:rPr>
        <w:drawing>
          <wp:inline distT="0" distB="0" distL="0" distR="0" wp14:anchorId="61938DBB" wp14:editId="002021BE">
            <wp:extent cx="5334000" cy="3185160"/>
            <wp:effectExtent l="0" t="0" r="0" b="0"/>
            <wp:docPr id="56911077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34000" cy="3185160"/>
                    </a:xfrm>
                    <a:prstGeom prst="rect">
                      <a:avLst/>
                    </a:prstGeom>
                    <a:solidFill>
                      <a:srgbClr val="FFFFFF"/>
                    </a:solidFill>
                    <a:ln>
                      <a:noFill/>
                    </a:ln>
                  </pic:spPr>
                </pic:pic>
              </a:graphicData>
            </a:graphic>
          </wp:inline>
        </w:drawing>
      </w:r>
      <w:bookmarkEnd w:id="56"/>
    </w:p>
    <w:p w14:paraId="0D19F393" w14:textId="37A20121" w:rsidR="00F714E0" w:rsidRDefault="00A57AE7" w:rsidP="00A57AE7">
      <w:pPr>
        <w:rPr>
          <w:rFonts w:ascii="Consolas" w:hAnsi="Consolas" w:cs="Times New Roman"/>
          <w:lang w:val="en-US"/>
        </w:rPr>
      </w:pPr>
      <w:bookmarkStart w:id="57" w:name="X282fe35db9fc1cfd109394f27f9479a70fb280f"/>
      <w:proofErr w:type="spellStart"/>
      <w:r w:rsidRPr="00F714E0">
        <w:rPr>
          <w:rFonts w:ascii="Consolas" w:hAnsi="Consolas" w:cs="Times New Roman"/>
          <w:lang w:val="en-US"/>
        </w:rPr>
        <w:t>filter_results.to_csv</w:t>
      </w:r>
      <w:proofErr w:type="spellEnd"/>
      <w:r w:rsidRPr="00F714E0">
        <w:rPr>
          <w:rFonts w:ascii="Consolas" w:hAnsi="Consolas" w:cs="Times New Roman"/>
          <w:lang w:val="en-US"/>
        </w:rPr>
        <w:t>(</w:t>
      </w:r>
      <w:proofErr w:type="spellStart"/>
      <w:r w:rsidRPr="00F714E0">
        <w:rPr>
          <w:rFonts w:ascii="Consolas" w:hAnsi="Consolas" w:cs="Times New Roman"/>
          <w:lang w:val="en-US"/>
        </w:rPr>
        <w:t>r"C</w:t>
      </w:r>
      <w:proofErr w:type="spellEnd"/>
      <w:r w:rsidRPr="00F714E0">
        <w:rPr>
          <w:rFonts w:ascii="Consolas" w:hAnsi="Consolas" w:cs="Times New Roman"/>
          <w:lang w:val="en-US"/>
        </w:rPr>
        <w:t>:\ML PROJECT\Dimensionality-Reduction-Classification-Study\results\filter_results.csv", index=False)</w:t>
      </w:r>
      <w:bookmarkEnd w:id="57"/>
    </w:p>
    <w:p w14:paraId="6EA82B31" w14:textId="77777777" w:rsidR="009C53CB" w:rsidRDefault="009C53CB" w:rsidP="00F714E0">
      <w:pPr>
        <w:rPr>
          <w:rFonts w:ascii="Times New Roman" w:hAnsi="Times New Roman" w:cs="Times New Roman"/>
          <w:b/>
          <w:bCs/>
          <w:sz w:val="28"/>
          <w:szCs w:val="28"/>
          <w:lang w:val="en-US"/>
        </w:rPr>
      </w:pPr>
      <w:bookmarkStart w:id="58" w:name="f2378f36"/>
    </w:p>
    <w:p w14:paraId="612EB39D" w14:textId="77777777" w:rsidR="004B6D50" w:rsidRDefault="004B6D50" w:rsidP="00F714E0">
      <w:pPr>
        <w:rPr>
          <w:rFonts w:ascii="Times New Roman" w:hAnsi="Times New Roman" w:cs="Times New Roman"/>
          <w:b/>
          <w:bCs/>
          <w:sz w:val="28"/>
          <w:szCs w:val="28"/>
          <w:lang w:val="en-US"/>
        </w:rPr>
      </w:pPr>
    </w:p>
    <w:p w14:paraId="3442B95B" w14:textId="77777777" w:rsidR="004B6D50" w:rsidRDefault="004B6D50" w:rsidP="00F714E0">
      <w:pPr>
        <w:rPr>
          <w:rFonts w:ascii="Times New Roman" w:hAnsi="Times New Roman" w:cs="Times New Roman"/>
          <w:b/>
          <w:bCs/>
          <w:sz w:val="28"/>
          <w:szCs w:val="28"/>
          <w:lang w:val="en-US"/>
        </w:rPr>
      </w:pPr>
    </w:p>
    <w:p w14:paraId="3309636B" w14:textId="77777777" w:rsidR="004B6D50" w:rsidRDefault="004B6D50" w:rsidP="00F714E0">
      <w:pPr>
        <w:rPr>
          <w:rFonts w:ascii="Times New Roman" w:hAnsi="Times New Roman" w:cs="Times New Roman"/>
          <w:b/>
          <w:bCs/>
          <w:sz w:val="28"/>
          <w:szCs w:val="28"/>
          <w:lang w:val="en-US"/>
        </w:rPr>
      </w:pPr>
    </w:p>
    <w:p w14:paraId="1B57706A" w14:textId="77777777" w:rsidR="004B6D50" w:rsidRDefault="004B6D50" w:rsidP="00F714E0">
      <w:pPr>
        <w:rPr>
          <w:rFonts w:ascii="Times New Roman" w:hAnsi="Times New Roman" w:cs="Times New Roman"/>
          <w:b/>
          <w:bCs/>
          <w:sz w:val="28"/>
          <w:szCs w:val="28"/>
          <w:lang w:val="en-US"/>
        </w:rPr>
      </w:pPr>
    </w:p>
    <w:p w14:paraId="4803E67A" w14:textId="77777777" w:rsidR="004B6D50" w:rsidRDefault="004B6D50" w:rsidP="00F714E0">
      <w:pPr>
        <w:rPr>
          <w:rFonts w:ascii="Times New Roman" w:hAnsi="Times New Roman" w:cs="Times New Roman"/>
          <w:b/>
          <w:bCs/>
          <w:sz w:val="28"/>
          <w:szCs w:val="28"/>
          <w:lang w:val="en-US"/>
        </w:rPr>
      </w:pPr>
    </w:p>
    <w:p w14:paraId="1B76D91E" w14:textId="77777777" w:rsidR="004B6D50" w:rsidRDefault="004B6D50" w:rsidP="00F714E0">
      <w:pPr>
        <w:rPr>
          <w:rFonts w:ascii="Times New Roman" w:hAnsi="Times New Roman" w:cs="Times New Roman"/>
          <w:b/>
          <w:bCs/>
          <w:sz w:val="28"/>
          <w:szCs w:val="28"/>
          <w:lang w:val="en-US"/>
        </w:rPr>
      </w:pPr>
    </w:p>
    <w:p w14:paraId="37FD497D" w14:textId="77777777" w:rsidR="004B6D50" w:rsidRDefault="004B6D50" w:rsidP="00F714E0">
      <w:pPr>
        <w:rPr>
          <w:rFonts w:ascii="Times New Roman" w:hAnsi="Times New Roman" w:cs="Times New Roman"/>
          <w:b/>
          <w:bCs/>
          <w:sz w:val="28"/>
          <w:szCs w:val="28"/>
          <w:lang w:val="en-US"/>
        </w:rPr>
      </w:pPr>
    </w:p>
    <w:p w14:paraId="11EF553C" w14:textId="77777777" w:rsidR="004B6D50" w:rsidRDefault="004B6D50" w:rsidP="00F714E0">
      <w:pPr>
        <w:rPr>
          <w:rFonts w:ascii="Times New Roman" w:hAnsi="Times New Roman" w:cs="Times New Roman"/>
          <w:b/>
          <w:bCs/>
          <w:sz w:val="28"/>
          <w:szCs w:val="28"/>
          <w:lang w:val="en-US"/>
        </w:rPr>
      </w:pPr>
    </w:p>
    <w:p w14:paraId="5D6A87C5" w14:textId="77777777" w:rsidR="004B6D50" w:rsidRDefault="004B6D50" w:rsidP="00F714E0">
      <w:pPr>
        <w:rPr>
          <w:rFonts w:ascii="Times New Roman" w:hAnsi="Times New Roman" w:cs="Times New Roman"/>
          <w:b/>
          <w:bCs/>
          <w:sz w:val="28"/>
          <w:szCs w:val="28"/>
          <w:lang w:val="en-US"/>
        </w:rPr>
      </w:pPr>
    </w:p>
    <w:p w14:paraId="7E53C222" w14:textId="77777777" w:rsidR="004B6D50" w:rsidRDefault="004B6D50" w:rsidP="00F714E0">
      <w:pPr>
        <w:rPr>
          <w:rFonts w:ascii="Times New Roman" w:hAnsi="Times New Roman" w:cs="Times New Roman"/>
          <w:b/>
          <w:bCs/>
          <w:sz w:val="28"/>
          <w:szCs w:val="28"/>
          <w:lang w:val="en-US"/>
        </w:rPr>
      </w:pPr>
    </w:p>
    <w:p w14:paraId="662ACD58" w14:textId="77777777" w:rsidR="004B6D50" w:rsidRDefault="004B6D50" w:rsidP="00F714E0">
      <w:pPr>
        <w:rPr>
          <w:rFonts w:ascii="Times New Roman" w:hAnsi="Times New Roman" w:cs="Times New Roman"/>
          <w:b/>
          <w:bCs/>
          <w:sz w:val="28"/>
          <w:szCs w:val="28"/>
          <w:lang w:val="en-US"/>
        </w:rPr>
      </w:pPr>
    </w:p>
    <w:p w14:paraId="4BE57E89" w14:textId="6E4B9F4A" w:rsidR="00F714E0" w:rsidRPr="00F714E0" w:rsidRDefault="00F714E0" w:rsidP="00F714E0">
      <w:pPr>
        <w:rPr>
          <w:rFonts w:ascii="Times New Roman" w:hAnsi="Times New Roman" w:cs="Times New Roman"/>
          <w:b/>
          <w:bCs/>
          <w:sz w:val="28"/>
          <w:szCs w:val="28"/>
          <w:lang w:val="en-US"/>
        </w:rPr>
      </w:pPr>
      <w:r w:rsidRPr="00F714E0">
        <w:rPr>
          <w:rFonts w:ascii="Times New Roman" w:hAnsi="Times New Roman" w:cs="Times New Roman"/>
          <w:b/>
          <w:bCs/>
          <w:sz w:val="28"/>
          <w:szCs w:val="28"/>
          <w:lang w:val="en-US"/>
        </w:rPr>
        <w:lastRenderedPageBreak/>
        <w:t>Wrapper-Based Feature Selection</w:t>
      </w:r>
    </w:p>
    <w:p w14:paraId="3E34237D" w14:textId="77777777" w:rsidR="00F714E0" w:rsidRPr="00F714E0" w:rsidRDefault="00F714E0" w:rsidP="00F714E0">
      <w:pPr>
        <w:rPr>
          <w:rFonts w:ascii="Times New Roman" w:hAnsi="Times New Roman" w:cs="Times New Roman"/>
          <w:b/>
          <w:bCs/>
          <w:sz w:val="24"/>
          <w:szCs w:val="24"/>
          <w:lang w:val="en-US"/>
        </w:rPr>
      </w:pPr>
      <w:r w:rsidRPr="00F714E0">
        <w:rPr>
          <w:rFonts w:ascii="Times New Roman" w:hAnsi="Times New Roman" w:cs="Times New Roman"/>
          <w:b/>
          <w:bCs/>
          <w:sz w:val="24"/>
          <w:szCs w:val="24"/>
          <w:lang w:val="en-US"/>
        </w:rPr>
        <w:t>Objective</w:t>
      </w:r>
    </w:p>
    <w:p w14:paraId="71424474" w14:textId="77777777" w:rsidR="00F714E0" w:rsidRPr="00F714E0" w:rsidRDefault="00F714E0" w:rsidP="00F714E0">
      <w:pPr>
        <w:rPr>
          <w:rFonts w:ascii="Times New Roman" w:hAnsi="Times New Roman" w:cs="Times New Roman"/>
          <w:lang w:val="en-US"/>
        </w:rPr>
      </w:pPr>
      <w:r w:rsidRPr="00F714E0">
        <w:rPr>
          <w:rFonts w:ascii="Times New Roman" w:hAnsi="Times New Roman" w:cs="Times New Roman"/>
          <w:lang w:val="en-US"/>
        </w:rPr>
        <w:t>To apply model-dependent feature selection techniques and evaluate their impact on classification performance.</w:t>
      </w:r>
    </w:p>
    <w:p w14:paraId="16491260" w14:textId="77777777" w:rsidR="00F714E0" w:rsidRPr="00F714E0" w:rsidRDefault="00F714E0" w:rsidP="00F714E0">
      <w:pPr>
        <w:rPr>
          <w:rFonts w:ascii="Times New Roman" w:hAnsi="Times New Roman" w:cs="Times New Roman"/>
          <w:lang w:val="en-US"/>
        </w:rPr>
      </w:pPr>
      <w:r w:rsidRPr="00F714E0">
        <w:rPr>
          <w:rFonts w:ascii="Times New Roman" w:hAnsi="Times New Roman" w:cs="Times New Roman"/>
          <w:lang w:val="en-US"/>
        </w:rPr>
        <w:t>Methods:</w:t>
      </w:r>
    </w:p>
    <w:p w14:paraId="0C52A6A6" w14:textId="77777777" w:rsidR="00F714E0" w:rsidRPr="00F714E0" w:rsidRDefault="00F714E0" w:rsidP="00F714E0">
      <w:pPr>
        <w:numPr>
          <w:ilvl w:val="0"/>
          <w:numId w:val="5"/>
        </w:numPr>
        <w:rPr>
          <w:rFonts w:ascii="Times New Roman" w:hAnsi="Times New Roman" w:cs="Times New Roman"/>
          <w:lang w:val="en-US"/>
        </w:rPr>
      </w:pPr>
      <w:r w:rsidRPr="00F714E0">
        <w:rPr>
          <w:rFonts w:ascii="Times New Roman" w:hAnsi="Times New Roman" w:cs="Times New Roman"/>
          <w:lang w:val="en-US"/>
        </w:rPr>
        <w:t>Sequential Forward Selection (SFS)</w:t>
      </w:r>
    </w:p>
    <w:p w14:paraId="59CFE381" w14:textId="77777777" w:rsidR="00F714E0" w:rsidRPr="00F714E0" w:rsidRDefault="00F714E0" w:rsidP="00F714E0">
      <w:pPr>
        <w:numPr>
          <w:ilvl w:val="0"/>
          <w:numId w:val="5"/>
        </w:numPr>
        <w:rPr>
          <w:rFonts w:ascii="Times New Roman" w:hAnsi="Times New Roman" w:cs="Times New Roman"/>
          <w:lang w:val="en-US"/>
        </w:rPr>
      </w:pPr>
      <w:r w:rsidRPr="00F714E0">
        <w:rPr>
          <w:rFonts w:ascii="Times New Roman" w:hAnsi="Times New Roman" w:cs="Times New Roman"/>
          <w:lang w:val="en-US"/>
        </w:rPr>
        <w:t>Sequential Backward Selection (SBS)</w:t>
      </w:r>
    </w:p>
    <w:p w14:paraId="1757A45B" w14:textId="77777777" w:rsidR="00F714E0" w:rsidRPr="00F714E0" w:rsidRDefault="00F714E0" w:rsidP="00F714E0">
      <w:pPr>
        <w:numPr>
          <w:ilvl w:val="0"/>
          <w:numId w:val="5"/>
        </w:numPr>
        <w:rPr>
          <w:rFonts w:ascii="Times New Roman" w:hAnsi="Times New Roman" w:cs="Times New Roman"/>
          <w:lang w:val="en-US"/>
        </w:rPr>
      </w:pPr>
      <w:r w:rsidRPr="00F714E0">
        <w:rPr>
          <w:rFonts w:ascii="Times New Roman" w:hAnsi="Times New Roman" w:cs="Times New Roman"/>
          <w:lang w:val="en-US"/>
        </w:rPr>
        <w:t>Sequential Floating Forward Selection (SFFS)</w:t>
      </w:r>
    </w:p>
    <w:p w14:paraId="1848FE65" w14:textId="77777777" w:rsidR="00F714E0" w:rsidRPr="00F714E0" w:rsidRDefault="00F714E0" w:rsidP="00F714E0">
      <w:pPr>
        <w:numPr>
          <w:ilvl w:val="0"/>
          <w:numId w:val="5"/>
        </w:numPr>
        <w:rPr>
          <w:rFonts w:ascii="Times New Roman" w:hAnsi="Times New Roman" w:cs="Times New Roman"/>
          <w:b/>
          <w:lang w:val="en-US"/>
        </w:rPr>
      </w:pPr>
      <w:r w:rsidRPr="00F714E0">
        <w:rPr>
          <w:rFonts w:ascii="Times New Roman" w:hAnsi="Times New Roman" w:cs="Times New Roman"/>
          <w:lang w:val="en-US"/>
        </w:rPr>
        <w:t>Sequential Floating Backward Selection (SFBS)</w:t>
      </w:r>
      <w:bookmarkStart w:id="59" w:name="wrapper-based-feature-selection"/>
      <w:bookmarkEnd w:id="58"/>
      <w:bookmarkEnd w:id="59"/>
    </w:p>
    <w:p w14:paraId="6941FBA9" w14:textId="77777777" w:rsidR="009C53CB" w:rsidRDefault="009C53CB" w:rsidP="00F714E0">
      <w:pPr>
        <w:rPr>
          <w:rFonts w:ascii="Consolas" w:hAnsi="Consolas" w:cs="Times New Roman"/>
          <w:b/>
          <w:lang w:val="en-US"/>
        </w:rPr>
      </w:pPr>
      <w:bookmarkStart w:id="60" w:name="b340244c"/>
    </w:p>
    <w:p w14:paraId="4354192C" w14:textId="6A235A09" w:rsidR="00F714E0" w:rsidRPr="00F714E0" w:rsidRDefault="00F714E0" w:rsidP="00F714E0">
      <w:pPr>
        <w:rPr>
          <w:rFonts w:ascii="Consolas" w:hAnsi="Consolas" w:cs="Times New Roman"/>
          <w:lang w:val="en-US"/>
        </w:rPr>
      </w:pPr>
      <w:r w:rsidRPr="00F714E0">
        <w:rPr>
          <w:rFonts w:ascii="Consolas" w:hAnsi="Consolas" w:cs="Times New Roman"/>
          <w:b/>
          <w:lang w:val="en-US"/>
        </w:rPr>
        <w:t>import</w:t>
      </w:r>
      <w:r w:rsidRPr="00F714E0">
        <w:rPr>
          <w:rFonts w:ascii="Consolas" w:hAnsi="Consolas" w:cs="Times New Roman"/>
          <w:lang w:val="en-US"/>
        </w:rPr>
        <w:t xml:space="preserve"> pandas </w:t>
      </w:r>
      <w:r w:rsidRPr="00F714E0">
        <w:rPr>
          <w:rFonts w:ascii="Consolas" w:hAnsi="Consolas" w:cs="Times New Roman"/>
          <w:b/>
          <w:lang w:val="en-US"/>
        </w:rPr>
        <w:t>as</w:t>
      </w:r>
      <w:r w:rsidRPr="00F714E0">
        <w:rPr>
          <w:rFonts w:ascii="Consolas" w:hAnsi="Consolas" w:cs="Times New Roman"/>
          <w:lang w:val="en-US"/>
        </w:rPr>
        <w:t xml:space="preserve"> pd</w:t>
      </w:r>
      <w:r w:rsidRPr="00F714E0">
        <w:rPr>
          <w:rFonts w:ascii="Consolas" w:hAnsi="Consolas" w:cs="Times New Roman"/>
          <w:lang w:val="en-US"/>
        </w:rPr>
        <w:br/>
      </w:r>
      <w:r w:rsidRPr="00F714E0">
        <w:rPr>
          <w:rFonts w:ascii="Consolas" w:hAnsi="Consolas" w:cs="Times New Roman"/>
          <w:b/>
          <w:lang w:val="en-US"/>
        </w:rPr>
        <w:t>import</w:t>
      </w:r>
      <w:r w:rsidRPr="00F714E0">
        <w:rPr>
          <w:rFonts w:ascii="Consolas" w:hAnsi="Consolas" w:cs="Times New Roman"/>
          <w:lang w:val="en-US"/>
        </w:rPr>
        <w:t xml:space="preserve"> </w:t>
      </w:r>
      <w:proofErr w:type="spellStart"/>
      <w:r w:rsidRPr="00F714E0">
        <w:rPr>
          <w:rFonts w:ascii="Consolas" w:hAnsi="Consolas" w:cs="Times New Roman"/>
          <w:lang w:val="en-US"/>
        </w:rPr>
        <w:t>numpy</w:t>
      </w:r>
      <w:proofErr w:type="spellEnd"/>
      <w:r w:rsidRPr="00F714E0">
        <w:rPr>
          <w:rFonts w:ascii="Consolas" w:hAnsi="Consolas" w:cs="Times New Roman"/>
          <w:lang w:val="en-US"/>
        </w:rPr>
        <w:t xml:space="preserve"> </w:t>
      </w:r>
      <w:r w:rsidRPr="00F714E0">
        <w:rPr>
          <w:rFonts w:ascii="Consolas" w:hAnsi="Consolas" w:cs="Times New Roman"/>
          <w:b/>
          <w:lang w:val="en-US"/>
        </w:rPr>
        <w:t>as</w:t>
      </w:r>
      <w:r w:rsidRPr="00F714E0">
        <w:rPr>
          <w:rFonts w:ascii="Consolas" w:hAnsi="Consolas" w:cs="Times New Roman"/>
          <w:lang w:val="en-US"/>
        </w:rPr>
        <w:t xml:space="preserve"> np</w:t>
      </w:r>
      <w:r w:rsidRPr="00F714E0">
        <w:rPr>
          <w:rFonts w:ascii="Consolas" w:hAnsi="Consolas" w:cs="Times New Roman"/>
          <w:lang w:val="en-US"/>
        </w:rPr>
        <w:br/>
      </w:r>
      <w:r w:rsidRPr="00F714E0">
        <w:rPr>
          <w:rFonts w:ascii="Consolas" w:hAnsi="Consolas" w:cs="Times New Roman"/>
          <w:lang w:val="en-US"/>
        </w:rPr>
        <w:br/>
      </w:r>
      <w:r w:rsidRPr="00F714E0">
        <w:rPr>
          <w:rFonts w:ascii="Consolas" w:hAnsi="Consolas" w:cs="Times New Roman"/>
          <w:b/>
          <w:lang w:val="en-US"/>
        </w:rPr>
        <w:t>from</w:t>
      </w:r>
      <w:r w:rsidRPr="00F714E0">
        <w:rPr>
          <w:rFonts w:ascii="Consolas" w:hAnsi="Consolas" w:cs="Times New Roman"/>
          <w:lang w:val="en-US"/>
        </w:rPr>
        <w:t xml:space="preserve"> </w:t>
      </w:r>
      <w:proofErr w:type="spellStart"/>
      <w:r w:rsidRPr="00F714E0">
        <w:rPr>
          <w:rFonts w:ascii="Consolas" w:hAnsi="Consolas" w:cs="Times New Roman"/>
          <w:lang w:val="en-US"/>
        </w:rPr>
        <w:t>sklearn.model_selection</w:t>
      </w:r>
      <w:proofErr w:type="spellEnd"/>
      <w:r w:rsidRPr="00F714E0">
        <w:rPr>
          <w:rFonts w:ascii="Consolas" w:hAnsi="Consolas" w:cs="Times New Roman"/>
          <w:lang w:val="en-US"/>
        </w:rPr>
        <w:t xml:space="preserve"> </w:t>
      </w:r>
      <w:r w:rsidRPr="00F714E0">
        <w:rPr>
          <w:rFonts w:ascii="Consolas" w:hAnsi="Consolas" w:cs="Times New Roman"/>
          <w:b/>
          <w:lang w:val="en-US"/>
        </w:rPr>
        <w:t>import</w:t>
      </w:r>
      <w:r w:rsidRPr="00F714E0">
        <w:rPr>
          <w:rFonts w:ascii="Consolas" w:hAnsi="Consolas" w:cs="Times New Roman"/>
          <w:lang w:val="en-US"/>
        </w:rPr>
        <w:t xml:space="preserve"> </w:t>
      </w:r>
      <w:proofErr w:type="spellStart"/>
      <w:r w:rsidRPr="00F714E0">
        <w:rPr>
          <w:rFonts w:ascii="Consolas" w:hAnsi="Consolas" w:cs="Times New Roman"/>
          <w:lang w:val="en-US"/>
        </w:rPr>
        <w:t>train_test_split</w:t>
      </w:r>
      <w:proofErr w:type="spellEnd"/>
      <w:r w:rsidRPr="00F714E0">
        <w:rPr>
          <w:rFonts w:ascii="Consolas" w:hAnsi="Consolas" w:cs="Times New Roman"/>
          <w:lang w:val="en-US"/>
        </w:rPr>
        <w:br/>
      </w:r>
      <w:r w:rsidRPr="00F714E0">
        <w:rPr>
          <w:rFonts w:ascii="Consolas" w:hAnsi="Consolas" w:cs="Times New Roman"/>
          <w:b/>
          <w:lang w:val="en-US"/>
        </w:rPr>
        <w:t>from</w:t>
      </w:r>
      <w:r w:rsidRPr="00F714E0">
        <w:rPr>
          <w:rFonts w:ascii="Consolas" w:hAnsi="Consolas" w:cs="Times New Roman"/>
          <w:lang w:val="en-US"/>
        </w:rPr>
        <w:t xml:space="preserve"> </w:t>
      </w:r>
      <w:proofErr w:type="spellStart"/>
      <w:r w:rsidRPr="00F714E0">
        <w:rPr>
          <w:rFonts w:ascii="Consolas" w:hAnsi="Consolas" w:cs="Times New Roman"/>
          <w:lang w:val="en-US"/>
        </w:rPr>
        <w:t>sklearn.preprocessing</w:t>
      </w:r>
      <w:proofErr w:type="spellEnd"/>
      <w:r w:rsidRPr="00F714E0">
        <w:rPr>
          <w:rFonts w:ascii="Consolas" w:hAnsi="Consolas" w:cs="Times New Roman"/>
          <w:lang w:val="en-US"/>
        </w:rPr>
        <w:t xml:space="preserve"> </w:t>
      </w:r>
      <w:r w:rsidRPr="00F714E0">
        <w:rPr>
          <w:rFonts w:ascii="Consolas" w:hAnsi="Consolas" w:cs="Times New Roman"/>
          <w:b/>
          <w:lang w:val="en-US"/>
        </w:rPr>
        <w:t>import</w:t>
      </w:r>
      <w:r w:rsidRPr="00F714E0">
        <w:rPr>
          <w:rFonts w:ascii="Consolas" w:hAnsi="Consolas" w:cs="Times New Roman"/>
          <w:lang w:val="en-US"/>
        </w:rPr>
        <w:t xml:space="preserve"> </w:t>
      </w:r>
      <w:proofErr w:type="spellStart"/>
      <w:r w:rsidRPr="00F714E0">
        <w:rPr>
          <w:rFonts w:ascii="Consolas" w:hAnsi="Consolas" w:cs="Times New Roman"/>
          <w:lang w:val="en-US"/>
        </w:rPr>
        <w:t>StandardScaler</w:t>
      </w:r>
      <w:proofErr w:type="spellEnd"/>
      <w:r w:rsidRPr="00F714E0">
        <w:rPr>
          <w:rFonts w:ascii="Consolas" w:hAnsi="Consolas" w:cs="Times New Roman"/>
          <w:lang w:val="en-US"/>
        </w:rPr>
        <w:br/>
      </w:r>
      <w:r w:rsidRPr="00F714E0">
        <w:rPr>
          <w:rFonts w:ascii="Consolas" w:hAnsi="Consolas" w:cs="Times New Roman"/>
          <w:b/>
          <w:lang w:val="en-US"/>
        </w:rPr>
        <w:t>from</w:t>
      </w:r>
      <w:r w:rsidRPr="00F714E0">
        <w:rPr>
          <w:rFonts w:ascii="Consolas" w:hAnsi="Consolas" w:cs="Times New Roman"/>
          <w:lang w:val="en-US"/>
        </w:rPr>
        <w:t xml:space="preserve"> </w:t>
      </w:r>
      <w:proofErr w:type="spellStart"/>
      <w:r w:rsidRPr="00F714E0">
        <w:rPr>
          <w:rFonts w:ascii="Consolas" w:hAnsi="Consolas" w:cs="Times New Roman"/>
          <w:lang w:val="en-US"/>
        </w:rPr>
        <w:t>sklearn.metrics</w:t>
      </w:r>
      <w:proofErr w:type="spellEnd"/>
      <w:r w:rsidRPr="00F714E0">
        <w:rPr>
          <w:rFonts w:ascii="Consolas" w:hAnsi="Consolas" w:cs="Times New Roman"/>
          <w:lang w:val="en-US"/>
        </w:rPr>
        <w:t xml:space="preserve"> </w:t>
      </w:r>
      <w:r w:rsidRPr="00F714E0">
        <w:rPr>
          <w:rFonts w:ascii="Consolas" w:hAnsi="Consolas" w:cs="Times New Roman"/>
          <w:b/>
          <w:lang w:val="en-US"/>
        </w:rPr>
        <w:t>import</w:t>
      </w:r>
      <w:r w:rsidRPr="00F714E0">
        <w:rPr>
          <w:rFonts w:ascii="Consolas" w:hAnsi="Consolas" w:cs="Times New Roman"/>
          <w:lang w:val="en-US"/>
        </w:rPr>
        <w:t xml:space="preserve"> </w:t>
      </w:r>
      <w:proofErr w:type="spellStart"/>
      <w:r w:rsidRPr="00F714E0">
        <w:rPr>
          <w:rFonts w:ascii="Consolas" w:hAnsi="Consolas" w:cs="Times New Roman"/>
          <w:lang w:val="en-US"/>
        </w:rPr>
        <w:t>accuracy_score</w:t>
      </w:r>
      <w:proofErr w:type="spellEnd"/>
      <w:r w:rsidRPr="00F714E0">
        <w:rPr>
          <w:rFonts w:ascii="Consolas" w:hAnsi="Consolas" w:cs="Times New Roman"/>
          <w:lang w:val="en-US"/>
        </w:rPr>
        <w:t xml:space="preserve">, </w:t>
      </w:r>
      <w:proofErr w:type="spellStart"/>
      <w:r w:rsidRPr="00F714E0">
        <w:rPr>
          <w:rFonts w:ascii="Consolas" w:hAnsi="Consolas" w:cs="Times New Roman"/>
          <w:lang w:val="en-US"/>
        </w:rPr>
        <w:t>precision_score</w:t>
      </w:r>
      <w:proofErr w:type="spellEnd"/>
      <w:r w:rsidRPr="00F714E0">
        <w:rPr>
          <w:rFonts w:ascii="Consolas" w:hAnsi="Consolas" w:cs="Times New Roman"/>
          <w:lang w:val="en-US"/>
        </w:rPr>
        <w:t xml:space="preserve">, f1_score, </w:t>
      </w:r>
      <w:proofErr w:type="spellStart"/>
      <w:r w:rsidRPr="00F714E0">
        <w:rPr>
          <w:rFonts w:ascii="Consolas" w:hAnsi="Consolas" w:cs="Times New Roman"/>
          <w:lang w:val="en-US"/>
        </w:rPr>
        <w:t>roc_auc_score</w:t>
      </w:r>
      <w:proofErr w:type="spellEnd"/>
      <w:r w:rsidRPr="00F714E0">
        <w:rPr>
          <w:rFonts w:ascii="Consolas" w:hAnsi="Consolas" w:cs="Times New Roman"/>
          <w:lang w:val="en-US"/>
        </w:rPr>
        <w:br/>
      </w:r>
      <w:r w:rsidRPr="00F714E0">
        <w:rPr>
          <w:rFonts w:ascii="Consolas" w:hAnsi="Consolas" w:cs="Times New Roman"/>
          <w:lang w:val="en-US"/>
        </w:rPr>
        <w:br/>
      </w:r>
      <w:r w:rsidRPr="00F714E0">
        <w:rPr>
          <w:rFonts w:ascii="Consolas" w:hAnsi="Consolas" w:cs="Times New Roman"/>
          <w:b/>
          <w:lang w:val="en-US"/>
        </w:rPr>
        <w:t>from</w:t>
      </w:r>
      <w:r w:rsidRPr="00F714E0">
        <w:rPr>
          <w:rFonts w:ascii="Consolas" w:hAnsi="Consolas" w:cs="Times New Roman"/>
          <w:lang w:val="en-US"/>
        </w:rPr>
        <w:t xml:space="preserve"> </w:t>
      </w:r>
      <w:proofErr w:type="spellStart"/>
      <w:r w:rsidRPr="00F714E0">
        <w:rPr>
          <w:rFonts w:ascii="Consolas" w:hAnsi="Consolas" w:cs="Times New Roman"/>
          <w:lang w:val="en-US"/>
        </w:rPr>
        <w:t>sklearn.ensemble</w:t>
      </w:r>
      <w:proofErr w:type="spellEnd"/>
      <w:r w:rsidRPr="00F714E0">
        <w:rPr>
          <w:rFonts w:ascii="Consolas" w:hAnsi="Consolas" w:cs="Times New Roman"/>
          <w:lang w:val="en-US"/>
        </w:rPr>
        <w:t xml:space="preserve"> </w:t>
      </w:r>
      <w:r w:rsidRPr="00F714E0">
        <w:rPr>
          <w:rFonts w:ascii="Consolas" w:hAnsi="Consolas" w:cs="Times New Roman"/>
          <w:b/>
          <w:lang w:val="en-US"/>
        </w:rPr>
        <w:t>import</w:t>
      </w:r>
      <w:r w:rsidRPr="00F714E0">
        <w:rPr>
          <w:rFonts w:ascii="Consolas" w:hAnsi="Consolas" w:cs="Times New Roman"/>
          <w:lang w:val="en-US"/>
        </w:rPr>
        <w:t xml:space="preserve"> </w:t>
      </w:r>
      <w:proofErr w:type="spellStart"/>
      <w:r w:rsidRPr="00F714E0">
        <w:rPr>
          <w:rFonts w:ascii="Consolas" w:hAnsi="Consolas" w:cs="Times New Roman"/>
          <w:lang w:val="en-US"/>
        </w:rPr>
        <w:t>RandomForestClassifier</w:t>
      </w:r>
      <w:proofErr w:type="spellEnd"/>
      <w:r w:rsidRPr="00F714E0">
        <w:rPr>
          <w:rFonts w:ascii="Consolas" w:hAnsi="Consolas" w:cs="Times New Roman"/>
          <w:lang w:val="en-US"/>
        </w:rPr>
        <w:br/>
      </w:r>
      <w:r w:rsidRPr="00F714E0">
        <w:rPr>
          <w:rFonts w:ascii="Consolas" w:hAnsi="Consolas" w:cs="Times New Roman"/>
          <w:b/>
          <w:lang w:val="en-US"/>
        </w:rPr>
        <w:t>from</w:t>
      </w:r>
      <w:r w:rsidRPr="00F714E0">
        <w:rPr>
          <w:rFonts w:ascii="Consolas" w:hAnsi="Consolas" w:cs="Times New Roman"/>
          <w:lang w:val="en-US"/>
        </w:rPr>
        <w:t xml:space="preserve"> </w:t>
      </w:r>
      <w:proofErr w:type="spellStart"/>
      <w:r w:rsidRPr="00F714E0">
        <w:rPr>
          <w:rFonts w:ascii="Consolas" w:hAnsi="Consolas" w:cs="Times New Roman"/>
          <w:lang w:val="en-US"/>
        </w:rPr>
        <w:t>sklearn.svm</w:t>
      </w:r>
      <w:proofErr w:type="spellEnd"/>
      <w:r w:rsidRPr="00F714E0">
        <w:rPr>
          <w:rFonts w:ascii="Consolas" w:hAnsi="Consolas" w:cs="Times New Roman"/>
          <w:lang w:val="en-US"/>
        </w:rPr>
        <w:t xml:space="preserve"> </w:t>
      </w:r>
      <w:r w:rsidRPr="00F714E0">
        <w:rPr>
          <w:rFonts w:ascii="Consolas" w:hAnsi="Consolas" w:cs="Times New Roman"/>
          <w:b/>
          <w:lang w:val="en-US"/>
        </w:rPr>
        <w:t>import</w:t>
      </w:r>
      <w:r w:rsidRPr="00F714E0">
        <w:rPr>
          <w:rFonts w:ascii="Consolas" w:hAnsi="Consolas" w:cs="Times New Roman"/>
          <w:lang w:val="en-US"/>
        </w:rPr>
        <w:t xml:space="preserve"> SVC</w:t>
      </w:r>
      <w:r w:rsidRPr="00F714E0">
        <w:rPr>
          <w:rFonts w:ascii="Consolas" w:hAnsi="Consolas" w:cs="Times New Roman"/>
          <w:lang w:val="en-US"/>
        </w:rPr>
        <w:br/>
      </w:r>
      <w:r w:rsidRPr="00F714E0">
        <w:rPr>
          <w:rFonts w:ascii="Consolas" w:hAnsi="Consolas" w:cs="Times New Roman"/>
          <w:b/>
          <w:lang w:val="en-US"/>
        </w:rPr>
        <w:t>from</w:t>
      </w:r>
      <w:r w:rsidRPr="00F714E0">
        <w:rPr>
          <w:rFonts w:ascii="Consolas" w:hAnsi="Consolas" w:cs="Times New Roman"/>
          <w:lang w:val="en-US"/>
        </w:rPr>
        <w:t xml:space="preserve"> </w:t>
      </w:r>
      <w:proofErr w:type="spellStart"/>
      <w:r w:rsidRPr="00F714E0">
        <w:rPr>
          <w:rFonts w:ascii="Consolas" w:hAnsi="Consolas" w:cs="Times New Roman"/>
          <w:lang w:val="en-US"/>
        </w:rPr>
        <w:t>sklearn.tree</w:t>
      </w:r>
      <w:proofErr w:type="spellEnd"/>
      <w:r w:rsidRPr="00F714E0">
        <w:rPr>
          <w:rFonts w:ascii="Consolas" w:hAnsi="Consolas" w:cs="Times New Roman"/>
          <w:lang w:val="en-US"/>
        </w:rPr>
        <w:t xml:space="preserve"> </w:t>
      </w:r>
      <w:r w:rsidRPr="00F714E0">
        <w:rPr>
          <w:rFonts w:ascii="Consolas" w:hAnsi="Consolas" w:cs="Times New Roman"/>
          <w:b/>
          <w:lang w:val="en-US"/>
        </w:rPr>
        <w:t>import</w:t>
      </w:r>
      <w:r w:rsidRPr="00F714E0">
        <w:rPr>
          <w:rFonts w:ascii="Consolas" w:hAnsi="Consolas" w:cs="Times New Roman"/>
          <w:lang w:val="en-US"/>
        </w:rPr>
        <w:t xml:space="preserve"> </w:t>
      </w:r>
      <w:proofErr w:type="spellStart"/>
      <w:r w:rsidRPr="00F714E0">
        <w:rPr>
          <w:rFonts w:ascii="Consolas" w:hAnsi="Consolas" w:cs="Times New Roman"/>
          <w:lang w:val="en-US"/>
        </w:rPr>
        <w:t>DecisionTreeClassifier</w:t>
      </w:r>
      <w:proofErr w:type="spellEnd"/>
      <w:r w:rsidRPr="00F714E0">
        <w:rPr>
          <w:rFonts w:ascii="Consolas" w:hAnsi="Consolas" w:cs="Times New Roman"/>
          <w:lang w:val="en-US"/>
        </w:rPr>
        <w:br/>
      </w:r>
      <w:r w:rsidRPr="00F714E0">
        <w:rPr>
          <w:rFonts w:ascii="Consolas" w:hAnsi="Consolas" w:cs="Times New Roman"/>
          <w:b/>
          <w:lang w:val="en-US"/>
        </w:rPr>
        <w:t>from</w:t>
      </w:r>
      <w:r w:rsidRPr="00F714E0">
        <w:rPr>
          <w:rFonts w:ascii="Consolas" w:hAnsi="Consolas" w:cs="Times New Roman"/>
          <w:lang w:val="en-US"/>
        </w:rPr>
        <w:t xml:space="preserve"> </w:t>
      </w:r>
      <w:proofErr w:type="spellStart"/>
      <w:r w:rsidRPr="00F714E0">
        <w:rPr>
          <w:rFonts w:ascii="Consolas" w:hAnsi="Consolas" w:cs="Times New Roman"/>
          <w:lang w:val="en-US"/>
        </w:rPr>
        <w:t>sklearn.naive_bayes</w:t>
      </w:r>
      <w:proofErr w:type="spellEnd"/>
      <w:r w:rsidRPr="00F714E0">
        <w:rPr>
          <w:rFonts w:ascii="Consolas" w:hAnsi="Consolas" w:cs="Times New Roman"/>
          <w:lang w:val="en-US"/>
        </w:rPr>
        <w:t xml:space="preserve"> </w:t>
      </w:r>
      <w:r w:rsidRPr="00F714E0">
        <w:rPr>
          <w:rFonts w:ascii="Consolas" w:hAnsi="Consolas" w:cs="Times New Roman"/>
          <w:b/>
          <w:lang w:val="en-US"/>
        </w:rPr>
        <w:t>import</w:t>
      </w:r>
      <w:r w:rsidRPr="00F714E0">
        <w:rPr>
          <w:rFonts w:ascii="Consolas" w:hAnsi="Consolas" w:cs="Times New Roman"/>
          <w:lang w:val="en-US"/>
        </w:rPr>
        <w:t xml:space="preserve"> </w:t>
      </w:r>
      <w:proofErr w:type="spellStart"/>
      <w:r w:rsidRPr="00F714E0">
        <w:rPr>
          <w:rFonts w:ascii="Consolas" w:hAnsi="Consolas" w:cs="Times New Roman"/>
          <w:lang w:val="en-US"/>
        </w:rPr>
        <w:t>GaussianNB</w:t>
      </w:r>
      <w:proofErr w:type="spellEnd"/>
      <w:r w:rsidRPr="00F714E0">
        <w:rPr>
          <w:rFonts w:ascii="Consolas" w:hAnsi="Consolas" w:cs="Times New Roman"/>
          <w:lang w:val="en-US"/>
        </w:rPr>
        <w:br/>
      </w:r>
      <w:r w:rsidRPr="00F714E0">
        <w:rPr>
          <w:rFonts w:ascii="Consolas" w:hAnsi="Consolas" w:cs="Times New Roman"/>
          <w:b/>
          <w:lang w:val="en-US"/>
        </w:rPr>
        <w:t>from</w:t>
      </w:r>
      <w:r w:rsidRPr="00F714E0">
        <w:rPr>
          <w:rFonts w:ascii="Consolas" w:hAnsi="Consolas" w:cs="Times New Roman"/>
          <w:lang w:val="en-US"/>
        </w:rPr>
        <w:t xml:space="preserve"> </w:t>
      </w:r>
      <w:proofErr w:type="spellStart"/>
      <w:r w:rsidRPr="00F714E0">
        <w:rPr>
          <w:rFonts w:ascii="Consolas" w:hAnsi="Consolas" w:cs="Times New Roman"/>
          <w:lang w:val="en-US"/>
        </w:rPr>
        <w:t>sklearn.neighbors</w:t>
      </w:r>
      <w:proofErr w:type="spellEnd"/>
      <w:r w:rsidRPr="00F714E0">
        <w:rPr>
          <w:rFonts w:ascii="Consolas" w:hAnsi="Consolas" w:cs="Times New Roman"/>
          <w:lang w:val="en-US"/>
        </w:rPr>
        <w:t xml:space="preserve"> </w:t>
      </w:r>
      <w:r w:rsidRPr="00F714E0">
        <w:rPr>
          <w:rFonts w:ascii="Consolas" w:hAnsi="Consolas" w:cs="Times New Roman"/>
          <w:b/>
          <w:lang w:val="en-US"/>
        </w:rPr>
        <w:t>import</w:t>
      </w:r>
      <w:r w:rsidRPr="00F714E0">
        <w:rPr>
          <w:rFonts w:ascii="Consolas" w:hAnsi="Consolas" w:cs="Times New Roman"/>
          <w:lang w:val="en-US"/>
        </w:rPr>
        <w:t xml:space="preserve"> </w:t>
      </w:r>
      <w:proofErr w:type="spellStart"/>
      <w:r w:rsidRPr="00F714E0">
        <w:rPr>
          <w:rFonts w:ascii="Consolas" w:hAnsi="Consolas" w:cs="Times New Roman"/>
          <w:lang w:val="en-US"/>
        </w:rPr>
        <w:t>KNeighborsClassifier</w:t>
      </w:r>
      <w:proofErr w:type="spellEnd"/>
      <w:r w:rsidRPr="00F714E0">
        <w:rPr>
          <w:rFonts w:ascii="Consolas" w:hAnsi="Consolas" w:cs="Times New Roman"/>
          <w:lang w:val="en-US"/>
        </w:rPr>
        <w:br/>
      </w:r>
      <w:r w:rsidRPr="00F714E0">
        <w:rPr>
          <w:rFonts w:ascii="Consolas" w:hAnsi="Consolas" w:cs="Times New Roman"/>
          <w:lang w:val="en-US"/>
        </w:rPr>
        <w:br/>
      </w:r>
      <w:r w:rsidRPr="00F714E0">
        <w:rPr>
          <w:rFonts w:ascii="Consolas" w:hAnsi="Consolas" w:cs="Times New Roman"/>
          <w:b/>
          <w:lang w:val="en-US"/>
        </w:rPr>
        <w:t>from</w:t>
      </w:r>
      <w:r w:rsidRPr="00F714E0">
        <w:rPr>
          <w:rFonts w:ascii="Consolas" w:hAnsi="Consolas" w:cs="Times New Roman"/>
          <w:lang w:val="en-US"/>
        </w:rPr>
        <w:t xml:space="preserve"> </w:t>
      </w:r>
      <w:proofErr w:type="spellStart"/>
      <w:r w:rsidRPr="00F714E0">
        <w:rPr>
          <w:rFonts w:ascii="Consolas" w:hAnsi="Consolas" w:cs="Times New Roman"/>
          <w:lang w:val="en-US"/>
        </w:rPr>
        <w:t>mlxtend.feature_selection</w:t>
      </w:r>
      <w:proofErr w:type="spellEnd"/>
      <w:r w:rsidRPr="00F714E0">
        <w:rPr>
          <w:rFonts w:ascii="Consolas" w:hAnsi="Consolas" w:cs="Times New Roman"/>
          <w:lang w:val="en-US"/>
        </w:rPr>
        <w:t xml:space="preserve"> </w:t>
      </w:r>
      <w:r w:rsidRPr="00F714E0">
        <w:rPr>
          <w:rFonts w:ascii="Consolas" w:hAnsi="Consolas" w:cs="Times New Roman"/>
          <w:b/>
          <w:lang w:val="en-US"/>
        </w:rPr>
        <w:t>import</w:t>
      </w:r>
      <w:r w:rsidRPr="00F714E0">
        <w:rPr>
          <w:rFonts w:ascii="Consolas" w:hAnsi="Consolas" w:cs="Times New Roman"/>
          <w:lang w:val="en-US"/>
        </w:rPr>
        <w:t xml:space="preserve"> </w:t>
      </w:r>
      <w:proofErr w:type="spellStart"/>
      <w:r w:rsidRPr="00F714E0">
        <w:rPr>
          <w:rFonts w:ascii="Consolas" w:hAnsi="Consolas" w:cs="Times New Roman"/>
          <w:lang w:val="en-US"/>
        </w:rPr>
        <w:t>SequentialFeatureSelector</w:t>
      </w:r>
      <w:proofErr w:type="spellEnd"/>
      <w:r w:rsidRPr="00F714E0">
        <w:rPr>
          <w:rFonts w:ascii="Consolas" w:hAnsi="Consolas" w:cs="Times New Roman"/>
          <w:lang w:val="en-US"/>
        </w:rPr>
        <w:t xml:space="preserve"> </w:t>
      </w:r>
      <w:r w:rsidRPr="00F714E0">
        <w:rPr>
          <w:rFonts w:ascii="Consolas" w:hAnsi="Consolas" w:cs="Times New Roman"/>
          <w:b/>
          <w:lang w:val="en-US"/>
        </w:rPr>
        <w:t>as</w:t>
      </w:r>
      <w:r w:rsidRPr="00F714E0">
        <w:rPr>
          <w:rFonts w:ascii="Consolas" w:hAnsi="Consolas" w:cs="Times New Roman"/>
          <w:lang w:val="en-US"/>
        </w:rPr>
        <w:t xml:space="preserve"> SFS</w:t>
      </w:r>
      <w:bookmarkEnd w:id="60"/>
    </w:p>
    <w:p w14:paraId="4A51B9B8" w14:textId="23606DEB" w:rsidR="00F714E0" w:rsidRDefault="00F714E0" w:rsidP="00F714E0">
      <w:pPr>
        <w:rPr>
          <w:rFonts w:ascii="Consolas" w:hAnsi="Consolas" w:cs="Times New Roman"/>
          <w:lang w:val="en-US"/>
        </w:rPr>
      </w:pPr>
      <w:bookmarkStart w:id="61" w:name="Xd7bc3e3707697ccea22d2d5252b7657fc17915f"/>
      <w:proofErr w:type="spellStart"/>
      <w:r w:rsidRPr="00F714E0">
        <w:rPr>
          <w:rFonts w:ascii="Consolas" w:hAnsi="Consolas" w:cs="Times New Roman"/>
          <w:lang w:val="en-US"/>
        </w:rPr>
        <w:t>df</w:t>
      </w:r>
      <w:proofErr w:type="spellEnd"/>
      <w:r w:rsidRPr="00F714E0">
        <w:rPr>
          <w:rFonts w:ascii="Consolas" w:hAnsi="Consolas" w:cs="Times New Roman"/>
          <w:lang w:val="en-US"/>
        </w:rPr>
        <w:t xml:space="preserve"> = </w:t>
      </w:r>
      <w:proofErr w:type="spellStart"/>
      <w:r w:rsidRPr="00F714E0">
        <w:rPr>
          <w:rFonts w:ascii="Consolas" w:hAnsi="Consolas" w:cs="Times New Roman"/>
          <w:lang w:val="en-US"/>
        </w:rPr>
        <w:t>pd.read_csv</w:t>
      </w:r>
      <w:proofErr w:type="spellEnd"/>
      <w:r w:rsidRPr="00F714E0">
        <w:rPr>
          <w:rFonts w:ascii="Consolas" w:hAnsi="Consolas" w:cs="Times New Roman"/>
          <w:lang w:val="en-US"/>
        </w:rPr>
        <w:t>(</w:t>
      </w:r>
      <w:proofErr w:type="spellStart"/>
      <w:r w:rsidRPr="00F714E0">
        <w:rPr>
          <w:rFonts w:ascii="Consolas" w:hAnsi="Consolas" w:cs="Times New Roman"/>
          <w:lang w:val="en-US"/>
        </w:rPr>
        <w:t>r"C</w:t>
      </w:r>
      <w:proofErr w:type="spellEnd"/>
      <w:r w:rsidRPr="00F714E0">
        <w:rPr>
          <w:rFonts w:ascii="Consolas" w:hAnsi="Consolas" w:cs="Times New Roman"/>
          <w:lang w:val="en-US"/>
        </w:rPr>
        <w:t>:\ML PROJECT\Dimensionality-Reduction-Classification-Study\data\raw_data\breast_cancer.csv")</w:t>
      </w:r>
      <w:r w:rsidRPr="00F714E0">
        <w:rPr>
          <w:rFonts w:ascii="Consolas" w:hAnsi="Consolas" w:cs="Times New Roman"/>
          <w:lang w:val="en-US"/>
        </w:rPr>
        <w:br/>
      </w:r>
      <w:r w:rsidRPr="00F714E0">
        <w:rPr>
          <w:rFonts w:ascii="Consolas" w:hAnsi="Consolas" w:cs="Times New Roman"/>
          <w:lang w:val="en-US"/>
        </w:rPr>
        <w:br/>
        <w:t xml:space="preserve">X = </w:t>
      </w:r>
      <w:proofErr w:type="spellStart"/>
      <w:r w:rsidRPr="00F714E0">
        <w:rPr>
          <w:rFonts w:ascii="Consolas" w:hAnsi="Consolas" w:cs="Times New Roman"/>
          <w:lang w:val="en-US"/>
        </w:rPr>
        <w:t>df.drop</w:t>
      </w:r>
      <w:proofErr w:type="spellEnd"/>
      <w:r w:rsidRPr="00F714E0">
        <w:rPr>
          <w:rFonts w:ascii="Consolas" w:hAnsi="Consolas" w:cs="Times New Roman"/>
          <w:lang w:val="en-US"/>
        </w:rPr>
        <w:t>("target", axis=1)</w:t>
      </w:r>
      <w:r w:rsidRPr="00F714E0">
        <w:rPr>
          <w:rFonts w:ascii="Consolas" w:hAnsi="Consolas" w:cs="Times New Roman"/>
          <w:lang w:val="en-US"/>
        </w:rPr>
        <w:br/>
        <w:t xml:space="preserve">y = </w:t>
      </w:r>
      <w:proofErr w:type="spellStart"/>
      <w:r w:rsidRPr="00F714E0">
        <w:rPr>
          <w:rFonts w:ascii="Consolas" w:hAnsi="Consolas" w:cs="Times New Roman"/>
          <w:lang w:val="en-US"/>
        </w:rPr>
        <w:t>df</w:t>
      </w:r>
      <w:proofErr w:type="spellEnd"/>
      <w:r w:rsidRPr="00F714E0">
        <w:rPr>
          <w:rFonts w:ascii="Consolas" w:hAnsi="Consolas" w:cs="Times New Roman"/>
          <w:lang w:val="en-US"/>
        </w:rPr>
        <w:t>["target"]</w:t>
      </w:r>
      <w:r w:rsidRPr="00F714E0">
        <w:rPr>
          <w:rFonts w:ascii="Consolas" w:hAnsi="Consolas" w:cs="Times New Roman"/>
          <w:lang w:val="en-US"/>
        </w:rPr>
        <w:br/>
      </w:r>
      <w:r w:rsidRPr="00F714E0">
        <w:rPr>
          <w:rFonts w:ascii="Consolas" w:hAnsi="Consolas" w:cs="Times New Roman"/>
          <w:lang w:val="en-US"/>
        </w:rPr>
        <w:br/>
      </w:r>
      <w:proofErr w:type="spellStart"/>
      <w:r w:rsidRPr="00F714E0">
        <w:rPr>
          <w:rFonts w:ascii="Consolas" w:hAnsi="Consolas" w:cs="Times New Roman"/>
          <w:lang w:val="en-US"/>
        </w:rPr>
        <w:t>X_train</w:t>
      </w:r>
      <w:proofErr w:type="spellEnd"/>
      <w:r w:rsidRPr="00F714E0">
        <w:rPr>
          <w:rFonts w:ascii="Consolas" w:hAnsi="Consolas" w:cs="Times New Roman"/>
          <w:lang w:val="en-US"/>
        </w:rPr>
        <w:t xml:space="preserve">, </w:t>
      </w:r>
      <w:proofErr w:type="spellStart"/>
      <w:r w:rsidRPr="00F714E0">
        <w:rPr>
          <w:rFonts w:ascii="Consolas" w:hAnsi="Consolas" w:cs="Times New Roman"/>
          <w:lang w:val="en-US"/>
        </w:rPr>
        <w:t>X_test</w:t>
      </w:r>
      <w:proofErr w:type="spellEnd"/>
      <w:r w:rsidRPr="00F714E0">
        <w:rPr>
          <w:rFonts w:ascii="Consolas" w:hAnsi="Consolas" w:cs="Times New Roman"/>
          <w:lang w:val="en-US"/>
        </w:rPr>
        <w:t xml:space="preserve">, </w:t>
      </w:r>
      <w:proofErr w:type="spellStart"/>
      <w:r w:rsidRPr="00F714E0">
        <w:rPr>
          <w:rFonts w:ascii="Consolas" w:hAnsi="Consolas" w:cs="Times New Roman"/>
          <w:lang w:val="en-US"/>
        </w:rPr>
        <w:t>y_train</w:t>
      </w:r>
      <w:proofErr w:type="spellEnd"/>
      <w:r w:rsidRPr="00F714E0">
        <w:rPr>
          <w:rFonts w:ascii="Consolas" w:hAnsi="Consolas" w:cs="Times New Roman"/>
          <w:lang w:val="en-US"/>
        </w:rPr>
        <w:t xml:space="preserve">, </w:t>
      </w:r>
      <w:proofErr w:type="spellStart"/>
      <w:r w:rsidRPr="00F714E0">
        <w:rPr>
          <w:rFonts w:ascii="Consolas" w:hAnsi="Consolas" w:cs="Times New Roman"/>
          <w:lang w:val="en-US"/>
        </w:rPr>
        <w:t>y_test</w:t>
      </w:r>
      <w:proofErr w:type="spellEnd"/>
      <w:r w:rsidRPr="00F714E0">
        <w:rPr>
          <w:rFonts w:ascii="Consolas" w:hAnsi="Consolas" w:cs="Times New Roman"/>
          <w:lang w:val="en-US"/>
        </w:rPr>
        <w:t xml:space="preserve"> = </w:t>
      </w:r>
      <w:proofErr w:type="spellStart"/>
      <w:r w:rsidRPr="00F714E0">
        <w:rPr>
          <w:rFonts w:ascii="Consolas" w:hAnsi="Consolas" w:cs="Times New Roman"/>
          <w:lang w:val="en-US"/>
        </w:rPr>
        <w:t>train_test_split</w:t>
      </w:r>
      <w:proofErr w:type="spellEnd"/>
      <w:r w:rsidRPr="00F714E0">
        <w:rPr>
          <w:rFonts w:ascii="Consolas" w:hAnsi="Consolas" w:cs="Times New Roman"/>
          <w:lang w:val="en-US"/>
        </w:rPr>
        <w:t>(</w:t>
      </w:r>
      <w:r w:rsidRPr="00F714E0">
        <w:rPr>
          <w:rFonts w:ascii="Consolas" w:hAnsi="Consolas" w:cs="Times New Roman"/>
          <w:lang w:val="en-US"/>
        </w:rPr>
        <w:br/>
        <w:t xml:space="preserve">    X, y, </w:t>
      </w:r>
      <w:proofErr w:type="spellStart"/>
      <w:r w:rsidRPr="00F714E0">
        <w:rPr>
          <w:rFonts w:ascii="Consolas" w:hAnsi="Consolas" w:cs="Times New Roman"/>
          <w:lang w:val="en-US"/>
        </w:rPr>
        <w:t>test_size</w:t>
      </w:r>
      <w:proofErr w:type="spellEnd"/>
      <w:r w:rsidRPr="00F714E0">
        <w:rPr>
          <w:rFonts w:ascii="Consolas" w:hAnsi="Consolas" w:cs="Times New Roman"/>
          <w:lang w:val="en-US"/>
        </w:rPr>
        <w:t xml:space="preserve">=0.2, </w:t>
      </w:r>
      <w:proofErr w:type="spellStart"/>
      <w:r w:rsidRPr="00F714E0">
        <w:rPr>
          <w:rFonts w:ascii="Consolas" w:hAnsi="Consolas" w:cs="Times New Roman"/>
          <w:lang w:val="en-US"/>
        </w:rPr>
        <w:t>random_state</w:t>
      </w:r>
      <w:proofErr w:type="spellEnd"/>
      <w:r w:rsidRPr="00F714E0">
        <w:rPr>
          <w:rFonts w:ascii="Consolas" w:hAnsi="Consolas" w:cs="Times New Roman"/>
          <w:lang w:val="en-US"/>
        </w:rPr>
        <w:t>=42, stratify=y</w:t>
      </w:r>
      <w:r w:rsidRPr="00F714E0">
        <w:rPr>
          <w:rFonts w:ascii="Consolas" w:hAnsi="Consolas" w:cs="Times New Roman"/>
          <w:lang w:val="en-US"/>
        </w:rPr>
        <w:br/>
        <w:t>)</w:t>
      </w:r>
      <w:r w:rsidRPr="00F714E0">
        <w:rPr>
          <w:rFonts w:ascii="Consolas" w:hAnsi="Consolas" w:cs="Times New Roman"/>
          <w:lang w:val="en-US"/>
        </w:rPr>
        <w:br/>
      </w:r>
      <w:r w:rsidRPr="00F714E0">
        <w:rPr>
          <w:rFonts w:ascii="Consolas" w:hAnsi="Consolas" w:cs="Times New Roman"/>
          <w:lang w:val="en-US"/>
        </w:rPr>
        <w:br/>
        <w:t xml:space="preserve">scaler = </w:t>
      </w:r>
      <w:proofErr w:type="spellStart"/>
      <w:r w:rsidRPr="00F714E0">
        <w:rPr>
          <w:rFonts w:ascii="Consolas" w:hAnsi="Consolas" w:cs="Times New Roman"/>
          <w:lang w:val="en-US"/>
        </w:rPr>
        <w:t>StandardScaler</w:t>
      </w:r>
      <w:proofErr w:type="spellEnd"/>
      <w:r w:rsidRPr="00F714E0">
        <w:rPr>
          <w:rFonts w:ascii="Consolas" w:hAnsi="Consolas" w:cs="Times New Roman"/>
          <w:lang w:val="en-US"/>
        </w:rPr>
        <w:t>()</w:t>
      </w:r>
      <w:r w:rsidRPr="00F714E0">
        <w:rPr>
          <w:rFonts w:ascii="Consolas" w:hAnsi="Consolas" w:cs="Times New Roman"/>
          <w:lang w:val="en-US"/>
        </w:rPr>
        <w:br/>
      </w:r>
      <w:proofErr w:type="spellStart"/>
      <w:r w:rsidRPr="00F714E0">
        <w:rPr>
          <w:rFonts w:ascii="Consolas" w:hAnsi="Consolas" w:cs="Times New Roman"/>
          <w:lang w:val="en-US"/>
        </w:rPr>
        <w:t>X_train_scaled</w:t>
      </w:r>
      <w:proofErr w:type="spellEnd"/>
      <w:r w:rsidRPr="00F714E0">
        <w:rPr>
          <w:rFonts w:ascii="Consolas" w:hAnsi="Consolas" w:cs="Times New Roman"/>
          <w:lang w:val="en-US"/>
        </w:rPr>
        <w:t xml:space="preserve"> = </w:t>
      </w:r>
      <w:proofErr w:type="spellStart"/>
      <w:r w:rsidRPr="00F714E0">
        <w:rPr>
          <w:rFonts w:ascii="Consolas" w:hAnsi="Consolas" w:cs="Times New Roman"/>
          <w:lang w:val="en-US"/>
        </w:rPr>
        <w:t>scaler.fit_transform</w:t>
      </w:r>
      <w:proofErr w:type="spellEnd"/>
      <w:r w:rsidRPr="00F714E0">
        <w:rPr>
          <w:rFonts w:ascii="Consolas" w:hAnsi="Consolas" w:cs="Times New Roman"/>
          <w:lang w:val="en-US"/>
        </w:rPr>
        <w:t>(</w:t>
      </w:r>
      <w:proofErr w:type="spellStart"/>
      <w:r w:rsidRPr="00F714E0">
        <w:rPr>
          <w:rFonts w:ascii="Consolas" w:hAnsi="Consolas" w:cs="Times New Roman"/>
          <w:lang w:val="en-US"/>
        </w:rPr>
        <w:t>X_train</w:t>
      </w:r>
      <w:proofErr w:type="spellEnd"/>
      <w:r w:rsidRPr="00F714E0">
        <w:rPr>
          <w:rFonts w:ascii="Consolas" w:hAnsi="Consolas" w:cs="Times New Roman"/>
          <w:lang w:val="en-US"/>
        </w:rPr>
        <w:t>)</w:t>
      </w:r>
      <w:r w:rsidRPr="00F714E0">
        <w:rPr>
          <w:rFonts w:ascii="Consolas" w:hAnsi="Consolas" w:cs="Times New Roman"/>
          <w:lang w:val="en-US"/>
        </w:rPr>
        <w:br/>
      </w:r>
      <w:proofErr w:type="spellStart"/>
      <w:r w:rsidRPr="00F714E0">
        <w:rPr>
          <w:rFonts w:ascii="Consolas" w:hAnsi="Consolas" w:cs="Times New Roman"/>
          <w:lang w:val="en-US"/>
        </w:rPr>
        <w:t>X_test_scaled</w:t>
      </w:r>
      <w:proofErr w:type="spellEnd"/>
      <w:r w:rsidRPr="00F714E0">
        <w:rPr>
          <w:rFonts w:ascii="Consolas" w:hAnsi="Consolas" w:cs="Times New Roman"/>
          <w:lang w:val="en-US"/>
        </w:rPr>
        <w:t xml:space="preserve"> = </w:t>
      </w:r>
      <w:proofErr w:type="spellStart"/>
      <w:r w:rsidRPr="00F714E0">
        <w:rPr>
          <w:rFonts w:ascii="Consolas" w:hAnsi="Consolas" w:cs="Times New Roman"/>
          <w:lang w:val="en-US"/>
        </w:rPr>
        <w:t>scaler.transform</w:t>
      </w:r>
      <w:proofErr w:type="spellEnd"/>
      <w:r w:rsidRPr="00F714E0">
        <w:rPr>
          <w:rFonts w:ascii="Consolas" w:hAnsi="Consolas" w:cs="Times New Roman"/>
          <w:lang w:val="en-US"/>
        </w:rPr>
        <w:t>(</w:t>
      </w:r>
      <w:proofErr w:type="spellStart"/>
      <w:r w:rsidRPr="00F714E0">
        <w:rPr>
          <w:rFonts w:ascii="Consolas" w:hAnsi="Consolas" w:cs="Times New Roman"/>
          <w:lang w:val="en-US"/>
        </w:rPr>
        <w:t>X_test</w:t>
      </w:r>
      <w:proofErr w:type="spellEnd"/>
      <w:r w:rsidRPr="00F714E0">
        <w:rPr>
          <w:rFonts w:ascii="Consolas" w:hAnsi="Consolas" w:cs="Times New Roman"/>
          <w:lang w:val="en-US"/>
        </w:rPr>
        <w:t>)</w:t>
      </w:r>
      <w:bookmarkStart w:id="62" w:name="X67f5f246cce005fbd0f9af5d16b35468ccabd53"/>
      <w:bookmarkEnd w:id="61"/>
    </w:p>
    <w:p w14:paraId="6642E22D" w14:textId="77777777" w:rsidR="009C53CB" w:rsidRPr="009C53CB" w:rsidRDefault="009C53CB" w:rsidP="00F714E0">
      <w:pPr>
        <w:rPr>
          <w:rFonts w:ascii="Consolas" w:hAnsi="Consolas" w:cs="Times New Roman"/>
          <w:lang w:val="en-US"/>
        </w:rPr>
      </w:pPr>
    </w:p>
    <w:p w14:paraId="6BBEDE02" w14:textId="1DBBD7C7" w:rsidR="00F714E0" w:rsidRPr="00F714E0" w:rsidRDefault="00F714E0" w:rsidP="00F714E0">
      <w:pPr>
        <w:rPr>
          <w:rFonts w:ascii="Times New Roman" w:hAnsi="Times New Roman" w:cs="Times New Roman"/>
          <w:b/>
          <w:bCs/>
          <w:sz w:val="24"/>
          <w:szCs w:val="24"/>
          <w:lang w:val="en-US"/>
        </w:rPr>
      </w:pPr>
      <w:r w:rsidRPr="00F714E0">
        <w:rPr>
          <w:rFonts w:ascii="Times New Roman" w:hAnsi="Times New Roman" w:cs="Times New Roman"/>
          <w:b/>
          <w:bCs/>
          <w:sz w:val="24"/>
          <w:szCs w:val="24"/>
          <w:lang w:val="en-US"/>
        </w:rPr>
        <w:t>Choose Base Model for Feature Selection</w:t>
      </w:r>
      <w:bookmarkStart w:id="63" w:name="choose-base-model-for-feature-selection"/>
      <w:bookmarkEnd w:id="62"/>
      <w:bookmarkEnd w:id="63"/>
    </w:p>
    <w:p w14:paraId="1457D855" w14:textId="77777777" w:rsidR="00F714E0" w:rsidRPr="00F714E0" w:rsidRDefault="00F714E0" w:rsidP="00F714E0">
      <w:pPr>
        <w:rPr>
          <w:rFonts w:ascii="Consolas" w:hAnsi="Consolas" w:cstheme="majorHAnsi"/>
          <w:lang w:val="en-US"/>
        </w:rPr>
      </w:pPr>
      <w:bookmarkStart w:id="64" w:name="Xf301e7911f31fa16abdc1a0c92c862e1106d0b5"/>
      <w:proofErr w:type="spellStart"/>
      <w:r w:rsidRPr="00F714E0">
        <w:rPr>
          <w:rFonts w:ascii="Consolas" w:hAnsi="Consolas" w:cstheme="majorHAnsi"/>
          <w:lang w:val="en-US"/>
        </w:rPr>
        <w:t>base_model</w:t>
      </w:r>
      <w:proofErr w:type="spellEnd"/>
      <w:r w:rsidRPr="00F714E0">
        <w:rPr>
          <w:rFonts w:ascii="Consolas" w:hAnsi="Consolas" w:cstheme="majorHAnsi"/>
          <w:lang w:val="en-US"/>
        </w:rPr>
        <w:t xml:space="preserve"> = </w:t>
      </w:r>
      <w:proofErr w:type="spellStart"/>
      <w:r w:rsidRPr="00F714E0">
        <w:rPr>
          <w:rFonts w:ascii="Consolas" w:hAnsi="Consolas" w:cstheme="majorHAnsi"/>
          <w:lang w:val="en-US"/>
        </w:rPr>
        <w:t>RandomForestClassifier</w:t>
      </w:r>
      <w:proofErr w:type="spellEnd"/>
      <w:r w:rsidRPr="00F714E0">
        <w:rPr>
          <w:rFonts w:ascii="Consolas" w:hAnsi="Consolas" w:cstheme="majorHAnsi"/>
          <w:lang w:val="en-US"/>
        </w:rPr>
        <w:t>(</w:t>
      </w:r>
      <w:proofErr w:type="spellStart"/>
      <w:r w:rsidRPr="00F714E0">
        <w:rPr>
          <w:rFonts w:ascii="Consolas" w:hAnsi="Consolas" w:cstheme="majorHAnsi"/>
          <w:lang w:val="en-US"/>
        </w:rPr>
        <w:t>random_state</w:t>
      </w:r>
      <w:proofErr w:type="spellEnd"/>
      <w:r w:rsidRPr="00F714E0">
        <w:rPr>
          <w:rFonts w:ascii="Consolas" w:hAnsi="Consolas" w:cstheme="majorHAnsi"/>
          <w:lang w:val="en-US"/>
        </w:rPr>
        <w:t>=42)</w:t>
      </w:r>
      <w:bookmarkEnd w:id="64"/>
    </w:p>
    <w:p w14:paraId="0912F40C" w14:textId="77777777" w:rsidR="00F714E0" w:rsidRPr="00F714E0" w:rsidRDefault="00F714E0" w:rsidP="00F714E0">
      <w:pPr>
        <w:rPr>
          <w:rFonts w:ascii="Times New Roman" w:hAnsi="Times New Roman" w:cs="Times New Roman"/>
          <w:b/>
          <w:bCs/>
          <w:sz w:val="24"/>
          <w:szCs w:val="24"/>
          <w:lang w:val="en-US"/>
        </w:rPr>
      </w:pPr>
      <w:bookmarkStart w:id="65" w:name="X120d4c6b043e7c7efce19f0d198a9ab9e414052"/>
      <w:r w:rsidRPr="00F714E0">
        <w:rPr>
          <w:rFonts w:ascii="Times New Roman" w:hAnsi="Times New Roman" w:cs="Times New Roman"/>
          <w:b/>
          <w:bCs/>
          <w:sz w:val="24"/>
          <w:szCs w:val="24"/>
          <w:lang w:val="en-US"/>
        </w:rPr>
        <w:lastRenderedPageBreak/>
        <w:t>Sequential Forward Selection (SFS)</w:t>
      </w:r>
      <w:bookmarkStart w:id="66" w:name="sequential-forward-selection-sfs"/>
      <w:bookmarkEnd w:id="65"/>
      <w:bookmarkEnd w:id="66"/>
    </w:p>
    <w:p w14:paraId="3729288E" w14:textId="77777777" w:rsidR="00F714E0" w:rsidRPr="00F714E0" w:rsidRDefault="00F714E0" w:rsidP="00F714E0">
      <w:pPr>
        <w:rPr>
          <w:rFonts w:ascii="Consolas" w:hAnsi="Consolas" w:cs="Times New Roman"/>
          <w:lang w:val="en-US"/>
        </w:rPr>
      </w:pPr>
      <w:bookmarkStart w:id="67" w:name="Xdeac8c95b7f7b20edc8349e76285a14278e8f5b"/>
      <w:proofErr w:type="spellStart"/>
      <w:r w:rsidRPr="00F714E0">
        <w:rPr>
          <w:rFonts w:ascii="Consolas" w:hAnsi="Consolas" w:cs="Times New Roman"/>
          <w:lang w:val="en-US"/>
        </w:rPr>
        <w:t>sfs_forward</w:t>
      </w:r>
      <w:proofErr w:type="spellEnd"/>
      <w:r w:rsidRPr="00F714E0">
        <w:rPr>
          <w:rFonts w:ascii="Consolas" w:hAnsi="Consolas" w:cs="Times New Roman"/>
          <w:lang w:val="en-US"/>
        </w:rPr>
        <w:t xml:space="preserve"> = SFS(</w:t>
      </w:r>
      <w:r w:rsidRPr="00F714E0">
        <w:rPr>
          <w:rFonts w:ascii="Consolas" w:hAnsi="Consolas" w:cs="Times New Roman"/>
          <w:lang w:val="en-US"/>
        </w:rPr>
        <w:br/>
        <w:t xml:space="preserve">    </w:t>
      </w:r>
      <w:proofErr w:type="spellStart"/>
      <w:r w:rsidRPr="00F714E0">
        <w:rPr>
          <w:rFonts w:ascii="Consolas" w:hAnsi="Consolas" w:cs="Times New Roman"/>
          <w:lang w:val="en-US"/>
        </w:rPr>
        <w:t>base_model</w:t>
      </w:r>
      <w:proofErr w:type="spellEnd"/>
      <w:r w:rsidRPr="00F714E0">
        <w:rPr>
          <w:rFonts w:ascii="Consolas" w:hAnsi="Consolas" w:cs="Times New Roman"/>
          <w:lang w:val="en-US"/>
        </w:rPr>
        <w:t>,</w:t>
      </w:r>
      <w:r w:rsidRPr="00F714E0">
        <w:rPr>
          <w:rFonts w:ascii="Consolas" w:hAnsi="Consolas" w:cs="Times New Roman"/>
          <w:lang w:val="en-US"/>
        </w:rPr>
        <w:br/>
        <w:t xml:space="preserve">    </w:t>
      </w:r>
      <w:proofErr w:type="spellStart"/>
      <w:r w:rsidRPr="00F714E0">
        <w:rPr>
          <w:rFonts w:ascii="Consolas" w:hAnsi="Consolas" w:cs="Times New Roman"/>
          <w:lang w:val="en-US"/>
        </w:rPr>
        <w:t>k_features</w:t>
      </w:r>
      <w:proofErr w:type="spellEnd"/>
      <w:r w:rsidRPr="00F714E0">
        <w:rPr>
          <w:rFonts w:ascii="Consolas" w:hAnsi="Consolas" w:cs="Times New Roman"/>
          <w:lang w:val="en-US"/>
        </w:rPr>
        <w:t>=8,</w:t>
      </w:r>
      <w:r w:rsidRPr="00F714E0">
        <w:rPr>
          <w:rFonts w:ascii="Consolas" w:hAnsi="Consolas" w:cs="Times New Roman"/>
          <w:lang w:val="en-US"/>
        </w:rPr>
        <w:br/>
        <w:t xml:space="preserve">    forward=True,</w:t>
      </w:r>
      <w:r w:rsidRPr="00F714E0">
        <w:rPr>
          <w:rFonts w:ascii="Consolas" w:hAnsi="Consolas" w:cs="Times New Roman"/>
          <w:lang w:val="en-US"/>
        </w:rPr>
        <w:br/>
        <w:t xml:space="preserve">    floating=False,</w:t>
      </w:r>
      <w:r w:rsidRPr="00F714E0">
        <w:rPr>
          <w:rFonts w:ascii="Consolas" w:hAnsi="Consolas" w:cs="Times New Roman"/>
          <w:lang w:val="en-US"/>
        </w:rPr>
        <w:br/>
        <w:t xml:space="preserve">    scoring='accuracy',</w:t>
      </w:r>
      <w:r w:rsidRPr="00F714E0">
        <w:rPr>
          <w:rFonts w:ascii="Consolas" w:hAnsi="Consolas" w:cs="Times New Roman"/>
          <w:lang w:val="en-US"/>
        </w:rPr>
        <w:br/>
        <w:t xml:space="preserve">    cv=5,</w:t>
      </w:r>
      <w:r w:rsidRPr="00F714E0">
        <w:rPr>
          <w:rFonts w:ascii="Consolas" w:hAnsi="Consolas" w:cs="Times New Roman"/>
          <w:lang w:val="en-US"/>
        </w:rPr>
        <w:br/>
        <w:t xml:space="preserve">    </w:t>
      </w:r>
      <w:proofErr w:type="spellStart"/>
      <w:r w:rsidRPr="00F714E0">
        <w:rPr>
          <w:rFonts w:ascii="Consolas" w:hAnsi="Consolas" w:cs="Times New Roman"/>
          <w:lang w:val="en-US"/>
        </w:rPr>
        <w:t>n_jobs</w:t>
      </w:r>
      <w:proofErr w:type="spellEnd"/>
      <w:r w:rsidRPr="00F714E0">
        <w:rPr>
          <w:rFonts w:ascii="Consolas" w:hAnsi="Consolas" w:cs="Times New Roman"/>
          <w:lang w:val="en-US"/>
        </w:rPr>
        <w:t>=-1</w:t>
      </w:r>
      <w:r w:rsidRPr="00F714E0">
        <w:rPr>
          <w:rFonts w:ascii="Consolas" w:hAnsi="Consolas" w:cs="Times New Roman"/>
          <w:lang w:val="en-US"/>
        </w:rPr>
        <w:br/>
        <w:t>)</w:t>
      </w:r>
      <w:r w:rsidRPr="00F714E0">
        <w:rPr>
          <w:rFonts w:ascii="Consolas" w:hAnsi="Consolas" w:cs="Times New Roman"/>
          <w:lang w:val="en-US"/>
        </w:rPr>
        <w:br/>
      </w:r>
      <w:r w:rsidRPr="00F714E0">
        <w:rPr>
          <w:rFonts w:ascii="Consolas" w:hAnsi="Consolas" w:cs="Times New Roman"/>
          <w:lang w:val="en-US"/>
        </w:rPr>
        <w:br/>
      </w:r>
      <w:proofErr w:type="spellStart"/>
      <w:r w:rsidRPr="00F714E0">
        <w:rPr>
          <w:rFonts w:ascii="Consolas" w:hAnsi="Consolas" w:cs="Times New Roman"/>
          <w:lang w:val="en-US"/>
        </w:rPr>
        <w:t>sfs_forward.fit</w:t>
      </w:r>
      <w:proofErr w:type="spellEnd"/>
      <w:r w:rsidRPr="00F714E0">
        <w:rPr>
          <w:rFonts w:ascii="Consolas" w:hAnsi="Consolas" w:cs="Times New Roman"/>
          <w:lang w:val="en-US"/>
        </w:rPr>
        <w:t>(</w:t>
      </w:r>
      <w:proofErr w:type="spellStart"/>
      <w:r w:rsidRPr="00F714E0">
        <w:rPr>
          <w:rFonts w:ascii="Consolas" w:hAnsi="Consolas" w:cs="Times New Roman"/>
          <w:lang w:val="en-US"/>
        </w:rPr>
        <w:t>X_train_scaled</w:t>
      </w:r>
      <w:proofErr w:type="spellEnd"/>
      <w:r w:rsidRPr="00F714E0">
        <w:rPr>
          <w:rFonts w:ascii="Consolas" w:hAnsi="Consolas" w:cs="Times New Roman"/>
          <w:lang w:val="en-US"/>
        </w:rPr>
        <w:t xml:space="preserve">, </w:t>
      </w:r>
      <w:proofErr w:type="spellStart"/>
      <w:r w:rsidRPr="00F714E0">
        <w:rPr>
          <w:rFonts w:ascii="Consolas" w:hAnsi="Consolas" w:cs="Times New Roman"/>
          <w:lang w:val="en-US"/>
        </w:rPr>
        <w:t>y_train</w:t>
      </w:r>
      <w:proofErr w:type="spellEnd"/>
      <w:r w:rsidRPr="00F714E0">
        <w:rPr>
          <w:rFonts w:ascii="Consolas" w:hAnsi="Consolas" w:cs="Times New Roman"/>
          <w:lang w:val="en-US"/>
        </w:rPr>
        <w:t>)</w:t>
      </w:r>
      <w:r w:rsidRPr="00F714E0">
        <w:rPr>
          <w:rFonts w:ascii="Consolas" w:hAnsi="Consolas" w:cs="Times New Roman"/>
          <w:lang w:val="en-US"/>
        </w:rPr>
        <w:br/>
      </w:r>
      <w:r w:rsidRPr="00F714E0">
        <w:rPr>
          <w:rFonts w:ascii="Consolas" w:hAnsi="Consolas" w:cs="Times New Roman"/>
          <w:lang w:val="en-US"/>
        </w:rPr>
        <w:br/>
      </w:r>
      <w:proofErr w:type="spellStart"/>
      <w:r w:rsidRPr="00F714E0">
        <w:rPr>
          <w:rFonts w:ascii="Consolas" w:hAnsi="Consolas" w:cs="Times New Roman"/>
          <w:lang w:val="en-US"/>
        </w:rPr>
        <w:t>selected_features_forward</w:t>
      </w:r>
      <w:proofErr w:type="spellEnd"/>
      <w:r w:rsidRPr="00F714E0">
        <w:rPr>
          <w:rFonts w:ascii="Consolas" w:hAnsi="Consolas" w:cs="Times New Roman"/>
          <w:lang w:val="en-US"/>
        </w:rPr>
        <w:t xml:space="preserve"> = list(</w:t>
      </w:r>
      <w:proofErr w:type="spellStart"/>
      <w:r w:rsidRPr="00F714E0">
        <w:rPr>
          <w:rFonts w:ascii="Consolas" w:hAnsi="Consolas" w:cs="Times New Roman"/>
          <w:lang w:val="en-US"/>
        </w:rPr>
        <w:t>sfs_forward.k_feature_idx</w:t>
      </w:r>
      <w:proofErr w:type="spellEnd"/>
      <w:r w:rsidRPr="00F714E0">
        <w:rPr>
          <w:rFonts w:ascii="Consolas" w:hAnsi="Consolas" w:cs="Times New Roman"/>
          <w:lang w:val="en-US"/>
        </w:rPr>
        <w:t>_)</w:t>
      </w:r>
      <w:bookmarkEnd w:id="67"/>
    </w:p>
    <w:p w14:paraId="4105B244" w14:textId="77777777" w:rsidR="00F714E0" w:rsidRPr="00F714E0" w:rsidRDefault="00F714E0" w:rsidP="00F714E0">
      <w:pPr>
        <w:rPr>
          <w:rFonts w:ascii="Consolas" w:hAnsi="Consolas" w:cs="Times New Roman"/>
          <w:lang w:val="en-US"/>
        </w:rPr>
      </w:pPr>
      <w:bookmarkStart w:id="68" w:name="Xc67962c482fbe24ccda96f914e2fce7fe0982d8"/>
      <w:proofErr w:type="spellStart"/>
      <w:r w:rsidRPr="00F714E0">
        <w:rPr>
          <w:rFonts w:ascii="Consolas" w:hAnsi="Consolas" w:cs="Times New Roman"/>
          <w:lang w:val="en-US"/>
        </w:rPr>
        <w:t>X_train_sfs</w:t>
      </w:r>
      <w:proofErr w:type="spellEnd"/>
      <w:r w:rsidRPr="00F714E0">
        <w:rPr>
          <w:rFonts w:ascii="Consolas" w:hAnsi="Consolas" w:cs="Times New Roman"/>
          <w:lang w:val="en-US"/>
        </w:rPr>
        <w:t xml:space="preserve"> = </w:t>
      </w:r>
      <w:proofErr w:type="spellStart"/>
      <w:r w:rsidRPr="00F714E0">
        <w:rPr>
          <w:rFonts w:ascii="Consolas" w:hAnsi="Consolas" w:cs="Times New Roman"/>
          <w:lang w:val="en-US"/>
        </w:rPr>
        <w:t>X_train_scaled</w:t>
      </w:r>
      <w:proofErr w:type="spellEnd"/>
      <w:r w:rsidRPr="00F714E0">
        <w:rPr>
          <w:rFonts w:ascii="Consolas" w:hAnsi="Consolas" w:cs="Times New Roman"/>
          <w:lang w:val="en-US"/>
        </w:rPr>
        <w:t xml:space="preserve">[:, </w:t>
      </w:r>
      <w:proofErr w:type="spellStart"/>
      <w:r w:rsidRPr="00F714E0">
        <w:rPr>
          <w:rFonts w:ascii="Consolas" w:hAnsi="Consolas" w:cs="Times New Roman"/>
          <w:lang w:val="en-US"/>
        </w:rPr>
        <w:t>selected_features_forward</w:t>
      </w:r>
      <w:proofErr w:type="spellEnd"/>
      <w:r w:rsidRPr="00F714E0">
        <w:rPr>
          <w:rFonts w:ascii="Consolas" w:hAnsi="Consolas" w:cs="Times New Roman"/>
          <w:lang w:val="en-US"/>
        </w:rPr>
        <w:t>]</w:t>
      </w:r>
      <w:r w:rsidRPr="00F714E0">
        <w:rPr>
          <w:rFonts w:ascii="Consolas" w:hAnsi="Consolas" w:cs="Times New Roman"/>
          <w:lang w:val="en-US"/>
        </w:rPr>
        <w:br/>
      </w:r>
      <w:proofErr w:type="spellStart"/>
      <w:r w:rsidRPr="00F714E0">
        <w:rPr>
          <w:rFonts w:ascii="Consolas" w:hAnsi="Consolas" w:cs="Times New Roman"/>
          <w:lang w:val="en-US"/>
        </w:rPr>
        <w:t>X_test_sfs</w:t>
      </w:r>
      <w:proofErr w:type="spellEnd"/>
      <w:r w:rsidRPr="00F714E0">
        <w:rPr>
          <w:rFonts w:ascii="Consolas" w:hAnsi="Consolas" w:cs="Times New Roman"/>
          <w:lang w:val="en-US"/>
        </w:rPr>
        <w:t xml:space="preserve"> = </w:t>
      </w:r>
      <w:proofErr w:type="spellStart"/>
      <w:r w:rsidRPr="00F714E0">
        <w:rPr>
          <w:rFonts w:ascii="Consolas" w:hAnsi="Consolas" w:cs="Times New Roman"/>
          <w:lang w:val="en-US"/>
        </w:rPr>
        <w:t>X_test_scaled</w:t>
      </w:r>
      <w:proofErr w:type="spellEnd"/>
      <w:r w:rsidRPr="00F714E0">
        <w:rPr>
          <w:rFonts w:ascii="Consolas" w:hAnsi="Consolas" w:cs="Times New Roman"/>
          <w:lang w:val="en-US"/>
        </w:rPr>
        <w:t xml:space="preserve">[:, </w:t>
      </w:r>
      <w:proofErr w:type="spellStart"/>
      <w:r w:rsidRPr="00F714E0">
        <w:rPr>
          <w:rFonts w:ascii="Consolas" w:hAnsi="Consolas" w:cs="Times New Roman"/>
          <w:lang w:val="en-US"/>
        </w:rPr>
        <w:t>selected_features_forward</w:t>
      </w:r>
      <w:proofErr w:type="spellEnd"/>
      <w:r w:rsidRPr="00F714E0">
        <w:rPr>
          <w:rFonts w:ascii="Consolas" w:hAnsi="Consolas" w:cs="Times New Roman"/>
          <w:lang w:val="en-US"/>
        </w:rPr>
        <w:t>]</w:t>
      </w:r>
      <w:bookmarkEnd w:id="68"/>
    </w:p>
    <w:p w14:paraId="1294BD03" w14:textId="77777777" w:rsidR="00F714E0" w:rsidRPr="00F714E0" w:rsidRDefault="00F714E0" w:rsidP="00F714E0">
      <w:pPr>
        <w:rPr>
          <w:rFonts w:ascii="Times New Roman" w:hAnsi="Times New Roman" w:cs="Times New Roman"/>
          <w:b/>
          <w:bCs/>
          <w:sz w:val="24"/>
          <w:szCs w:val="24"/>
          <w:lang w:val="en-US"/>
        </w:rPr>
      </w:pPr>
      <w:bookmarkStart w:id="69" w:name="c7a94852"/>
      <w:r w:rsidRPr="00F714E0">
        <w:rPr>
          <w:rFonts w:ascii="Times New Roman" w:hAnsi="Times New Roman" w:cs="Times New Roman"/>
          <w:b/>
          <w:bCs/>
          <w:sz w:val="24"/>
          <w:szCs w:val="24"/>
          <w:lang w:val="en-US"/>
        </w:rPr>
        <w:t>Sequential Backward Selection (SBS)</w:t>
      </w:r>
      <w:bookmarkStart w:id="70" w:name="sequential-backward-selection-sbs"/>
      <w:bookmarkEnd w:id="69"/>
      <w:bookmarkEnd w:id="70"/>
    </w:p>
    <w:p w14:paraId="6F23DB8D" w14:textId="77777777" w:rsidR="00F714E0" w:rsidRPr="00F714E0" w:rsidRDefault="00F714E0" w:rsidP="00F714E0">
      <w:pPr>
        <w:rPr>
          <w:rFonts w:ascii="Consolas" w:hAnsi="Consolas" w:cs="Times New Roman"/>
          <w:lang w:val="en-US"/>
        </w:rPr>
      </w:pPr>
      <w:bookmarkStart w:id="71" w:name="Xa53d0e44d3cd5c7d8b7fbe95ee2fc7d4289532d"/>
      <w:proofErr w:type="spellStart"/>
      <w:r w:rsidRPr="00F714E0">
        <w:rPr>
          <w:rFonts w:ascii="Consolas" w:hAnsi="Consolas" w:cs="Times New Roman"/>
          <w:lang w:val="en-US"/>
        </w:rPr>
        <w:t>sfs_backward</w:t>
      </w:r>
      <w:proofErr w:type="spellEnd"/>
      <w:r w:rsidRPr="00F714E0">
        <w:rPr>
          <w:rFonts w:ascii="Consolas" w:hAnsi="Consolas" w:cs="Times New Roman"/>
          <w:lang w:val="en-US"/>
        </w:rPr>
        <w:t xml:space="preserve"> = SFS(</w:t>
      </w:r>
      <w:r w:rsidRPr="00F714E0">
        <w:rPr>
          <w:rFonts w:ascii="Consolas" w:hAnsi="Consolas" w:cs="Times New Roman"/>
          <w:lang w:val="en-US"/>
        </w:rPr>
        <w:br/>
        <w:t xml:space="preserve">    </w:t>
      </w:r>
      <w:proofErr w:type="spellStart"/>
      <w:r w:rsidRPr="00F714E0">
        <w:rPr>
          <w:rFonts w:ascii="Consolas" w:hAnsi="Consolas" w:cs="Times New Roman"/>
          <w:lang w:val="en-US"/>
        </w:rPr>
        <w:t>base_model</w:t>
      </w:r>
      <w:proofErr w:type="spellEnd"/>
      <w:r w:rsidRPr="00F714E0">
        <w:rPr>
          <w:rFonts w:ascii="Consolas" w:hAnsi="Consolas" w:cs="Times New Roman"/>
          <w:lang w:val="en-US"/>
        </w:rPr>
        <w:t>,</w:t>
      </w:r>
      <w:r w:rsidRPr="00F714E0">
        <w:rPr>
          <w:rFonts w:ascii="Consolas" w:hAnsi="Consolas" w:cs="Times New Roman"/>
          <w:lang w:val="en-US"/>
        </w:rPr>
        <w:br/>
        <w:t xml:space="preserve">    </w:t>
      </w:r>
      <w:proofErr w:type="spellStart"/>
      <w:r w:rsidRPr="00F714E0">
        <w:rPr>
          <w:rFonts w:ascii="Consolas" w:hAnsi="Consolas" w:cs="Times New Roman"/>
          <w:lang w:val="en-US"/>
        </w:rPr>
        <w:t>k_features</w:t>
      </w:r>
      <w:proofErr w:type="spellEnd"/>
      <w:r w:rsidRPr="00F714E0">
        <w:rPr>
          <w:rFonts w:ascii="Consolas" w:hAnsi="Consolas" w:cs="Times New Roman"/>
          <w:lang w:val="en-US"/>
        </w:rPr>
        <w:t>=8,</w:t>
      </w:r>
      <w:r w:rsidRPr="00F714E0">
        <w:rPr>
          <w:rFonts w:ascii="Consolas" w:hAnsi="Consolas" w:cs="Times New Roman"/>
          <w:lang w:val="en-US"/>
        </w:rPr>
        <w:br/>
        <w:t xml:space="preserve">    forward=False,</w:t>
      </w:r>
      <w:r w:rsidRPr="00F714E0">
        <w:rPr>
          <w:rFonts w:ascii="Consolas" w:hAnsi="Consolas" w:cs="Times New Roman"/>
          <w:lang w:val="en-US"/>
        </w:rPr>
        <w:br/>
        <w:t xml:space="preserve">    floating=False,</w:t>
      </w:r>
      <w:r w:rsidRPr="00F714E0">
        <w:rPr>
          <w:rFonts w:ascii="Consolas" w:hAnsi="Consolas" w:cs="Times New Roman"/>
          <w:lang w:val="en-US"/>
        </w:rPr>
        <w:br/>
        <w:t xml:space="preserve">    scoring='accuracy',</w:t>
      </w:r>
      <w:r w:rsidRPr="00F714E0">
        <w:rPr>
          <w:rFonts w:ascii="Consolas" w:hAnsi="Consolas" w:cs="Times New Roman"/>
          <w:lang w:val="en-US"/>
        </w:rPr>
        <w:br/>
        <w:t xml:space="preserve">    cv=5,</w:t>
      </w:r>
      <w:r w:rsidRPr="00F714E0">
        <w:rPr>
          <w:rFonts w:ascii="Consolas" w:hAnsi="Consolas" w:cs="Times New Roman"/>
          <w:lang w:val="en-US"/>
        </w:rPr>
        <w:br/>
        <w:t xml:space="preserve">    </w:t>
      </w:r>
      <w:proofErr w:type="spellStart"/>
      <w:r w:rsidRPr="00F714E0">
        <w:rPr>
          <w:rFonts w:ascii="Consolas" w:hAnsi="Consolas" w:cs="Times New Roman"/>
          <w:lang w:val="en-US"/>
        </w:rPr>
        <w:t>n_jobs</w:t>
      </w:r>
      <w:proofErr w:type="spellEnd"/>
      <w:r w:rsidRPr="00F714E0">
        <w:rPr>
          <w:rFonts w:ascii="Consolas" w:hAnsi="Consolas" w:cs="Times New Roman"/>
          <w:lang w:val="en-US"/>
        </w:rPr>
        <w:t>=-1</w:t>
      </w:r>
      <w:r w:rsidRPr="00F714E0">
        <w:rPr>
          <w:rFonts w:ascii="Consolas" w:hAnsi="Consolas" w:cs="Times New Roman"/>
          <w:lang w:val="en-US"/>
        </w:rPr>
        <w:br/>
        <w:t>)</w:t>
      </w:r>
      <w:r w:rsidRPr="00F714E0">
        <w:rPr>
          <w:rFonts w:ascii="Consolas" w:hAnsi="Consolas" w:cs="Times New Roman"/>
          <w:lang w:val="en-US"/>
        </w:rPr>
        <w:br/>
      </w:r>
      <w:r w:rsidRPr="00F714E0">
        <w:rPr>
          <w:rFonts w:ascii="Consolas" w:hAnsi="Consolas" w:cs="Times New Roman"/>
          <w:lang w:val="en-US"/>
        </w:rPr>
        <w:br/>
      </w:r>
      <w:proofErr w:type="spellStart"/>
      <w:r w:rsidRPr="00F714E0">
        <w:rPr>
          <w:rFonts w:ascii="Consolas" w:hAnsi="Consolas" w:cs="Times New Roman"/>
          <w:lang w:val="en-US"/>
        </w:rPr>
        <w:t>sfs_backward.fit</w:t>
      </w:r>
      <w:proofErr w:type="spellEnd"/>
      <w:r w:rsidRPr="00F714E0">
        <w:rPr>
          <w:rFonts w:ascii="Consolas" w:hAnsi="Consolas" w:cs="Times New Roman"/>
          <w:lang w:val="en-US"/>
        </w:rPr>
        <w:t>(</w:t>
      </w:r>
      <w:proofErr w:type="spellStart"/>
      <w:r w:rsidRPr="00F714E0">
        <w:rPr>
          <w:rFonts w:ascii="Consolas" w:hAnsi="Consolas" w:cs="Times New Roman"/>
          <w:lang w:val="en-US"/>
        </w:rPr>
        <w:t>X_train_scaled</w:t>
      </w:r>
      <w:proofErr w:type="spellEnd"/>
      <w:r w:rsidRPr="00F714E0">
        <w:rPr>
          <w:rFonts w:ascii="Consolas" w:hAnsi="Consolas" w:cs="Times New Roman"/>
          <w:lang w:val="en-US"/>
        </w:rPr>
        <w:t xml:space="preserve">, </w:t>
      </w:r>
      <w:proofErr w:type="spellStart"/>
      <w:r w:rsidRPr="00F714E0">
        <w:rPr>
          <w:rFonts w:ascii="Consolas" w:hAnsi="Consolas" w:cs="Times New Roman"/>
          <w:lang w:val="en-US"/>
        </w:rPr>
        <w:t>y_train</w:t>
      </w:r>
      <w:proofErr w:type="spellEnd"/>
      <w:r w:rsidRPr="00F714E0">
        <w:rPr>
          <w:rFonts w:ascii="Consolas" w:hAnsi="Consolas" w:cs="Times New Roman"/>
          <w:lang w:val="en-US"/>
        </w:rPr>
        <w:t>)</w:t>
      </w:r>
      <w:r w:rsidRPr="00F714E0">
        <w:rPr>
          <w:rFonts w:ascii="Consolas" w:hAnsi="Consolas" w:cs="Times New Roman"/>
          <w:lang w:val="en-US"/>
        </w:rPr>
        <w:br/>
      </w:r>
      <w:r w:rsidRPr="00F714E0">
        <w:rPr>
          <w:rFonts w:ascii="Consolas" w:hAnsi="Consolas" w:cs="Times New Roman"/>
          <w:lang w:val="en-US"/>
        </w:rPr>
        <w:br/>
      </w:r>
      <w:proofErr w:type="spellStart"/>
      <w:r w:rsidRPr="00F714E0">
        <w:rPr>
          <w:rFonts w:ascii="Consolas" w:hAnsi="Consolas" w:cs="Times New Roman"/>
          <w:lang w:val="en-US"/>
        </w:rPr>
        <w:t>selected_features_backward</w:t>
      </w:r>
      <w:proofErr w:type="spellEnd"/>
      <w:r w:rsidRPr="00F714E0">
        <w:rPr>
          <w:rFonts w:ascii="Consolas" w:hAnsi="Consolas" w:cs="Times New Roman"/>
          <w:lang w:val="en-US"/>
        </w:rPr>
        <w:t xml:space="preserve"> = list(</w:t>
      </w:r>
      <w:proofErr w:type="spellStart"/>
      <w:r w:rsidRPr="00F714E0">
        <w:rPr>
          <w:rFonts w:ascii="Consolas" w:hAnsi="Consolas" w:cs="Times New Roman"/>
          <w:lang w:val="en-US"/>
        </w:rPr>
        <w:t>sfs_backward.k_feature_idx</w:t>
      </w:r>
      <w:proofErr w:type="spellEnd"/>
      <w:r w:rsidRPr="00F714E0">
        <w:rPr>
          <w:rFonts w:ascii="Consolas" w:hAnsi="Consolas" w:cs="Times New Roman"/>
          <w:lang w:val="en-US"/>
        </w:rPr>
        <w:t>_)</w:t>
      </w:r>
      <w:r w:rsidRPr="00F714E0">
        <w:rPr>
          <w:rFonts w:ascii="Consolas" w:hAnsi="Consolas" w:cs="Times New Roman"/>
          <w:lang w:val="en-US"/>
        </w:rPr>
        <w:br/>
      </w:r>
      <w:r w:rsidRPr="00F714E0">
        <w:rPr>
          <w:rFonts w:ascii="Consolas" w:hAnsi="Consolas" w:cs="Times New Roman"/>
          <w:lang w:val="en-US"/>
        </w:rPr>
        <w:br/>
      </w:r>
      <w:proofErr w:type="spellStart"/>
      <w:r w:rsidRPr="00F714E0">
        <w:rPr>
          <w:rFonts w:ascii="Consolas" w:hAnsi="Consolas" w:cs="Times New Roman"/>
          <w:lang w:val="en-US"/>
        </w:rPr>
        <w:t>X_train_sbs</w:t>
      </w:r>
      <w:proofErr w:type="spellEnd"/>
      <w:r w:rsidRPr="00F714E0">
        <w:rPr>
          <w:rFonts w:ascii="Consolas" w:hAnsi="Consolas" w:cs="Times New Roman"/>
          <w:lang w:val="en-US"/>
        </w:rPr>
        <w:t xml:space="preserve"> = </w:t>
      </w:r>
      <w:proofErr w:type="spellStart"/>
      <w:r w:rsidRPr="00F714E0">
        <w:rPr>
          <w:rFonts w:ascii="Consolas" w:hAnsi="Consolas" w:cs="Times New Roman"/>
          <w:lang w:val="en-US"/>
        </w:rPr>
        <w:t>X_train_scaled</w:t>
      </w:r>
      <w:proofErr w:type="spellEnd"/>
      <w:r w:rsidRPr="00F714E0">
        <w:rPr>
          <w:rFonts w:ascii="Consolas" w:hAnsi="Consolas" w:cs="Times New Roman"/>
          <w:lang w:val="en-US"/>
        </w:rPr>
        <w:t xml:space="preserve">[:, </w:t>
      </w:r>
      <w:proofErr w:type="spellStart"/>
      <w:r w:rsidRPr="00F714E0">
        <w:rPr>
          <w:rFonts w:ascii="Consolas" w:hAnsi="Consolas" w:cs="Times New Roman"/>
          <w:lang w:val="en-US"/>
        </w:rPr>
        <w:t>selected_features_backward</w:t>
      </w:r>
      <w:proofErr w:type="spellEnd"/>
      <w:r w:rsidRPr="00F714E0">
        <w:rPr>
          <w:rFonts w:ascii="Consolas" w:hAnsi="Consolas" w:cs="Times New Roman"/>
          <w:lang w:val="en-US"/>
        </w:rPr>
        <w:t>]</w:t>
      </w:r>
      <w:r w:rsidRPr="00F714E0">
        <w:rPr>
          <w:rFonts w:ascii="Consolas" w:hAnsi="Consolas" w:cs="Times New Roman"/>
          <w:lang w:val="en-US"/>
        </w:rPr>
        <w:br/>
      </w:r>
      <w:proofErr w:type="spellStart"/>
      <w:r w:rsidRPr="00F714E0">
        <w:rPr>
          <w:rFonts w:ascii="Consolas" w:hAnsi="Consolas" w:cs="Times New Roman"/>
          <w:lang w:val="en-US"/>
        </w:rPr>
        <w:t>X_test_sbs</w:t>
      </w:r>
      <w:proofErr w:type="spellEnd"/>
      <w:r w:rsidRPr="00F714E0">
        <w:rPr>
          <w:rFonts w:ascii="Consolas" w:hAnsi="Consolas" w:cs="Times New Roman"/>
          <w:lang w:val="en-US"/>
        </w:rPr>
        <w:t xml:space="preserve"> = </w:t>
      </w:r>
      <w:proofErr w:type="spellStart"/>
      <w:r w:rsidRPr="00F714E0">
        <w:rPr>
          <w:rFonts w:ascii="Consolas" w:hAnsi="Consolas" w:cs="Times New Roman"/>
          <w:lang w:val="en-US"/>
        </w:rPr>
        <w:t>X_test_scaled</w:t>
      </w:r>
      <w:proofErr w:type="spellEnd"/>
      <w:r w:rsidRPr="00F714E0">
        <w:rPr>
          <w:rFonts w:ascii="Consolas" w:hAnsi="Consolas" w:cs="Times New Roman"/>
          <w:lang w:val="en-US"/>
        </w:rPr>
        <w:t xml:space="preserve">[:, </w:t>
      </w:r>
      <w:proofErr w:type="spellStart"/>
      <w:r w:rsidRPr="00F714E0">
        <w:rPr>
          <w:rFonts w:ascii="Consolas" w:hAnsi="Consolas" w:cs="Times New Roman"/>
          <w:lang w:val="en-US"/>
        </w:rPr>
        <w:t>selected_features_backward</w:t>
      </w:r>
      <w:proofErr w:type="spellEnd"/>
      <w:r w:rsidRPr="00F714E0">
        <w:rPr>
          <w:rFonts w:ascii="Consolas" w:hAnsi="Consolas" w:cs="Times New Roman"/>
          <w:lang w:val="en-US"/>
        </w:rPr>
        <w:t>]</w:t>
      </w:r>
      <w:bookmarkEnd w:id="71"/>
    </w:p>
    <w:p w14:paraId="4DAAAAA8" w14:textId="77777777" w:rsidR="00F714E0" w:rsidRPr="00F714E0" w:rsidRDefault="00F714E0" w:rsidP="00F714E0">
      <w:pPr>
        <w:rPr>
          <w:rFonts w:ascii="Times New Roman" w:hAnsi="Times New Roman" w:cs="Times New Roman"/>
          <w:b/>
          <w:bCs/>
          <w:sz w:val="24"/>
          <w:szCs w:val="24"/>
          <w:lang w:val="en-US"/>
        </w:rPr>
      </w:pPr>
      <w:bookmarkStart w:id="72" w:name="X346de5a016c672be4e532e81e5d25fbfb15ef1f"/>
      <w:bookmarkStart w:id="73" w:name="X575595e2312a840d13e9bdce0d73649c3bbc50a"/>
      <w:r w:rsidRPr="00F714E0">
        <w:rPr>
          <w:rFonts w:ascii="Times New Roman" w:hAnsi="Times New Roman" w:cs="Times New Roman"/>
          <w:b/>
          <w:bCs/>
          <w:sz w:val="24"/>
          <w:szCs w:val="24"/>
          <w:lang w:val="en-US"/>
        </w:rPr>
        <w:t>Sequential Floating Forward Selection (SFFS)</w:t>
      </w:r>
      <w:bookmarkEnd w:id="72"/>
      <w:bookmarkEnd w:id="73"/>
    </w:p>
    <w:p w14:paraId="1A26949C" w14:textId="77777777" w:rsidR="004B6D50" w:rsidRDefault="00F714E0" w:rsidP="00F714E0">
      <w:pPr>
        <w:rPr>
          <w:rFonts w:ascii="Consolas" w:hAnsi="Consolas" w:cs="Times New Roman"/>
          <w:lang w:val="en-US"/>
        </w:rPr>
      </w:pPr>
      <w:bookmarkStart w:id="74" w:name="af7cf32d"/>
      <w:proofErr w:type="spellStart"/>
      <w:r w:rsidRPr="00F714E0">
        <w:rPr>
          <w:rFonts w:ascii="Consolas" w:hAnsi="Consolas" w:cs="Times New Roman"/>
          <w:lang w:val="en-US"/>
        </w:rPr>
        <w:t>sfs_floating_forward</w:t>
      </w:r>
      <w:proofErr w:type="spellEnd"/>
      <w:r w:rsidRPr="00F714E0">
        <w:rPr>
          <w:rFonts w:ascii="Consolas" w:hAnsi="Consolas" w:cs="Times New Roman"/>
          <w:lang w:val="en-US"/>
        </w:rPr>
        <w:t xml:space="preserve"> = SFS(</w:t>
      </w:r>
      <w:r w:rsidRPr="00F714E0">
        <w:rPr>
          <w:rFonts w:ascii="Consolas" w:hAnsi="Consolas" w:cs="Times New Roman"/>
          <w:lang w:val="en-US"/>
        </w:rPr>
        <w:br/>
        <w:t xml:space="preserve">    </w:t>
      </w:r>
      <w:proofErr w:type="spellStart"/>
      <w:r w:rsidRPr="00F714E0">
        <w:rPr>
          <w:rFonts w:ascii="Consolas" w:hAnsi="Consolas" w:cs="Times New Roman"/>
          <w:lang w:val="en-US"/>
        </w:rPr>
        <w:t>base_model</w:t>
      </w:r>
      <w:proofErr w:type="spellEnd"/>
      <w:r w:rsidRPr="00F714E0">
        <w:rPr>
          <w:rFonts w:ascii="Consolas" w:hAnsi="Consolas" w:cs="Times New Roman"/>
          <w:lang w:val="en-US"/>
        </w:rPr>
        <w:t>,</w:t>
      </w:r>
      <w:r w:rsidRPr="00F714E0">
        <w:rPr>
          <w:rFonts w:ascii="Consolas" w:hAnsi="Consolas" w:cs="Times New Roman"/>
          <w:lang w:val="en-US"/>
        </w:rPr>
        <w:br/>
        <w:t xml:space="preserve">    </w:t>
      </w:r>
      <w:proofErr w:type="spellStart"/>
      <w:r w:rsidRPr="00F714E0">
        <w:rPr>
          <w:rFonts w:ascii="Consolas" w:hAnsi="Consolas" w:cs="Times New Roman"/>
          <w:lang w:val="en-US"/>
        </w:rPr>
        <w:t>k_features</w:t>
      </w:r>
      <w:proofErr w:type="spellEnd"/>
      <w:r w:rsidRPr="00F714E0">
        <w:rPr>
          <w:rFonts w:ascii="Consolas" w:hAnsi="Consolas" w:cs="Times New Roman"/>
          <w:lang w:val="en-US"/>
        </w:rPr>
        <w:t>=8,</w:t>
      </w:r>
      <w:r w:rsidRPr="00F714E0">
        <w:rPr>
          <w:rFonts w:ascii="Consolas" w:hAnsi="Consolas" w:cs="Times New Roman"/>
          <w:lang w:val="en-US"/>
        </w:rPr>
        <w:br/>
        <w:t xml:space="preserve">    forward=True,</w:t>
      </w:r>
      <w:r w:rsidRPr="00F714E0">
        <w:rPr>
          <w:rFonts w:ascii="Consolas" w:hAnsi="Consolas" w:cs="Times New Roman"/>
          <w:lang w:val="en-US"/>
        </w:rPr>
        <w:br/>
        <w:t xml:space="preserve">    floating=True,</w:t>
      </w:r>
      <w:r w:rsidRPr="00F714E0">
        <w:rPr>
          <w:rFonts w:ascii="Consolas" w:hAnsi="Consolas" w:cs="Times New Roman"/>
          <w:lang w:val="en-US"/>
        </w:rPr>
        <w:br/>
        <w:t xml:space="preserve">    scoring='accuracy',</w:t>
      </w:r>
      <w:r w:rsidRPr="00F714E0">
        <w:rPr>
          <w:rFonts w:ascii="Consolas" w:hAnsi="Consolas" w:cs="Times New Roman"/>
          <w:lang w:val="en-US"/>
        </w:rPr>
        <w:br/>
        <w:t xml:space="preserve">    cv=5,</w:t>
      </w:r>
      <w:r w:rsidRPr="00F714E0">
        <w:rPr>
          <w:rFonts w:ascii="Consolas" w:hAnsi="Consolas" w:cs="Times New Roman"/>
          <w:lang w:val="en-US"/>
        </w:rPr>
        <w:br/>
        <w:t xml:space="preserve">    </w:t>
      </w:r>
      <w:proofErr w:type="spellStart"/>
      <w:r w:rsidRPr="00F714E0">
        <w:rPr>
          <w:rFonts w:ascii="Consolas" w:hAnsi="Consolas" w:cs="Times New Roman"/>
          <w:lang w:val="en-US"/>
        </w:rPr>
        <w:t>n_jobs</w:t>
      </w:r>
      <w:proofErr w:type="spellEnd"/>
      <w:r w:rsidRPr="00F714E0">
        <w:rPr>
          <w:rFonts w:ascii="Consolas" w:hAnsi="Consolas" w:cs="Times New Roman"/>
          <w:lang w:val="en-US"/>
        </w:rPr>
        <w:t>=-1</w:t>
      </w:r>
      <w:r w:rsidRPr="00F714E0">
        <w:rPr>
          <w:rFonts w:ascii="Consolas" w:hAnsi="Consolas" w:cs="Times New Roman"/>
          <w:lang w:val="en-US"/>
        </w:rPr>
        <w:br/>
        <w:t>)</w:t>
      </w:r>
      <w:r w:rsidRPr="00F714E0">
        <w:rPr>
          <w:rFonts w:ascii="Times New Roman" w:hAnsi="Times New Roman" w:cs="Times New Roman"/>
          <w:lang w:val="en-US"/>
        </w:rPr>
        <w:br/>
      </w:r>
      <w:r w:rsidRPr="00F714E0">
        <w:rPr>
          <w:rFonts w:ascii="Consolas" w:hAnsi="Consolas" w:cs="Times New Roman"/>
          <w:lang w:val="en-US"/>
        </w:rPr>
        <w:br/>
      </w:r>
    </w:p>
    <w:p w14:paraId="2761C161" w14:textId="1314A5BA" w:rsidR="00F714E0" w:rsidRPr="00F714E0" w:rsidRDefault="00F714E0" w:rsidP="00F714E0">
      <w:pPr>
        <w:rPr>
          <w:rFonts w:ascii="Consolas" w:hAnsi="Consolas" w:cs="Times New Roman"/>
          <w:lang w:val="en-US"/>
        </w:rPr>
      </w:pPr>
      <w:proofErr w:type="spellStart"/>
      <w:r w:rsidRPr="00F714E0">
        <w:rPr>
          <w:rFonts w:ascii="Consolas" w:hAnsi="Consolas" w:cs="Times New Roman"/>
          <w:lang w:val="en-US"/>
        </w:rPr>
        <w:lastRenderedPageBreak/>
        <w:t>sfs_floating_forward.fit</w:t>
      </w:r>
      <w:proofErr w:type="spellEnd"/>
      <w:r w:rsidRPr="00F714E0">
        <w:rPr>
          <w:rFonts w:ascii="Consolas" w:hAnsi="Consolas" w:cs="Times New Roman"/>
          <w:lang w:val="en-US"/>
        </w:rPr>
        <w:t>(</w:t>
      </w:r>
      <w:proofErr w:type="spellStart"/>
      <w:r w:rsidRPr="00F714E0">
        <w:rPr>
          <w:rFonts w:ascii="Consolas" w:hAnsi="Consolas" w:cs="Times New Roman"/>
          <w:lang w:val="en-US"/>
        </w:rPr>
        <w:t>X_train_scaled</w:t>
      </w:r>
      <w:proofErr w:type="spellEnd"/>
      <w:r w:rsidRPr="00F714E0">
        <w:rPr>
          <w:rFonts w:ascii="Consolas" w:hAnsi="Consolas" w:cs="Times New Roman"/>
          <w:lang w:val="en-US"/>
        </w:rPr>
        <w:t xml:space="preserve">, </w:t>
      </w:r>
      <w:proofErr w:type="spellStart"/>
      <w:r w:rsidRPr="00F714E0">
        <w:rPr>
          <w:rFonts w:ascii="Consolas" w:hAnsi="Consolas" w:cs="Times New Roman"/>
          <w:lang w:val="en-US"/>
        </w:rPr>
        <w:t>y_train</w:t>
      </w:r>
      <w:proofErr w:type="spellEnd"/>
      <w:r w:rsidRPr="00F714E0">
        <w:rPr>
          <w:rFonts w:ascii="Consolas" w:hAnsi="Consolas" w:cs="Times New Roman"/>
          <w:lang w:val="en-US"/>
        </w:rPr>
        <w:t>)</w:t>
      </w:r>
      <w:r w:rsidRPr="00F714E0">
        <w:rPr>
          <w:rFonts w:ascii="Consolas" w:hAnsi="Consolas" w:cs="Times New Roman"/>
          <w:lang w:val="en-US"/>
        </w:rPr>
        <w:br/>
      </w:r>
      <w:r w:rsidRPr="00F714E0">
        <w:rPr>
          <w:rFonts w:ascii="Consolas" w:hAnsi="Consolas" w:cs="Times New Roman"/>
          <w:lang w:val="en-US"/>
        </w:rPr>
        <w:br/>
      </w:r>
      <w:proofErr w:type="spellStart"/>
      <w:r w:rsidRPr="00F714E0">
        <w:rPr>
          <w:rFonts w:ascii="Consolas" w:hAnsi="Consolas" w:cs="Times New Roman"/>
          <w:lang w:val="en-US"/>
        </w:rPr>
        <w:t>selected_features_sffs</w:t>
      </w:r>
      <w:proofErr w:type="spellEnd"/>
      <w:r w:rsidRPr="00F714E0">
        <w:rPr>
          <w:rFonts w:ascii="Consolas" w:hAnsi="Consolas" w:cs="Times New Roman"/>
          <w:lang w:val="en-US"/>
        </w:rPr>
        <w:t xml:space="preserve"> = list(</w:t>
      </w:r>
      <w:proofErr w:type="spellStart"/>
      <w:r w:rsidRPr="00F714E0">
        <w:rPr>
          <w:rFonts w:ascii="Consolas" w:hAnsi="Consolas" w:cs="Times New Roman"/>
          <w:lang w:val="en-US"/>
        </w:rPr>
        <w:t>sfs_floating_forward.k_feature_idx</w:t>
      </w:r>
      <w:proofErr w:type="spellEnd"/>
      <w:r w:rsidRPr="00F714E0">
        <w:rPr>
          <w:rFonts w:ascii="Consolas" w:hAnsi="Consolas" w:cs="Times New Roman"/>
          <w:lang w:val="en-US"/>
        </w:rPr>
        <w:t>_)</w:t>
      </w:r>
      <w:r w:rsidRPr="00F714E0">
        <w:rPr>
          <w:rFonts w:ascii="Consolas" w:hAnsi="Consolas" w:cs="Times New Roman"/>
          <w:lang w:val="en-US"/>
        </w:rPr>
        <w:br/>
      </w:r>
      <w:r w:rsidRPr="00F714E0">
        <w:rPr>
          <w:rFonts w:ascii="Consolas" w:hAnsi="Consolas" w:cs="Times New Roman"/>
          <w:lang w:val="en-US"/>
        </w:rPr>
        <w:br/>
      </w:r>
      <w:proofErr w:type="spellStart"/>
      <w:r w:rsidRPr="00F714E0">
        <w:rPr>
          <w:rFonts w:ascii="Consolas" w:hAnsi="Consolas" w:cs="Times New Roman"/>
          <w:lang w:val="en-US"/>
        </w:rPr>
        <w:t>X_train_sffs</w:t>
      </w:r>
      <w:proofErr w:type="spellEnd"/>
      <w:r w:rsidRPr="00F714E0">
        <w:rPr>
          <w:rFonts w:ascii="Consolas" w:hAnsi="Consolas" w:cs="Times New Roman"/>
          <w:lang w:val="en-US"/>
        </w:rPr>
        <w:t xml:space="preserve"> = </w:t>
      </w:r>
      <w:proofErr w:type="spellStart"/>
      <w:r w:rsidRPr="00F714E0">
        <w:rPr>
          <w:rFonts w:ascii="Consolas" w:hAnsi="Consolas" w:cs="Times New Roman"/>
          <w:lang w:val="en-US"/>
        </w:rPr>
        <w:t>X_train_scaled</w:t>
      </w:r>
      <w:proofErr w:type="spellEnd"/>
      <w:r w:rsidRPr="00F714E0">
        <w:rPr>
          <w:rFonts w:ascii="Consolas" w:hAnsi="Consolas" w:cs="Times New Roman"/>
          <w:lang w:val="en-US"/>
        </w:rPr>
        <w:t xml:space="preserve">[:, </w:t>
      </w:r>
      <w:proofErr w:type="spellStart"/>
      <w:r w:rsidRPr="00F714E0">
        <w:rPr>
          <w:rFonts w:ascii="Consolas" w:hAnsi="Consolas" w:cs="Times New Roman"/>
          <w:lang w:val="en-US"/>
        </w:rPr>
        <w:t>selected_features_sffs</w:t>
      </w:r>
      <w:proofErr w:type="spellEnd"/>
      <w:r w:rsidRPr="00F714E0">
        <w:rPr>
          <w:rFonts w:ascii="Consolas" w:hAnsi="Consolas" w:cs="Times New Roman"/>
          <w:lang w:val="en-US"/>
        </w:rPr>
        <w:t>]</w:t>
      </w:r>
      <w:r w:rsidRPr="00F714E0">
        <w:rPr>
          <w:rFonts w:ascii="Consolas" w:hAnsi="Consolas" w:cs="Times New Roman"/>
          <w:lang w:val="en-US"/>
        </w:rPr>
        <w:br/>
      </w:r>
      <w:proofErr w:type="spellStart"/>
      <w:r w:rsidRPr="00F714E0">
        <w:rPr>
          <w:rFonts w:ascii="Consolas" w:hAnsi="Consolas" w:cs="Times New Roman"/>
          <w:lang w:val="en-US"/>
        </w:rPr>
        <w:t>X_test_sffs</w:t>
      </w:r>
      <w:proofErr w:type="spellEnd"/>
      <w:r w:rsidRPr="00F714E0">
        <w:rPr>
          <w:rFonts w:ascii="Consolas" w:hAnsi="Consolas" w:cs="Times New Roman"/>
          <w:lang w:val="en-US"/>
        </w:rPr>
        <w:t xml:space="preserve"> = </w:t>
      </w:r>
      <w:proofErr w:type="spellStart"/>
      <w:r w:rsidRPr="00F714E0">
        <w:rPr>
          <w:rFonts w:ascii="Consolas" w:hAnsi="Consolas" w:cs="Times New Roman"/>
          <w:lang w:val="en-US"/>
        </w:rPr>
        <w:t>X_test_scaled</w:t>
      </w:r>
      <w:proofErr w:type="spellEnd"/>
      <w:r w:rsidRPr="00F714E0">
        <w:rPr>
          <w:rFonts w:ascii="Consolas" w:hAnsi="Consolas" w:cs="Times New Roman"/>
          <w:lang w:val="en-US"/>
        </w:rPr>
        <w:t xml:space="preserve">[:, </w:t>
      </w:r>
      <w:proofErr w:type="spellStart"/>
      <w:r w:rsidRPr="00F714E0">
        <w:rPr>
          <w:rFonts w:ascii="Consolas" w:hAnsi="Consolas" w:cs="Times New Roman"/>
          <w:lang w:val="en-US"/>
        </w:rPr>
        <w:t>selected_features_sffs</w:t>
      </w:r>
      <w:proofErr w:type="spellEnd"/>
      <w:r w:rsidRPr="00F714E0">
        <w:rPr>
          <w:rFonts w:ascii="Consolas" w:hAnsi="Consolas" w:cs="Times New Roman"/>
          <w:lang w:val="en-US"/>
        </w:rPr>
        <w:t>]</w:t>
      </w:r>
      <w:bookmarkEnd w:id="74"/>
    </w:p>
    <w:p w14:paraId="6C44719D" w14:textId="77777777" w:rsidR="00F714E0" w:rsidRPr="00F714E0" w:rsidRDefault="00F714E0" w:rsidP="00F714E0">
      <w:pPr>
        <w:rPr>
          <w:rFonts w:ascii="Times New Roman" w:hAnsi="Times New Roman" w:cs="Times New Roman"/>
          <w:b/>
          <w:bCs/>
          <w:sz w:val="24"/>
          <w:szCs w:val="24"/>
          <w:lang w:val="en-US"/>
        </w:rPr>
      </w:pPr>
      <w:bookmarkStart w:id="75" w:name="X1204a5dd682797e8626fba0bfec115729f3d392"/>
      <w:bookmarkStart w:id="76" w:name="X24317ebcdf2353c0b64978c1578aa029c20947d"/>
      <w:r w:rsidRPr="00F714E0">
        <w:rPr>
          <w:rFonts w:ascii="Times New Roman" w:hAnsi="Times New Roman" w:cs="Times New Roman"/>
          <w:b/>
          <w:bCs/>
          <w:sz w:val="24"/>
          <w:szCs w:val="24"/>
          <w:lang w:val="en-US"/>
        </w:rPr>
        <w:t>Sequential Floating Backward Selection (SFBS)</w:t>
      </w:r>
      <w:bookmarkEnd w:id="75"/>
      <w:bookmarkEnd w:id="76"/>
    </w:p>
    <w:p w14:paraId="18C789E6" w14:textId="6376D2E5" w:rsidR="00F714E0" w:rsidRPr="00F714E0" w:rsidRDefault="00F714E0" w:rsidP="00F714E0">
      <w:pPr>
        <w:rPr>
          <w:rFonts w:ascii="Consolas" w:hAnsi="Consolas" w:cs="Times New Roman"/>
          <w:b/>
          <w:lang w:val="en-US"/>
        </w:rPr>
      </w:pPr>
      <w:bookmarkStart w:id="77" w:name="Xbf6e303ff614c75120660f97bde20ed660276f2"/>
      <w:proofErr w:type="spellStart"/>
      <w:r w:rsidRPr="00F714E0">
        <w:rPr>
          <w:rFonts w:ascii="Consolas" w:hAnsi="Consolas" w:cs="Times New Roman"/>
          <w:lang w:val="en-US"/>
        </w:rPr>
        <w:t>sfs_floating_backward</w:t>
      </w:r>
      <w:proofErr w:type="spellEnd"/>
      <w:r w:rsidRPr="00F714E0">
        <w:rPr>
          <w:rFonts w:ascii="Consolas" w:hAnsi="Consolas" w:cs="Times New Roman"/>
          <w:lang w:val="en-US"/>
        </w:rPr>
        <w:t xml:space="preserve"> = SFS(</w:t>
      </w:r>
      <w:r w:rsidRPr="00F714E0">
        <w:rPr>
          <w:rFonts w:ascii="Consolas" w:hAnsi="Consolas" w:cs="Times New Roman"/>
          <w:lang w:val="en-US"/>
        </w:rPr>
        <w:br/>
        <w:t xml:space="preserve">    </w:t>
      </w:r>
      <w:proofErr w:type="spellStart"/>
      <w:r w:rsidRPr="00F714E0">
        <w:rPr>
          <w:rFonts w:ascii="Consolas" w:hAnsi="Consolas" w:cs="Times New Roman"/>
          <w:lang w:val="en-US"/>
        </w:rPr>
        <w:t>base_model</w:t>
      </w:r>
      <w:proofErr w:type="spellEnd"/>
      <w:r w:rsidRPr="00F714E0">
        <w:rPr>
          <w:rFonts w:ascii="Consolas" w:hAnsi="Consolas" w:cs="Times New Roman"/>
          <w:lang w:val="en-US"/>
        </w:rPr>
        <w:t>,</w:t>
      </w:r>
      <w:r w:rsidRPr="00F714E0">
        <w:rPr>
          <w:rFonts w:ascii="Consolas" w:hAnsi="Consolas" w:cs="Times New Roman"/>
          <w:lang w:val="en-US"/>
        </w:rPr>
        <w:br/>
        <w:t xml:space="preserve">    </w:t>
      </w:r>
      <w:proofErr w:type="spellStart"/>
      <w:r w:rsidRPr="00F714E0">
        <w:rPr>
          <w:rFonts w:ascii="Consolas" w:hAnsi="Consolas" w:cs="Times New Roman"/>
          <w:lang w:val="en-US"/>
        </w:rPr>
        <w:t>k_features</w:t>
      </w:r>
      <w:proofErr w:type="spellEnd"/>
      <w:r w:rsidRPr="00F714E0">
        <w:rPr>
          <w:rFonts w:ascii="Consolas" w:hAnsi="Consolas" w:cs="Times New Roman"/>
          <w:lang w:val="en-US"/>
        </w:rPr>
        <w:t>=8,</w:t>
      </w:r>
      <w:r w:rsidRPr="00F714E0">
        <w:rPr>
          <w:rFonts w:ascii="Consolas" w:hAnsi="Consolas" w:cs="Times New Roman"/>
          <w:lang w:val="en-US"/>
        </w:rPr>
        <w:br/>
        <w:t xml:space="preserve">    forward=False,</w:t>
      </w:r>
      <w:r w:rsidRPr="00F714E0">
        <w:rPr>
          <w:rFonts w:ascii="Consolas" w:hAnsi="Consolas" w:cs="Times New Roman"/>
          <w:lang w:val="en-US"/>
        </w:rPr>
        <w:br/>
        <w:t xml:space="preserve">    floating=True,</w:t>
      </w:r>
      <w:r w:rsidRPr="00F714E0">
        <w:rPr>
          <w:rFonts w:ascii="Consolas" w:hAnsi="Consolas" w:cs="Times New Roman"/>
          <w:lang w:val="en-US"/>
        </w:rPr>
        <w:br/>
        <w:t xml:space="preserve">    scoring='accuracy',</w:t>
      </w:r>
      <w:r w:rsidRPr="00F714E0">
        <w:rPr>
          <w:rFonts w:ascii="Consolas" w:hAnsi="Consolas" w:cs="Times New Roman"/>
          <w:lang w:val="en-US"/>
        </w:rPr>
        <w:br/>
        <w:t xml:space="preserve">    cv=5,</w:t>
      </w:r>
      <w:r w:rsidRPr="00F714E0">
        <w:rPr>
          <w:rFonts w:ascii="Consolas" w:hAnsi="Consolas" w:cs="Times New Roman"/>
          <w:lang w:val="en-US"/>
        </w:rPr>
        <w:br/>
        <w:t xml:space="preserve">    </w:t>
      </w:r>
      <w:proofErr w:type="spellStart"/>
      <w:r w:rsidRPr="00F714E0">
        <w:rPr>
          <w:rFonts w:ascii="Consolas" w:hAnsi="Consolas" w:cs="Times New Roman"/>
          <w:lang w:val="en-US"/>
        </w:rPr>
        <w:t>n_jobs</w:t>
      </w:r>
      <w:proofErr w:type="spellEnd"/>
      <w:r w:rsidRPr="00F714E0">
        <w:rPr>
          <w:rFonts w:ascii="Consolas" w:hAnsi="Consolas" w:cs="Times New Roman"/>
          <w:lang w:val="en-US"/>
        </w:rPr>
        <w:t>=-1</w:t>
      </w:r>
      <w:r w:rsidRPr="00F714E0">
        <w:rPr>
          <w:rFonts w:ascii="Consolas" w:hAnsi="Consolas" w:cs="Times New Roman"/>
          <w:lang w:val="en-US"/>
        </w:rPr>
        <w:br/>
        <w:t>)</w:t>
      </w:r>
      <w:r w:rsidRPr="00F714E0">
        <w:rPr>
          <w:rFonts w:ascii="Consolas" w:hAnsi="Consolas" w:cs="Times New Roman"/>
          <w:lang w:val="en-US"/>
        </w:rPr>
        <w:br/>
      </w:r>
      <w:proofErr w:type="spellStart"/>
      <w:r w:rsidRPr="00F714E0">
        <w:rPr>
          <w:rFonts w:ascii="Consolas" w:hAnsi="Consolas" w:cs="Times New Roman"/>
          <w:lang w:val="en-US"/>
        </w:rPr>
        <w:t>sfs_floating_backward.fit</w:t>
      </w:r>
      <w:proofErr w:type="spellEnd"/>
      <w:r w:rsidRPr="00F714E0">
        <w:rPr>
          <w:rFonts w:ascii="Consolas" w:hAnsi="Consolas" w:cs="Times New Roman"/>
          <w:lang w:val="en-US"/>
        </w:rPr>
        <w:t>(</w:t>
      </w:r>
      <w:proofErr w:type="spellStart"/>
      <w:r w:rsidRPr="00F714E0">
        <w:rPr>
          <w:rFonts w:ascii="Consolas" w:hAnsi="Consolas" w:cs="Times New Roman"/>
          <w:lang w:val="en-US"/>
        </w:rPr>
        <w:t>X_train_scaled</w:t>
      </w:r>
      <w:proofErr w:type="spellEnd"/>
      <w:r w:rsidRPr="00F714E0">
        <w:rPr>
          <w:rFonts w:ascii="Consolas" w:hAnsi="Consolas" w:cs="Times New Roman"/>
          <w:lang w:val="en-US"/>
        </w:rPr>
        <w:t xml:space="preserve">, </w:t>
      </w:r>
      <w:proofErr w:type="spellStart"/>
      <w:r w:rsidRPr="00F714E0">
        <w:rPr>
          <w:rFonts w:ascii="Consolas" w:hAnsi="Consolas" w:cs="Times New Roman"/>
          <w:lang w:val="en-US"/>
        </w:rPr>
        <w:t>y_train</w:t>
      </w:r>
      <w:proofErr w:type="spellEnd"/>
      <w:r w:rsidRPr="00F714E0">
        <w:rPr>
          <w:rFonts w:ascii="Consolas" w:hAnsi="Consolas" w:cs="Times New Roman"/>
          <w:lang w:val="en-US"/>
        </w:rPr>
        <w:t>)</w:t>
      </w:r>
      <w:r w:rsidRPr="00F714E0">
        <w:rPr>
          <w:rFonts w:ascii="Consolas" w:hAnsi="Consolas" w:cs="Times New Roman"/>
          <w:lang w:val="en-US"/>
        </w:rPr>
        <w:br/>
      </w:r>
      <w:r w:rsidRPr="00F714E0">
        <w:rPr>
          <w:rFonts w:ascii="Consolas" w:hAnsi="Consolas" w:cs="Times New Roman"/>
          <w:lang w:val="en-US"/>
        </w:rPr>
        <w:br/>
      </w:r>
      <w:proofErr w:type="spellStart"/>
      <w:r w:rsidRPr="00F714E0">
        <w:rPr>
          <w:rFonts w:ascii="Consolas" w:hAnsi="Consolas" w:cs="Times New Roman"/>
          <w:lang w:val="en-US"/>
        </w:rPr>
        <w:t>selected_features_sfbs</w:t>
      </w:r>
      <w:proofErr w:type="spellEnd"/>
      <w:r w:rsidRPr="00F714E0">
        <w:rPr>
          <w:rFonts w:ascii="Consolas" w:hAnsi="Consolas" w:cs="Times New Roman"/>
          <w:lang w:val="en-US"/>
        </w:rPr>
        <w:t xml:space="preserve"> = list(</w:t>
      </w:r>
      <w:proofErr w:type="spellStart"/>
      <w:r w:rsidRPr="00F714E0">
        <w:rPr>
          <w:rFonts w:ascii="Consolas" w:hAnsi="Consolas" w:cs="Times New Roman"/>
          <w:lang w:val="en-US"/>
        </w:rPr>
        <w:t>sfs_floating_backward.k_feature_idx</w:t>
      </w:r>
      <w:proofErr w:type="spellEnd"/>
      <w:r w:rsidRPr="00F714E0">
        <w:rPr>
          <w:rFonts w:ascii="Consolas" w:hAnsi="Consolas" w:cs="Times New Roman"/>
          <w:lang w:val="en-US"/>
        </w:rPr>
        <w:t>_)</w:t>
      </w:r>
      <w:r w:rsidRPr="00F714E0">
        <w:rPr>
          <w:rFonts w:ascii="Consolas" w:hAnsi="Consolas" w:cs="Times New Roman"/>
          <w:lang w:val="en-US"/>
        </w:rPr>
        <w:br/>
      </w:r>
      <w:r w:rsidRPr="00F714E0">
        <w:rPr>
          <w:rFonts w:ascii="Consolas" w:hAnsi="Consolas" w:cs="Times New Roman"/>
          <w:lang w:val="en-US"/>
        </w:rPr>
        <w:br/>
      </w:r>
      <w:proofErr w:type="spellStart"/>
      <w:r w:rsidRPr="00F714E0">
        <w:rPr>
          <w:rFonts w:ascii="Consolas" w:hAnsi="Consolas" w:cs="Times New Roman"/>
          <w:lang w:val="en-US"/>
        </w:rPr>
        <w:t>X_train_sfbs</w:t>
      </w:r>
      <w:proofErr w:type="spellEnd"/>
      <w:r w:rsidRPr="00F714E0">
        <w:rPr>
          <w:rFonts w:ascii="Consolas" w:hAnsi="Consolas" w:cs="Times New Roman"/>
          <w:lang w:val="en-US"/>
        </w:rPr>
        <w:t xml:space="preserve"> = </w:t>
      </w:r>
      <w:proofErr w:type="spellStart"/>
      <w:r w:rsidRPr="00F714E0">
        <w:rPr>
          <w:rFonts w:ascii="Consolas" w:hAnsi="Consolas" w:cs="Times New Roman"/>
          <w:lang w:val="en-US"/>
        </w:rPr>
        <w:t>X_train_scaled</w:t>
      </w:r>
      <w:proofErr w:type="spellEnd"/>
      <w:r w:rsidRPr="00F714E0">
        <w:rPr>
          <w:rFonts w:ascii="Consolas" w:hAnsi="Consolas" w:cs="Times New Roman"/>
          <w:lang w:val="en-US"/>
        </w:rPr>
        <w:t xml:space="preserve">[:, </w:t>
      </w:r>
      <w:proofErr w:type="spellStart"/>
      <w:r w:rsidRPr="00F714E0">
        <w:rPr>
          <w:rFonts w:ascii="Consolas" w:hAnsi="Consolas" w:cs="Times New Roman"/>
          <w:lang w:val="en-US"/>
        </w:rPr>
        <w:t>selected_features_sfbs</w:t>
      </w:r>
      <w:proofErr w:type="spellEnd"/>
      <w:r w:rsidRPr="00F714E0">
        <w:rPr>
          <w:rFonts w:ascii="Consolas" w:hAnsi="Consolas" w:cs="Times New Roman"/>
          <w:lang w:val="en-US"/>
        </w:rPr>
        <w:t>]</w:t>
      </w:r>
      <w:r w:rsidRPr="00F714E0">
        <w:rPr>
          <w:rFonts w:ascii="Consolas" w:hAnsi="Consolas" w:cs="Times New Roman"/>
          <w:lang w:val="en-US"/>
        </w:rPr>
        <w:br/>
      </w:r>
      <w:proofErr w:type="spellStart"/>
      <w:r w:rsidRPr="00F714E0">
        <w:rPr>
          <w:rFonts w:ascii="Consolas" w:hAnsi="Consolas" w:cs="Times New Roman"/>
          <w:lang w:val="en-US"/>
        </w:rPr>
        <w:t>X_test_sfbs</w:t>
      </w:r>
      <w:proofErr w:type="spellEnd"/>
      <w:r w:rsidRPr="00F714E0">
        <w:rPr>
          <w:rFonts w:ascii="Consolas" w:hAnsi="Consolas" w:cs="Times New Roman"/>
          <w:lang w:val="en-US"/>
        </w:rPr>
        <w:t xml:space="preserve"> = </w:t>
      </w:r>
      <w:proofErr w:type="spellStart"/>
      <w:r w:rsidRPr="00F714E0">
        <w:rPr>
          <w:rFonts w:ascii="Consolas" w:hAnsi="Consolas" w:cs="Times New Roman"/>
          <w:lang w:val="en-US"/>
        </w:rPr>
        <w:t>X_test_scaled</w:t>
      </w:r>
      <w:proofErr w:type="spellEnd"/>
      <w:r w:rsidRPr="00F714E0">
        <w:rPr>
          <w:rFonts w:ascii="Consolas" w:hAnsi="Consolas" w:cs="Times New Roman"/>
          <w:lang w:val="en-US"/>
        </w:rPr>
        <w:t xml:space="preserve">[:, </w:t>
      </w:r>
      <w:proofErr w:type="spellStart"/>
      <w:r w:rsidRPr="00F714E0">
        <w:rPr>
          <w:rFonts w:ascii="Consolas" w:hAnsi="Consolas" w:cs="Times New Roman"/>
          <w:lang w:val="en-US"/>
        </w:rPr>
        <w:t>selected_features_sfbs</w:t>
      </w:r>
      <w:proofErr w:type="spellEnd"/>
      <w:r w:rsidRPr="00F714E0">
        <w:rPr>
          <w:rFonts w:ascii="Consolas" w:hAnsi="Consolas" w:cs="Times New Roman"/>
          <w:lang w:val="en-US"/>
        </w:rPr>
        <w:t>]</w:t>
      </w:r>
      <w:bookmarkEnd w:id="77"/>
    </w:p>
    <w:p w14:paraId="793223BF" w14:textId="21AC20E6" w:rsidR="00F714E0" w:rsidRDefault="00F714E0" w:rsidP="00F714E0">
      <w:pPr>
        <w:rPr>
          <w:rFonts w:ascii="Consolas" w:hAnsi="Consolas" w:cs="Times New Roman"/>
          <w:lang w:val="en-US"/>
        </w:rPr>
      </w:pPr>
      <w:bookmarkStart w:id="78" w:name="Xf362a765c17c207c32f10ae759633b636240761"/>
      <w:r w:rsidRPr="00F714E0">
        <w:rPr>
          <w:rFonts w:ascii="Consolas" w:hAnsi="Consolas" w:cs="Times New Roman"/>
          <w:b/>
          <w:lang w:val="en-US"/>
        </w:rPr>
        <w:t>def</w:t>
      </w:r>
      <w:r w:rsidRPr="00F714E0">
        <w:rPr>
          <w:rFonts w:ascii="Consolas" w:hAnsi="Consolas" w:cs="Times New Roman"/>
          <w:lang w:val="en-US"/>
        </w:rPr>
        <w:t xml:space="preserve"> </w:t>
      </w:r>
      <w:proofErr w:type="spellStart"/>
      <w:r w:rsidRPr="00F714E0">
        <w:rPr>
          <w:rFonts w:ascii="Consolas" w:hAnsi="Consolas" w:cs="Times New Roman"/>
          <w:lang w:val="en-US"/>
        </w:rPr>
        <w:t>evaluate_models</w:t>
      </w:r>
      <w:proofErr w:type="spellEnd"/>
      <w:r w:rsidRPr="00F714E0">
        <w:rPr>
          <w:rFonts w:ascii="Consolas" w:hAnsi="Consolas" w:cs="Times New Roman"/>
          <w:lang w:val="en-US"/>
        </w:rPr>
        <w:t>(</w:t>
      </w:r>
      <w:proofErr w:type="spellStart"/>
      <w:r w:rsidRPr="00F714E0">
        <w:rPr>
          <w:rFonts w:ascii="Consolas" w:hAnsi="Consolas" w:cs="Times New Roman"/>
          <w:lang w:val="en-US"/>
        </w:rPr>
        <w:t>X_train</w:t>
      </w:r>
      <w:proofErr w:type="spellEnd"/>
      <w:r w:rsidRPr="00F714E0">
        <w:rPr>
          <w:rFonts w:ascii="Consolas" w:hAnsi="Consolas" w:cs="Times New Roman"/>
          <w:lang w:val="en-US"/>
        </w:rPr>
        <w:t xml:space="preserve">, </w:t>
      </w:r>
      <w:proofErr w:type="spellStart"/>
      <w:r w:rsidRPr="00F714E0">
        <w:rPr>
          <w:rFonts w:ascii="Consolas" w:hAnsi="Consolas" w:cs="Times New Roman"/>
          <w:lang w:val="en-US"/>
        </w:rPr>
        <w:t>X_test</w:t>
      </w:r>
      <w:proofErr w:type="spellEnd"/>
      <w:r w:rsidRPr="00F714E0">
        <w:rPr>
          <w:rFonts w:ascii="Consolas" w:hAnsi="Consolas" w:cs="Times New Roman"/>
          <w:lang w:val="en-US"/>
        </w:rPr>
        <w:t xml:space="preserve">, </w:t>
      </w:r>
      <w:proofErr w:type="spellStart"/>
      <w:r w:rsidRPr="00F714E0">
        <w:rPr>
          <w:rFonts w:ascii="Consolas" w:hAnsi="Consolas" w:cs="Times New Roman"/>
          <w:lang w:val="en-US"/>
        </w:rPr>
        <w:t>y_train</w:t>
      </w:r>
      <w:proofErr w:type="spellEnd"/>
      <w:r w:rsidRPr="00F714E0">
        <w:rPr>
          <w:rFonts w:ascii="Consolas" w:hAnsi="Consolas" w:cs="Times New Roman"/>
          <w:lang w:val="en-US"/>
        </w:rPr>
        <w:t xml:space="preserve">, </w:t>
      </w:r>
      <w:proofErr w:type="spellStart"/>
      <w:r w:rsidRPr="00F714E0">
        <w:rPr>
          <w:rFonts w:ascii="Consolas" w:hAnsi="Consolas" w:cs="Times New Roman"/>
          <w:lang w:val="en-US"/>
        </w:rPr>
        <w:t>y_test</w:t>
      </w:r>
      <w:proofErr w:type="spellEnd"/>
      <w:r w:rsidRPr="00F714E0">
        <w:rPr>
          <w:rFonts w:ascii="Consolas" w:hAnsi="Consolas" w:cs="Times New Roman"/>
          <w:lang w:val="en-US"/>
        </w:rPr>
        <w:t xml:space="preserve">, </w:t>
      </w:r>
      <w:proofErr w:type="spellStart"/>
      <w:r w:rsidRPr="00F714E0">
        <w:rPr>
          <w:rFonts w:ascii="Consolas" w:hAnsi="Consolas" w:cs="Times New Roman"/>
          <w:lang w:val="en-US"/>
        </w:rPr>
        <w:t>method_name</w:t>
      </w:r>
      <w:proofErr w:type="spellEnd"/>
      <w:r w:rsidRPr="00F714E0">
        <w:rPr>
          <w:rFonts w:ascii="Consolas" w:hAnsi="Consolas" w:cs="Times New Roman"/>
          <w:lang w:val="en-US"/>
        </w:rPr>
        <w:t>):</w:t>
      </w:r>
      <w:r w:rsidRPr="00F714E0">
        <w:rPr>
          <w:rFonts w:ascii="Consolas" w:hAnsi="Consolas" w:cs="Times New Roman"/>
          <w:lang w:val="en-US"/>
        </w:rPr>
        <w:br/>
        <w:t xml:space="preserve">    models = {</w:t>
      </w:r>
      <w:r w:rsidRPr="00F714E0">
        <w:rPr>
          <w:rFonts w:ascii="Consolas" w:hAnsi="Consolas" w:cs="Times New Roman"/>
          <w:lang w:val="en-US"/>
        </w:rPr>
        <w:br/>
        <w:t xml:space="preserve">        "Random Forest": </w:t>
      </w:r>
      <w:proofErr w:type="spellStart"/>
      <w:r w:rsidRPr="00F714E0">
        <w:rPr>
          <w:rFonts w:ascii="Consolas" w:hAnsi="Consolas" w:cs="Times New Roman"/>
          <w:lang w:val="en-US"/>
        </w:rPr>
        <w:t>RandomForestClassifier</w:t>
      </w:r>
      <w:proofErr w:type="spellEnd"/>
      <w:r w:rsidRPr="00F714E0">
        <w:rPr>
          <w:rFonts w:ascii="Consolas" w:hAnsi="Consolas" w:cs="Times New Roman"/>
          <w:lang w:val="en-US"/>
        </w:rPr>
        <w:t>(</w:t>
      </w:r>
      <w:proofErr w:type="spellStart"/>
      <w:r w:rsidRPr="00F714E0">
        <w:rPr>
          <w:rFonts w:ascii="Consolas" w:hAnsi="Consolas" w:cs="Times New Roman"/>
          <w:lang w:val="en-US"/>
        </w:rPr>
        <w:t>random_state</w:t>
      </w:r>
      <w:proofErr w:type="spellEnd"/>
      <w:r w:rsidRPr="00F714E0">
        <w:rPr>
          <w:rFonts w:ascii="Consolas" w:hAnsi="Consolas" w:cs="Times New Roman"/>
          <w:lang w:val="en-US"/>
        </w:rPr>
        <w:t>=42),</w:t>
      </w:r>
      <w:r w:rsidRPr="00F714E0">
        <w:rPr>
          <w:rFonts w:ascii="Consolas" w:hAnsi="Consolas" w:cs="Times New Roman"/>
          <w:lang w:val="en-US"/>
        </w:rPr>
        <w:br/>
        <w:t xml:space="preserve">        "Decision Tree": </w:t>
      </w:r>
      <w:proofErr w:type="spellStart"/>
      <w:r w:rsidRPr="00F714E0">
        <w:rPr>
          <w:rFonts w:ascii="Consolas" w:hAnsi="Consolas" w:cs="Times New Roman"/>
          <w:lang w:val="en-US"/>
        </w:rPr>
        <w:t>DecisionTreeClassifier</w:t>
      </w:r>
      <w:proofErr w:type="spellEnd"/>
      <w:r w:rsidRPr="00F714E0">
        <w:rPr>
          <w:rFonts w:ascii="Consolas" w:hAnsi="Consolas" w:cs="Times New Roman"/>
          <w:lang w:val="en-US"/>
        </w:rPr>
        <w:t>(</w:t>
      </w:r>
      <w:proofErr w:type="spellStart"/>
      <w:r w:rsidRPr="00F714E0">
        <w:rPr>
          <w:rFonts w:ascii="Consolas" w:hAnsi="Consolas" w:cs="Times New Roman"/>
          <w:lang w:val="en-US"/>
        </w:rPr>
        <w:t>random_state</w:t>
      </w:r>
      <w:proofErr w:type="spellEnd"/>
      <w:r w:rsidRPr="00F714E0">
        <w:rPr>
          <w:rFonts w:ascii="Consolas" w:hAnsi="Consolas" w:cs="Times New Roman"/>
          <w:lang w:val="en-US"/>
        </w:rPr>
        <w:t>=42),</w:t>
      </w:r>
      <w:r w:rsidRPr="00F714E0">
        <w:rPr>
          <w:rFonts w:ascii="Consolas" w:hAnsi="Consolas" w:cs="Times New Roman"/>
          <w:lang w:val="en-US"/>
        </w:rPr>
        <w:br/>
        <w:t xml:space="preserve">        "SVM": SVC(probability=True, </w:t>
      </w:r>
      <w:proofErr w:type="spellStart"/>
      <w:r w:rsidRPr="00F714E0">
        <w:rPr>
          <w:rFonts w:ascii="Consolas" w:hAnsi="Consolas" w:cs="Times New Roman"/>
          <w:lang w:val="en-US"/>
        </w:rPr>
        <w:t>random_state</w:t>
      </w:r>
      <w:proofErr w:type="spellEnd"/>
      <w:r w:rsidRPr="00F714E0">
        <w:rPr>
          <w:rFonts w:ascii="Consolas" w:hAnsi="Consolas" w:cs="Times New Roman"/>
          <w:lang w:val="en-US"/>
        </w:rPr>
        <w:t>=42),</w:t>
      </w:r>
      <w:r w:rsidRPr="00F714E0">
        <w:rPr>
          <w:rFonts w:ascii="Consolas" w:hAnsi="Consolas" w:cs="Times New Roman"/>
          <w:lang w:val="en-US"/>
        </w:rPr>
        <w:br/>
        <w:t xml:space="preserve">        "Naive Bayes": </w:t>
      </w:r>
      <w:proofErr w:type="spellStart"/>
      <w:r w:rsidRPr="00F714E0">
        <w:rPr>
          <w:rFonts w:ascii="Consolas" w:hAnsi="Consolas" w:cs="Times New Roman"/>
          <w:lang w:val="en-US"/>
        </w:rPr>
        <w:t>GaussianNB</w:t>
      </w:r>
      <w:proofErr w:type="spellEnd"/>
      <w:r w:rsidRPr="00F714E0">
        <w:rPr>
          <w:rFonts w:ascii="Consolas" w:hAnsi="Consolas" w:cs="Times New Roman"/>
          <w:lang w:val="en-US"/>
        </w:rPr>
        <w:t>(),</w:t>
      </w:r>
      <w:r w:rsidRPr="00F714E0">
        <w:rPr>
          <w:rFonts w:ascii="Consolas" w:hAnsi="Consolas" w:cs="Times New Roman"/>
          <w:lang w:val="en-US"/>
        </w:rPr>
        <w:br/>
        <w:t xml:space="preserve">        "KNN": </w:t>
      </w:r>
      <w:proofErr w:type="spellStart"/>
      <w:r w:rsidRPr="00F714E0">
        <w:rPr>
          <w:rFonts w:ascii="Consolas" w:hAnsi="Consolas" w:cs="Times New Roman"/>
          <w:lang w:val="en-US"/>
        </w:rPr>
        <w:t>KNeighborsClassifier</w:t>
      </w:r>
      <w:proofErr w:type="spellEnd"/>
      <w:r w:rsidRPr="00F714E0">
        <w:rPr>
          <w:rFonts w:ascii="Consolas" w:hAnsi="Consolas" w:cs="Times New Roman"/>
          <w:lang w:val="en-US"/>
        </w:rPr>
        <w:t>()</w:t>
      </w:r>
      <w:r w:rsidRPr="00F714E0">
        <w:rPr>
          <w:rFonts w:ascii="Consolas" w:hAnsi="Consolas" w:cs="Times New Roman"/>
          <w:lang w:val="en-US"/>
        </w:rPr>
        <w:br/>
        <w:t xml:space="preserve">    }</w:t>
      </w:r>
      <w:r w:rsidRPr="00F714E0">
        <w:rPr>
          <w:rFonts w:ascii="Consolas" w:hAnsi="Consolas" w:cs="Times New Roman"/>
          <w:lang w:val="en-US"/>
        </w:rPr>
        <w:br/>
      </w:r>
      <w:r w:rsidRPr="00F714E0">
        <w:rPr>
          <w:rFonts w:ascii="Consolas" w:hAnsi="Consolas" w:cs="Times New Roman"/>
          <w:lang w:val="en-US"/>
        </w:rPr>
        <w:br/>
        <w:t xml:space="preserve">    results = []</w:t>
      </w:r>
    </w:p>
    <w:p w14:paraId="3A020BC1" w14:textId="7422E182" w:rsidR="00F714E0" w:rsidRPr="00F714E0" w:rsidRDefault="00F714E0" w:rsidP="00F714E0">
      <w:pPr>
        <w:rPr>
          <w:rFonts w:ascii="Consolas" w:hAnsi="Consolas" w:cs="Times New Roman"/>
          <w:lang w:val="en-US"/>
        </w:rPr>
      </w:pPr>
      <w:r w:rsidRPr="00F714E0">
        <w:rPr>
          <w:rFonts w:ascii="Consolas" w:hAnsi="Consolas" w:cs="Times New Roman"/>
          <w:b/>
          <w:lang w:val="en-US"/>
        </w:rPr>
        <w:t>for</w:t>
      </w:r>
      <w:r w:rsidRPr="00F714E0">
        <w:rPr>
          <w:rFonts w:ascii="Consolas" w:hAnsi="Consolas" w:cs="Times New Roman"/>
          <w:lang w:val="en-US"/>
        </w:rPr>
        <w:t xml:space="preserve"> name, model </w:t>
      </w:r>
      <w:r w:rsidRPr="00F714E0">
        <w:rPr>
          <w:rFonts w:ascii="Consolas" w:hAnsi="Consolas" w:cs="Times New Roman"/>
          <w:b/>
          <w:lang w:val="en-US"/>
        </w:rPr>
        <w:t>in</w:t>
      </w:r>
      <w:r w:rsidRPr="00F714E0">
        <w:rPr>
          <w:rFonts w:ascii="Consolas" w:hAnsi="Consolas" w:cs="Times New Roman"/>
          <w:lang w:val="en-US"/>
        </w:rPr>
        <w:t xml:space="preserve"> </w:t>
      </w:r>
      <w:proofErr w:type="spellStart"/>
      <w:r w:rsidRPr="00F714E0">
        <w:rPr>
          <w:rFonts w:ascii="Consolas" w:hAnsi="Consolas" w:cs="Times New Roman"/>
          <w:lang w:val="en-US"/>
        </w:rPr>
        <w:t>models.items</w:t>
      </w:r>
      <w:proofErr w:type="spellEnd"/>
      <w:r w:rsidRPr="00F714E0">
        <w:rPr>
          <w:rFonts w:ascii="Consolas" w:hAnsi="Consolas" w:cs="Times New Roman"/>
          <w:lang w:val="en-US"/>
        </w:rPr>
        <w:t>():</w:t>
      </w:r>
      <w:r w:rsidRPr="00F714E0">
        <w:rPr>
          <w:rFonts w:ascii="Consolas" w:hAnsi="Consolas" w:cs="Times New Roman"/>
          <w:lang w:val="en-US"/>
        </w:rPr>
        <w:br/>
        <w:t xml:space="preserve">        </w:t>
      </w:r>
      <w:proofErr w:type="spellStart"/>
      <w:r w:rsidRPr="00F714E0">
        <w:rPr>
          <w:rFonts w:ascii="Consolas" w:hAnsi="Consolas" w:cs="Times New Roman"/>
          <w:lang w:val="en-US"/>
        </w:rPr>
        <w:t>model.fit</w:t>
      </w:r>
      <w:proofErr w:type="spellEnd"/>
      <w:r w:rsidRPr="00F714E0">
        <w:rPr>
          <w:rFonts w:ascii="Consolas" w:hAnsi="Consolas" w:cs="Times New Roman"/>
          <w:lang w:val="en-US"/>
        </w:rPr>
        <w:t>(</w:t>
      </w:r>
      <w:proofErr w:type="spellStart"/>
      <w:r w:rsidRPr="00F714E0">
        <w:rPr>
          <w:rFonts w:ascii="Consolas" w:hAnsi="Consolas" w:cs="Times New Roman"/>
          <w:lang w:val="en-US"/>
        </w:rPr>
        <w:t>X_train</w:t>
      </w:r>
      <w:proofErr w:type="spellEnd"/>
      <w:r w:rsidRPr="00F714E0">
        <w:rPr>
          <w:rFonts w:ascii="Consolas" w:hAnsi="Consolas" w:cs="Times New Roman"/>
          <w:lang w:val="en-US"/>
        </w:rPr>
        <w:t xml:space="preserve">, </w:t>
      </w:r>
      <w:proofErr w:type="spellStart"/>
      <w:r w:rsidRPr="00F714E0">
        <w:rPr>
          <w:rFonts w:ascii="Consolas" w:hAnsi="Consolas" w:cs="Times New Roman"/>
          <w:lang w:val="en-US"/>
        </w:rPr>
        <w:t>y_train</w:t>
      </w:r>
      <w:proofErr w:type="spellEnd"/>
      <w:r w:rsidRPr="00F714E0">
        <w:rPr>
          <w:rFonts w:ascii="Consolas" w:hAnsi="Consolas" w:cs="Times New Roman"/>
          <w:lang w:val="en-US"/>
        </w:rPr>
        <w:t>)</w:t>
      </w:r>
      <w:r w:rsidRPr="00F714E0">
        <w:rPr>
          <w:rFonts w:ascii="Consolas" w:hAnsi="Consolas" w:cs="Times New Roman"/>
          <w:lang w:val="en-US"/>
        </w:rPr>
        <w:br/>
        <w:t xml:space="preserve">        </w:t>
      </w:r>
      <w:proofErr w:type="spellStart"/>
      <w:r w:rsidRPr="00F714E0">
        <w:rPr>
          <w:rFonts w:ascii="Consolas" w:hAnsi="Consolas" w:cs="Times New Roman"/>
          <w:lang w:val="en-US"/>
        </w:rPr>
        <w:t>y_pred</w:t>
      </w:r>
      <w:proofErr w:type="spellEnd"/>
      <w:r w:rsidRPr="00F714E0">
        <w:rPr>
          <w:rFonts w:ascii="Consolas" w:hAnsi="Consolas" w:cs="Times New Roman"/>
          <w:lang w:val="en-US"/>
        </w:rPr>
        <w:t xml:space="preserve"> = </w:t>
      </w:r>
      <w:proofErr w:type="spellStart"/>
      <w:r w:rsidRPr="00F714E0">
        <w:rPr>
          <w:rFonts w:ascii="Consolas" w:hAnsi="Consolas" w:cs="Times New Roman"/>
          <w:lang w:val="en-US"/>
        </w:rPr>
        <w:t>model.predict</w:t>
      </w:r>
      <w:proofErr w:type="spellEnd"/>
      <w:r w:rsidRPr="00F714E0">
        <w:rPr>
          <w:rFonts w:ascii="Consolas" w:hAnsi="Consolas" w:cs="Times New Roman"/>
          <w:lang w:val="en-US"/>
        </w:rPr>
        <w:t>(</w:t>
      </w:r>
      <w:proofErr w:type="spellStart"/>
      <w:r w:rsidRPr="00F714E0">
        <w:rPr>
          <w:rFonts w:ascii="Consolas" w:hAnsi="Consolas" w:cs="Times New Roman"/>
          <w:lang w:val="en-US"/>
        </w:rPr>
        <w:t>X_test</w:t>
      </w:r>
      <w:proofErr w:type="spellEnd"/>
      <w:r w:rsidRPr="00F714E0">
        <w:rPr>
          <w:rFonts w:ascii="Consolas" w:hAnsi="Consolas" w:cs="Times New Roman"/>
          <w:lang w:val="en-US"/>
        </w:rPr>
        <w:t>)</w:t>
      </w:r>
      <w:r w:rsidRPr="00F714E0">
        <w:rPr>
          <w:rFonts w:ascii="Consolas" w:hAnsi="Consolas" w:cs="Times New Roman"/>
          <w:lang w:val="en-US"/>
        </w:rPr>
        <w:br/>
        <w:t xml:space="preserve">        </w:t>
      </w:r>
      <w:proofErr w:type="spellStart"/>
      <w:r w:rsidRPr="00F714E0">
        <w:rPr>
          <w:rFonts w:ascii="Consolas" w:hAnsi="Consolas" w:cs="Times New Roman"/>
          <w:lang w:val="en-US"/>
        </w:rPr>
        <w:t>y_prob</w:t>
      </w:r>
      <w:proofErr w:type="spellEnd"/>
      <w:r w:rsidRPr="00F714E0">
        <w:rPr>
          <w:rFonts w:ascii="Consolas" w:hAnsi="Consolas" w:cs="Times New Roman"/>
          <w:lang w:val="en-US"/>
        </w:rPr>
        <w:t xml:space="preserve"> = </w:t>
      </w:r>
      <w:proofErr w:type="spellStart"/>
      <w:r w:rsidRPr="00F714E0">
        <w:rPr>
          <w:rFonts w:ascii="Consolas" w:hAnsi="Consolas" w:cs="Times New Roman"/>
          <w:lang w:val="en-US"/>
        </w:rPr>
        <w:t>model.predict_proba</w:t>
      </w:r>
      <w:proofErr w:type="spellEnd"/>
      <w:r w:rsidRPr="00F714E0">
        <w:rPr>
          <w:rFonts w:ascii="Consolas" w:hAnsi="Consolas" w:cs="Times New Roman"/>
          <w:lang w:val="en-US"/>
        </w:rPr>
        <w:t>(</w:t>
      </w:r>
      <w:proofErr w:type="spellStart"/>
      <w:r w:rsidRPr="00F714E0">
        <w:rPr>
          <w:rFonts w:ascii="Consolas" w:hAnsi="Consolas" w:cs="Times New Roman"/>
          <w:lang w:val="en-US"/>
        </w:rPr>
        <w:t>X_test</w:t>
      </w:r>
      <w:proofErr w:type="spellEnd"/>
      <w:r w:rsidRPr="00F714E0">
        <w:rPr>
          <w:rFonts w:ascii="Consolas" w:hAnsi="Consolas" w:cs="Times New Roman"/>
          <w:lang w:val="en-US"/>
        </w:rPr>
        <w:t>)[:, 1]</w:t>
      </w:r>
      <w:r w:rsidRPr="00F714E0">
        <w:rPr>
          <w:rFonts w:ascii="Consolas" w:hAnsi="Consolas" w:cs="Times New Roman"/>
          <w:lang w:val="en-US"/>
        </w:rPr>
        <w:br/>
      </w:r>
      <w:r w:rsidRPr="00F714E0">
        <w:rPr>
          <w:rFonts w:ascii="Consolas" w:hAnsi="Consolas" w:cs="Times New Roman"/>
          <w:lang w:val="en-US"/>
        </w:rPr>
        <w:br/>
        <w:t xml:space="preserve">        </w:t>
      </w:r>
      <w:proofErr w:type="spellStart"/>
      <w:r w:rsidRPr="00F714E0">
        <w:rPr>
          <w:rFonts w:ascii="Consolas" w:hAnsi="Consolas" w:cs="Times New Roman"/>
          <w:lang w:val="en-US"/>
        </w:rPr>
        <w:t>results.append</w:t>
      </w:r>
      <w:proofErr w:type="spellEnd"/>
      <w:r w:rsidRPr="00F714E0">
        <w:rPr>
          <w:rFonts w:ascii="Consolas" w:hAnsi="Consolas" w:cs="Times New Roman"/>
          <w:lang w:val="en-US"/>
        </w:rPr>
        <w:t>({</w:t>
      </w:r>
      <w:r w:rsidRPr="00F714E0">
        <w:rPr>
          <w:rFonts w:ascii="Consolas" w:hAnsi="Consolas" w:cs="Times New Roman"/>
          <w:lang w:val="en-US"/>
        </w:rPr>
        <w:br/>
        <w:t xml:space="preserve">            "Method": </w:t>
      </w:r>
      <w:proofErr w:type="spellStart"/>
      <w:r w:rsidRPr="00F714E0">
        <w:rPr>
          <w:rFonts w:ascii="Consolas" w:hAnsi="Consolas" w:cs="Times New Roman"/>
          <w:lang w:val="en-US"/>
        </w:rPr>
        <w:t>method_name</w:t>
      </w:r>
      <w:proofErr w:type="spellEnd"/>
      <w:r w:rsidRPr="00F714E0">
        <w:rPr>
          <w:rFonts w:ascii="Consolas" w:hAnsi="Consolas" w:cs="Times New Roman"/>
          <w:lang w:val="en-US"/>
        </w:rPr>
        <w:t>,</w:t>
      </w:r>
      <w:r w:rsidRPr="00F714E0">
        <w:rPr>
          <w:rFonts w:ascii="Consolas" w:hAnsi="Consolas" w:cs="Times New Roman"/>
          <w:lang w:val="en-US"/>
        </w:rPr>
        <w:br/>
        <w:t xml:space="preserve">            "Model": name,</w:t>
      </w:r>
      <w:r w:rsidRPr="00F714E0">
        <w:rPr>
          <w:rFonts w:ascii="Consolas" w:hAnsi="Consolas" w:cs="Times New Roman"/>
          <w:lang w:val="en-US"/>
        </w:rPr>
        <w:br/>
        <w:t xml:space="preserve">            "Accuracy": </w:t>
      </w:r>
      <w:proofErr w:type="spellStart"/>
      <w:r w:rsidRPr="00F714E0">
        <w:rPr>
          <w:rFonts w:ascii="Consolas" w:hAnsi="Consolas" w:cs="Times New Roman"/>
          <w:lang w:val="en-US"/>
        </w:rPr>
        <w:t>accuracy_score</w:t>
      </w:r>
      <w:proofErr w:type="spellEnd"/>
      <w:r w:rsidRPr="00F714E0">
        <w:rPr>
          <w:rFonts w:ascii="Consolas" w:hAnsi="Consolas" w:cs="Times New Roman"/>
          <w:lang w:val="en-US"/>
        </w:rPr>
        <w:t>(</w:t>
      </w:r>
      <w:proofErr w:type="spellStart"/>
      <w:r w:rsidRPr="00F714E0">
        <w:rPr>
          <w:rFonts w:ascii="Consolas" w:hAnsi="Consolas" w:cs="Times New Roman"/>
          <w:lang w:val="en-US"/>
        </w:rPr>
        <w:t>y_test</w:t>
      </w:r>
      <w:proofErr w:type="spellEnd"/>
      <w:r w:rsidRPr="00F714E0">
        <w:rPr>
          <w:rFonts w:ascii="Consolas" w:hAnsi="Consolas" w:cs="Times New Roman"/>
          <w:lang w:val="en-US"/>
        </w:rPr>
        <w:t xml:space="preserve">, </w:t>
      </w:r>
      <w:proofErr w:type="spellStart"/>
      <w:r w:rsidRPr="00F714E0">
        <w:rPr>
          <w:rFonts w:ascii="Consolas" w:hAnsi="Consolas" w:cs="Times New Roman"/>
          <w:lang w:val="en-US"/>
        </w:rPr>
        <w:t>y_pred</w:t>
      </w:r>
      <w:proofErr w:type="spellEnd"/>
      <w:r w:rsidRPr="00F714E0">
        <w:rPr>
          <w:rFonts w:ascii="Consolas" w:hAnsi="Consolas" w:cs="Times New Roman"/>
          <w:lang w:val="en-US"/>
        </w:rPr>
        <w:t>),</w:t>
      </w:r>
      <w:r w:rsidRPr="00F714E0">
        <w:rPr>
          <w:rFonts w:ascii="Consolas" w:hAnsi="Consolas" w:cs="Times New Roman"/>
          <w:lang w:val="en-US"/>
        </w:rPr>
        <w:br/>
        <w:t xml:space="preserve">            "Precision": </w:t>
      </w:r>
      <w:proofErr w:type="spellStart"/>
      <w:r w:rsidRPr="00F714E0">
        <w:rPr>
          <w:rFonts w:ascii="Consolas" w:hAnsi="Consolas" w:cs="Times New Roman"/>
          <w:lang w:val="en-US"/>
        </w:rPr>
        <w:t>precision_score</w:t>
      </w:r>
      <w:proofErr w:type="spellEnd"/>
      <w:r w:rsidRPr="00F714E0">
        <w:rPr>
          <w:rFonts w:ascii="Consolas" w:hAnsi="Consolas" w:cs="Times New Roman"/>
          <w:lang w:val="en-US"/>
        </w:rPr>
        <w:t>(</w:t>
      </w:r>
      <w:proofErr w:type="spellStart"/>
      <w:r w:rsidRPr="00F714E0">
        <w:rPr>
          <w:rFonts w:ascii="Consolas" w:hAnsi="Consolas" w:cs="Times New Roman"/>
          <w:lang w:val="en-US"/>
        </w:rPr>
        <w:t>y_test</w:t>
      </w:r>
      <w:proofErr w:type="spellEnd"/>
      <w:r w:rsidRPr="00F714E0">
        <w:rPr>
          <w:rFonts w:ascii="Consolas" w:hAnsi="Consolas" w:cs="Times New Roman"/>
          <w:lang w:val="en-US"/>
        </w:rPr>
        <w:t xml:space="preserve">, </w:t>
      </w:r>
      <w:proofErr w:type="spellStart"/>
      <w:r w:rsidRPr="00F714E0">
        <w:rPr>
          <w:rFonts w:ascii="Consolas" w:hAnsi="Consolas" w:cs="Times New Roman"/>
          <w:lang w:val="en-US"/>
        </w:rPr>
        <w:t>y_pred</w:t>
      </w:r>
      <w:proofErr w:type="spellEnd"/>
      <w:r w:rsidRPr="00F714E0">
        <w:rPr>
          <w:rFonts w:ascii="Consolas" w:hAnsi="Consolas" w:cs="Times New Roman"/>
          <w:lang w:val="en-US"/>
        </w:rPr>
        <w:t>),</w:t>
      </w:r>
      <w:r w:rsidRPr="00F714E0">
        <w:rPr>
          <w:rFonts w:ascii="Consolas" w:hAnsi="Consolas" w:cs="Times New Roman"/>
          <w:lang w:val="en-US"/>
        </w:rPr>
        <w:br/>
        <w:t xml:space="preserve">            "F1 Score": f1_score(</w:t>
      </w:r>
      <w:proofErr w:type="spellStart"/>
      <w:r w:rsidRPr="00F714E0">
        <w:rPr>
          <w:rFonts w:ascii="Consolas" w:hAnsi="Consolas" w:cs="Times New Roman"/>
          <w:lang w:val="en-US"/>
        </w:rPr>
        <w:t>y_test</w:t>
      </w:r>
      <w:proofErr w:type="spellEnd"/>
      <w:r w:rsidRPr="00F714E0">
        <w:rPr>
          <w:rFonts w:ascii="Consolas" w:hAnsi="Consolas" w:cs="Times New Roman"/>
          <w:lang w:val="en-US"/>
        </w:rPr>
        <w:t xml:space="preserve">, </w:t>
      </w:r>
      <w:proofErr w:type="spellStart"/>
      <w:r w:rsidRPr="00F714E0">
        <w:rPr>
          <w:rFonts w:ascii="Consolas" w:hAnsi="Consolas" w:cs="Times New Roman"/>
          <w:lang w:val="en-US"/>
        </w:rPr>
        <w:t>y_pred</w:t>
      </w:r>
      <w:proofErr w:type="spellEnd"/>
      <w:r w:rsidRPr="00F714E0">
        <w:rPr>
          <w:rFonts w:ascii="Consolas" w:hAnsi="Consolas" w:cs="Times New Roman"/>
          <w:lang w:val="en-US"/>
        </w:rPr>
        <w:t>),</w:t>
      </w:r>
      <w:r w:rsidRPr="00F714E0">
        <w:rPr>
          <w:rFonts w:ascii="Consolas" w:hAnsi="Consolas" w:cs="Times New Roman"/>
          <w:lang w:val="en-US"/>
        </w:rPr>
        <w:br/>
        <w:t xml:space="preserve">            "ROC-AUC": </w:t>
      </w:r>
      <w:proofErr w:type="spellStart"/>
      <w:r w:rsidRPr="00F714E0">
        <w:rPr>
          <w:rFonts w:ascii="Consolas" w:hAnsi="Consolas" w:cs="Times New Roman"/>
          <w:lang w:val="en-US"/>
        </w:rPr>
        <w:t>roc_auc_score</w:t>
      </w:r>
      <w:proofErr w:type="spellEnd"/>
      <w:r w:rsidRPr="00F714E0">
        <w:rPr>
          <w:rFonts w:ascii="Consolas" w:hAnsi="Consolas" w:cs="Times New Roman"/>
          <w:lang w:val="en-US"/>
        </w:rPr>
        <w:t>(</w:t>
      </w:r>
      <w:proofErr w:type="spellStart"/>
      <w:r w:rsidRPr="00F714E0">
        <w:rPr>
          <w:rFonts w:ascii="Consolas" w:hAnsi="Consolas" w:cs="Times New Roman"/>
          <w:lang w:val="en-US"/>
        </w:rPr>
        <w:t>y_test</w:t>
      </w:r>
      <w:proofErr w:type="spellEnd"/>
      <w:r w:rsidRPr="00F714E0">
        <w:rPr>
          <w:rFonts w:ascii="Consolas" w:hAnsi="Consolas" w:cs="Times New Roman"/>
          <w:lang w:val="en-US"/>
        </w:rPr>
        <w:t xml:space="preserve">, </w:t>
      </w:r>
      <w:proofErr w:type="spellStart"/>
      <w:r w:rsidRPr="00F714E0">
        <w:rPr>
          <w:rFonts w:ascii="Consolas" w:hAnsi="Consolas" w:cs="Times New Roman"/>
          <w:lang w:val="en-US"/>
        </w:rPr>
        <w:t>y_prob</w:t>
      </w:r>
      <w:proofErr w:type="spellEnd"/>
      <w:r w:rsidRPr="00F714E0">
        <w:rPr>
          <w:rFonts w:ascii="Consolas" w:hAnsi="Consolas" w:cs="Times New Roman"/>
          <w:lang w:val="en-US"/>
        </w:rPr>
        <w:t>)</w:t>
      </w:r>
      <w:r w:rsidRPr="00F714E0">
        <w:rPr>
          <w:rFonts w:ascii="Consolas" w:hAnsi="Consolas" w:cs="Times New Roman"/>
          <w:lang w:val="en-US"/>
        </w:rPr>
        <w:br/>
        <w:t xml:space="preserve">        })</w:t>
      </w:r>
      <w:r w:rsidRPr="00F714E0">
        <w:rPr>
          <w:rFonts w:ascii="Consolas" w:hAnsi="Consolas" w:cs="Times New Roman"/>
          <w:lang w:val="en-US"/>
        </w:rPr>
        <w:br/>
      </w:r>
      <w:r w:rsidRPr="00F714E0">
        <w:rPr>
          <w:rFonts w:ascii="Consolas" w:hAnsi="Consolas" w:cs="Times New Roman"/>
          <w:lang w:val="en-US"/>
        </w:rPr>
        <w:br/>
        <w:t xml:space="preserve">    </w:t>
      </w:r>
      <w:r w:rsidRPr="00F714E0">
        <w:rPr>
          <w:rFonts w:ascii="Consolas" w:hAnsi="Consolas" w:cs="Times New Roman"/>
          <w:b/>
          <w:lang w:val="en-US"/>
        </w:rPr>
        <w:t>return</w:t>
      </w:r>
      <w:r w:rsidRPr="00F714E0">
        <w:rPr>
          <w:rFonts w:ascii="Consolas" w:hAnsi="Consolas" w:cs="Times New Roman"/>
          <w:lang w:val="en-US"/>
        </w:rPr>
        <w:t xml:space="preserve"> </w:t>
      </w:r>
      <w:proofErr w:type="spellStart"/>
      <w:r w:rsidRPr="00F714E0">
        <w:rPr>
          <w:rFonts w:ascii="Consolas" w:hAnsi="Consolas" w:cs="Times New Roman"/>
          <w:lang w:val="en-US"/>
        </w:rPr>
        <w:t>pd.DataFrame</w:t>
      </w:r>
      <w:proofErr w:type="spellEnd"/>
      <w:r w:rsidRPr="00F714E0">
        <w:rPr>
          <w:rFonts w:ascii="Consolas" w:hAnsi="Consolas" w:cs="Times New Roman"/>
          <w:lang w:val="en-US"/>
        </w:rPr>
        <w:t>(results)</w:t>
      </w:r>
      <w:bookmarkEnd w:id="78"/>
    </w:p>
    <w:p w14:paraId="7B89C4B9" w14:textId="77777777" w:rsidR="00F714E0" w:rsidRDefault="00F714E0" w:rsidP="00F714E0">
      <w:pPr>
        <w:rPr>
          <w:rFonts w:ascii="Consolas" w:hAnsi="Consolas" w:cs="Times New Roman"/>
          <w:lang w:val="en-US"/>
        </w:rPr>
      </w:pPr>
      <w:bookmarkStart w:id="79" w:name="bc61efb7"/>
      <w:proofErr w:type="spellStart"/>
      <w:r w:rsidRPr="00F714E0">
        <w:rPr>
          <w:rFonts w:ascii="Consolas" w:hAnsi="Consolas" w:cs="Times New Roman"/>
          <w:lang w:val="en-US"/>
        </w:rPr>
        <w:lastRenderedPageBreak/>
        <w:t>results_sfs</w:t>
      </w:r>
      <w:proofErr w:type="spellEnd"/>
      <w:r w:rsidRPr="00F714E0">
        <w:rPr>
          <w:rFonts w:ascii="Consolas" w:hAnsi="Consolas" w:cs="Times New Roman"/>
          <w:lang w:val="en-US"/>
        </w:rPr>
        <w:t xml:space="preserve"> = </w:t>
      </w:r>
      <w:proofErr w:type="spellStart"/>
      <w:r w:rsidRPr="00F714E0">
        <w:rPr>
          <w:rFonts w:ascii="Consolas" w:hAnsi="Consolas" w:cs="Times New Roman"/>
          <w:lang w:val="en-US"/>
        </w:rPr>
        <w:t>evaluate_models</w:t>
      </w:r>
      <w:proofErr w:type="spellEnd"/>
      <w:r w:rsidRPr="00F714E0">
        <w:rPr>
          <w:rFonts w:ascii="Consolas" w:hAnsi="Consolas" w:cs="Times New Roman"/>
          <w:lang w:val="en-US"/>
        </w:rPr>
        <w:t>(</w:t>
      </w:r>
      <w:proofErr w:type="spellStart"/>
      <w:r w:rsidRPr="00F714E0">
        <w:rPr>
          <w:rFonts w:ascii="Consolas" w:hAnsi="Consolas" w:cs="Times New Roman"/>
          <w:lang w:val="en-US"/>
        </w:rPr>
        <w:t>X_train_sfs</w:t>
      </w:r>
      <w:proofErr w:type="spellEnd"/>
      <w:r w:rsidRPr="00F714E0">
        <w:rPr>
          <w:rFonts w:ascii="Consolas" w:hAnsi="Consolas" w:cs="Times New Roman"/>
          <w:lang w:val="en-US"/>
        </w:rPr>
        <w:t xml:space="preserve">, </w:t>
      </w:r>
      <w:proofErr w:type="spellStart"/>
      <w:r w:rsidRPr="00F714E0">
        <w:rPr>
          <w:rFonts w:ascii="Consolas" w:hAnsi="Consolas" w:cs="Times New Roman"/>
          <w:lang w:val="en-US"/>
        </w:rPr>
        <w:t>X_test_sfs</w:t>
      </w:r>
      <w:proofErr w:type="spellEnd"/>
      <w:r w:rsidRPr="00F714E0">
        <w:rPr>
          <w:rFonts w:ascii="Consolas" w:hAnsi="Consolas" w:cs="Times New Roman"/>
          <w:lang w:val="en-US"/>
        </w:rPr>
        <w:t xml:space="preserve">, </w:t>
      </w:r>
      <w:proofErr w:type="spellStart"/>
      <w:r w:rsidRPr="00F714E0">
        <w:rPr>
          <w:rFonts w:ascii="Consolas" w:hAnsi="Consolas" w:cs="Times New Roman"/>
          <w:lang w:val="en-US"/>
        </w:rPr>
        <w:t>y_train</w:t>
      </w:r>
      <w:proofErr w:type="spellEnd"/>
      <w:r w:rsidRPr="00F714E0">
        <w:rPr>
          <w:rFonts w:ascii="Consolas" w:hAnsi="Consolas" w:cs="Times New Roman"/>
          <w:lang w:val="en-US"/>
        </w:rPr>
        <w:t xml:space="preserve">, </w:t>
      </w:r>
      <w:proofErr w:type="spellStart"/>
      <w:r w:rsidRPr="00F714E0">
        <w:rPr>
          <w:rFonts w:ascii="Consolas" w:hAnsi="Consolas" w:cs="Times New Roman"/>
          <w:lang w:val="en-US"/>
        </w:rPr>
        <w:t>y_test</w:t>
      </w:r>
      <w:proofErr w:type="spellEnd"/>
      <w:r w:rsidRPr="00F714E0">
        <w:rPr>
          <w:rFonts w:ascii="Consolas" w:hAnsi="Consolas" w:cs="Times New Roman"/>
          <w:lang w:val="en-US"/>
        </w:rPr>
        <w:t>, "SFS")</w:t>
      </w:r>
      <w:r w:rsidRPr="00F714E0">
        <w:rPr>
          <w:rFonts w:ascii="Consolas" w:hAnsi="Consolas" w:cs="Times New Roman"/>
          <w:lang w:val="en-US"/>
        </w:rPr>
        <w:br/>
      </w:r>
      <w:proofErr w:type="spellStart"/>
      <w:r w:rsidRPr="00F714E0">
        <w:rPr>
          <w:rFonts w:ascii="Consolas" w:hAnsi="Consolas" w:cs="Times New Roman"/>
          <w:lang w:val="en-US"/>
        </w:rPr>
        <w:t>results_sbs</w:t>
      </w:r>
      <w:proofErr w:type="spellEnd"/>
      <w:r w:rsidRPr="00F714E0">
        <w:rPr>
          <w:rFonts w:ascii="Consolas" w:hAnsi="Consolas" w:cs="Times New Roman"/>
          <w:lang w:val="en-US"/>
        </w:rPr>
        <w:t xml:space="preserve"> = </w:t>
      </w:r>
      <w:proofErr w:type="spellStart"/>
      <w:r w:rsidRPr="00F714E0">
        <w:rPr>
          <w:rFonts w:ascii="Consolas" w:hAnsi="Consolas" w:cs="Times New Roman"/>
          <w:lang w:val="en-US"/>
        </w:rPr>
        <w:t>evaluate_models</w:t>
      </w:r>
      <w:proofErr w:type="spellEnd"/>
      <w:r w:rsidRPr="00F714E0">
        <w:rPr>
          <w:rFonts w:ascii="Consolas" w:hAnsi="Consolas" w:cs="Times New Roman"/>
          <w:lang w:val="en-US"/>
        </w:rPr>
        <w:t>(</w:t>
      </w:r>
      <w:proofErr w:type="spellStart"/>
      <w:r w:rsidRPr="00F714E0">
        <w:rPr>
          <w:rFonts w:ascii="Consolas" w:hAnsi="Consolas" w:cs="Times New Roman"/>
          <w:lang w:val="en-US"/>
        </w:rPr>
        <w:t>X_train_sbs</w:t>
      </w:r>
      <w:proofErr w:type="spellEnd"/>
      <w:r w:rsidRPr="00F714E0">
        <w:rPr>
          <w:rFonts w:ascii="Consolas" w:hAnsi="Consolas" w:cs="Times New Roman"/>
          <w:lang w:val="en-US"/>
        </w:rPr>
        <w:t xml:space="preserve">, </w:t>
      </w:r>
      <w:proofErr w:type="spellStart"/>
      <w:r w:rsidRPr="00F714E0">
        <w:rPr>
          <w:rFonts w:ascii="Consolas" w:hAnsi="Consolas" w:cs="Times New Roman"/>
          <w:lang w:val="en-US"/>
        </w:rPr>
        <w:t>X_test_sbs</w:t>
      </w:r>
      <w:proofErr w:type="spellEnd"/>
      <w:r w:rsidRPr="00F714E0">
        <w:rPr>
          <w:rFonts w:ascii="Consolas" w:hAnsi="Consolas" w:cs="Times New Roman"/>
          <w:lang w:val="en-US"/>
        </w:rPr>
        <w:t xml:space="preserve">, </w:t>
      </w:r>
      <w:proofErr w:type="spellStart"/>
      <w:r w:rsidRPr="00F714E0">
        <w:rPr>
          <w:rFonts w:ascii="Consolas" w:hAnsi="Consolas" w:cs="Times New Roman"/>
          <w:lang w:val="en-US"/>
        </w:rPr>
        <w:t>y_train</w:t>
      </w:r>
      <w:proofErr w:type="spellEnd"/>
      <w:r w:rsidRPr="00F714E0">
        <w:rPr>
          <w:rFonts w:ascii="Consolas" w:hAnsi="Consolas" w:cs="Times New Roman"/>
          <w:lang w:val="en-US"/>
        </w:rPr>
        <w:t xml:space="preserve">, </w:t>
      </w:r>
      <w:proofErr w:type="spellStart"/>
      <w:r w:rsidRPr="00F714E0">
        <w:rPr>
          <w:rFonts w:ascii="Consolas" w:hAnsi="Consolas" w:cs="Times New Roman"/>
          <w:lang w:val="en-US"/>
        </w:rPr>
        <w:t>y_test</w:t>
      </w:r>
      <w:proofErr w:type="spellEnd"/>
      <w:r w:rsidRPr="00F714E0">
        <w:rPr>
          <w:rFonts w:ascii="Consolas" w:hAnsi="Consolas" w:cs="Times New Roman"/>
          <w:lang w:val="en-US"/>
        </w:rPr>
        <w:t>, "SBS")</w:t>
      </w:r>
      <w:r w:rsidRPr="00F714E0">
        <w:rPr>
          <w:rFonts w:ascii="Consolas" w:hAnsi="Consolas" w:cs="Times New Roman"/>
          <w:lang w:val="en-US"/>
        </w:rPr>
        <w:br/>
      </w:r>
      <w:proofErr w:type="spellStart"/>
      <w:r w:rsidRPr="00F714E0">
        <w:rPr>
          <w:rFonts w:ascii="Consolas" w:hAnsi="Consolas" w:cs="Times New Roman"/>
          <w:lang w:val="en-US"/>
        </w:rPr>
        <w:t>results_sffs</w:t>
      </w:r>
      <w:proofErr w:type="spellEnd"/>
      <w:r w:rsidRPr="00F714E0">
        <w:rPr>
          <w:rFonts w:ascii="Consolas" w:hAnsi="Consolas" w:cs="Times New Roman"/>
          <w:lang w:val="en-US"/>
        </w:rPr>
        <w:t xml:space="preserve"> = </w:t>
      </w:r>
      <w:proofErr w:type="spellStart"/>
      <w:r w:rsidRPr="00F714E0">
        <w:rPr>
          <w:rFonts w:ascii="Consolas" w:hAnsi="Consolas" w:cs="Times New Roman"/>
          <w:lang w:val="en-US"/>
        </w:rPr>
        <w:t>evaluate_models</w:t>
      </w:r>
      <w:proofErr w:type="spellEnd"/>
      <w:r w:rsidRPr="00F714E0">
        <w:rPr>
          <w:rFonts w:ascii="Consolas" w:hAnsi="Consolas" w:cs="Times New Roman"/>
          <w:lang w:val="en-US"/>
        </w:rPr>
        <w:t>(</w:t>
      </w:r>
      <w:proofErr w:type="spellStart"/>
      <w:r w:rsidRPr="00F714E0">
        <w:rPr>
          <w:rFonts w:ascii="Consolas" w:hAnsi="Consolas" w:cs="Times New Roman"/>
          <w:lang w:val="en-US"/>
        </w:rPr>
        <w:t>X_train_sffs</w:t>
      </w:r>
      <w:proofErr w:type="spellEnd"/>
      <w:r w:rsidRPr="00F714E0">
        <w:rPr>
          <w:rFonts w:ascii="Consolas" w:hAnsi="Consolas" w:cs="Times New Roman"/>
          <w:lang w:val="en-US"/>
        </w:rPr>
        <w:t xml:space="preserve">, </w:t>
      </w:r>
      <w:proofErr w:type="spellStart"/>
      <w:r w:rsidRPr="00F714E0">
        <w:rPr>
          <w:rFonts w:ascii="Consolas" w:hAnsi="Consolas" w:cs="Times New Roman"/>
          <w:lang w:val="en-US"/>
        </w:rPr>
        <w:t>X_test_sffs</w:t>
      </w:r>
      <w:proofErr w:type="spellEnd"/>
      <w:r w:rsidRPr="00F714E0">
        <w:rPr>
          <w:rFonts w:ascii="Consolas" w:hAnsi="Consolas" w:cs="Times New Roman"/>
          <w:lang w:val="en-US"/>
        </w:rPr>
        <w:t xml:space="preserve">, </w:t>
      </w:r>
      <w:proofErr w:type="spellStart"/>
      <w:r w:rsidRPr="00F714E0">
        <w:rPr>
          <w:rFonts w:ascii="Consolas" w:hAnsi="Consolas" w:cs="Times New Roman"/>
          <w:lang w:val="en-US"/>
        </w:rPr>
        <w:t>y_train</w:t>
      </w:r>
      <w:proofErr w:type="spellEnd"/>
      <w:r w:rsidRPr="00F714E0">
        <w:rPr>
          <w:rFonts w:ascii="Consolas" w:hAnsi="Consolas" w:cs="Times New Roman"/>
          <w:lang w:val="en-US"/>
        </w:rPr>
        <w:t xml:space="preserve">, </w:t>
      </w:r>
      <w:proofErr w:type="spellStart"/>
      <w:r w:rsidRPr="00F714E0">
        <w:rPr>
          <w:rFonts w:ascii="Consolas" w:hAnsi="Consolas" w:cs="Times New Roman"/>
          <w:lang w:val="en-US"/>
        </w:rPr>
        <w:t>y_test</w:t>
      </w:r>
      <w:proofErr w:type="spellEnd"/>
      <w:r w:rsidRPr="00F714E0">
        <w:rPr>
          <w:rFonts w:ascii="Consolas" w:hAnsi="Consolas" w:cs="Times New Roman"/>
          <w:lang w:val="en-US"/>
        </w:rPr>
        <w:t>, "SFFS")</w:t>
      </w:r>
      <w:r w:rsidRPr="00F714E0">
        <w:rPr>
          <w:rFonts w:ascii="Consolas" w:hAnsi="Consolas" w:cs="Times New Roman"/>
          <w:lang w:val="en-US"/>
        </w:rPr>
        <w:br/>
      </w:r>
      <w:proofErr w:type="spellStart"/>
      <w:r w:rsidRPr="00F714E0">
        <w:rPr>
          <w:rFonts w:ascii="Consolas" w:hAnsi="Consolas" w:cs="Times New Roman"/>
          <w:lang w:val="en-US"/>
        </w:rPr>
        <w:t>results_sfbs</w:t>
      </w:r>
      <w:proofErr w:type="spellEnd"/>
      <w:r w:rsidRPr="00F714E0">
        <w:rPr>
          <w:rFonts w:ascii="Consolas" w:hAnsi="Consolas" w:cs="Times New Roman"/>
          <w:lang w:val="en-US"/>
        </w:rPr>
        <w:t xml:space="preserve"> = </w:t>
      </w:r>
      <w:proofErr w:type="spellStart"/>
      <w:r w:rsidRPr="00F714E0">
        <w:rPr>
          <w:rFonts w:ascii="Consolas" w:hAnsi="Consolas" w:cs="Times New Roman"/>
          <w:lang w:val="en-US"/>
        </w:rPr>
        <w:t>evaluate_models</w:t>
      </w:r>
      <w:proofErr w:type="spellEnd"/>
      <w:r w:rsidRPr="00F714E0">
        <w:rPr>
          <w:rFonts w:ascii="Consolas" w:hAnsi="Consolas" w:cs="Times New Roman"/>
          <w:lang w:val="en-US"/>
        </w:rPr>
        <w:t>(</w:t>
      </w:r>
      <w:proofErr w:type="spellStart"/>
      <w:r w:rsidRPr="00F714E0">
        <w:rPr>
          <w:rFonts w:ascii="Consolas" w:hAnsi="Consolas" w:cs="Times New Roman"/>
          <w:lang w:val="en-US"/>
        </w:rPr>
        <w:t>X_train_sfbs</w:t>
      </w:r>
      <w:proofErr w:type="spellEnd"/>
      <w:r w:rsidRPr="00F714E0">
        <w:rPr>
          <w:rFonts w:ascii="Consolas" w:hAnsi="Consolas" w:cs="Times New Roman"/>
          <w:lang w:val="en-US"/>
        </w:rPr>
        <w:t xml:space="preserve">, </w:t>
      </w:r>
      <w:proofErr w:type="spellStart"/>
      <w:r w:rsidRPr="00F714E0">
        <w:rPr>
          <w:rFonts w:ascii="Consolas" w:hAnsi="Consolas" w:cs="Times New Roman"/>
          <w:lang w:val="en-US"/>
        </w:rPr>
        <w:t>X_test_sfbs</w:t>
      </w:r>
      <w:proofErr w:type="spellEnd"/>
      <w:r w:rsidRPr="00F714E0">
        <w:rPr>
          <w:rFonts w:ascii="Consolas" w:hAnsi="Consolas" w:cs="Times New Roman"/>
          <w:lang w:val="en-US"/>
        </w:rPr>
        <w:t xml:space="preserve">, </w:t>
      </w:r>
      <w:proofErr w:type="spellStart"/>
      <w:r w:rsidRPr="00F714E0">
        <w:rPr>
          <w:rFonts w:ascii="Consolas" w:hAnsi="Consolas" w:cs="Times New Roman"/>
          <w:lang w:val="en-US"/>
        </w:rPr>
        <w:t>y_train</w:t>
      </w:r>
      <w:proofErr w:type="spellEnd"/>
      <w:r w:rsidRPr="00F714E0">
        <w:rPr>
          <w:rFonts w:ascii="Consolas" w:hAnsi="Consolas" w:cs="Times New Roman"/>
          <w:lang w:val="en-US"/>
        </w:rPr>
        <w:t xml:space="preserve">, </w:t>
      </w:r>
      <w:proofErr w:type="spellStart"/>
      <w:r w:rsidRPr="00F714E0">
        <w:rPr>
          <w:rFonts w:ascii="Consolas" w:hAnsi="Consolas" w:cs="Times New Roman"/>
          <w:lang w:val="en-US"/>
        </w:rPr>
        <w:t>y_test</w:t>
      </w:r>
      <w:proofErr w:type="spellEnd"/>
      <w:r w:rsidRPr="00F714E0">
        <w:rPr>
          <w:rFonts w:ascii="Consolas" w:hAnsi="Consolas" w:cs="Times New Roman"/>
          <w:lang w:val="en-US"/>
        </w:rPr>
        <w:t>, "SFBS")</w:t>
      </w:r>
      <w:r w:rsidRPr="00F714E0">
        <w:rPr>
          <w:rFonts w:ascii="Consolas" w:hAnsi="Consolas" w:cs="Times New Roman"/>
          <w:lang w:val="en-US"/>
        </w:rPr>
        <w:br/>
      </w:r>
      <w:r w:rsidRPr="00F714E0">
        <w:rPr>
          <w:rFonts w:ascii="Consolas" w:hAnsi="Consolas" w:cs="Times New Roman"/>
          <w:lang w:val="en-US"/>
        </w:rPr>
        <w:br/>
      </w:r>
      <w:proofErr w:type="spellStart"/>
      <w:r w:rsidRPr="00F714E0">
        <w:rPr>
          <w:rFonts w:ascii="Consolas" w:hAnsi="Consolas" w:cs="Times New Roman"/>
          <w:lang w:val="en-US"/>
        </w:rPr>
        <w:t>wrapper_results</w:t>
      </w:r>
      <w:proofErr w:type="spellEnd"/>
      <w:r w:rsidRPr="00F714E0">
        <w:rPr>
          <w:rFonts w:ascii="Consolas" w:hAnsi="Consolas" w:cs="Times New Roman"/>
          <w:lang w:val="en-US"/>
        </w:rPr>
        <w:t xml:space="preserve"> = </w:t>
      </w:r>
      <w:proofErr w:type="spellStart"/>
      <w:r w:rsidRPr="00F714E0">
        <w:rPr>
          <w:rFonts w:ascii="Consolas" w:hAnsi="Consolas" w:cs="Times New Roman"/>
          <w:lang w:val="en-US"/>
        </w:rPr>
        <w:t>pd.concat</w:t>
      </w:r>
      <w:proofErr w:type="spellEnd"/>
      <w:r w:rsidRPr="00F714E0">
        <w:rPr>
          <w:rFonts w:ascii="Consolas" w:hAnsi="Consolas" w:cs="Times New Roman"/>
          <w:lang w:val="en-US"/>
        </w:rPr>
        <w:t>([</w:t>
      </w:r>
      <w:r w:rsidRPr="00F714E0">
        <w:rPr>
          <w:rFonts w:ascii="Consolas" w:hAnsi="Consolas" w:cs="Times New Roman"/>
          <w:lang w:val="en-US"/>
        </w:rPr>
        <w:br/>
        <w:t xml:space="preserve">    </w:t>
      </w:r>
      <w:proofErr w:type="spellStart"/>
      <w:r w:rsidRPr="00F714E0">
        <w:rPr>
          <w:rFonts w:ascii="Consolas" w:hAnsi="Consolas" w:cs="Times New Roman"/>
          <w:lang w:val="en-US"/>
        </w:rPr>
        <w:t>results_sfs</w:t>
      </w:r>
      <w:proofErr w:type="spellEnd"/>
      <w:r w:rsidRPr="00F714E0">
        <w:rPr>
          <w:rFonts w:ascii="Consolas" w:hAnsi="Consolas" w:cs="Times New Roman"/>
          <w:lang w:val="en-US"/>
        </w:rPr>
        <w:t>,</w:t>
      </w:r>
      <w:r w:rsidRPr="00F714E0">
        <w:rPr>
          <w:rFonts w:ascii="Consolas" w:hAnsi="Consolas" w:cs="Times New Roman"/>
          <w:lang w:val="en-US"/>
        </w:rPr>
        <w:br/>
        <w:t xml:space="preserve">    </w:t>
      </w:r>
      <w:proofErr w:type="spellStart"/>
      <w:r w:rsidRPr="00F714E0">
        <w:rPr>
          <w:rFonts w:ascii="Consolas" w:hAnsi="Consolas" w:cs="Times New Roman"/>
          <w:lang w:val="en-US"/>
        </w:rPr>
        <w:t>results_sbs</w:t>
      </w:r>
      <w:proofErr w:type="spellEnd"/>
      <w:r w:rsidRPr="00F714E0">
        <w:rPr>
          <w:rFonts w:ascii="Consolas" w:hAnsi="Consolas" w:cs="Times New Roman"/>
          <w:lang w:val="en-US"/>
        </w:rPr>
        <w:t>,</w:t>
      </w:r>
      <w:r w:rsidRPr="00F714E0">
        <w:rPr>
          <w:rFonts w:ascii="Consolas" w:hAnsi="Consolas" w:cs="Times New Roman"/>
          <w:lang w:val="en-US"/>
        </w:rPr>
        <w:br/>
        <w:t xml:space="preserve">    </w:t>
      </w:r>
      <w:proofErr w:type="spellStart"/>
      <w:r w:rsidRPr="00F714E0">
        <w:rPr>
          <w:rFonts w:ascii="Consolas" w:hAnsi="Consolas" w:cs="Times New Roman"/>
          <w:lang w:val="en-US"/>
        </w:rPr>
        <w:t>results_sffs</w:t>
      </w:r>
      <w:proofErr w:type="spellEnd"/>
      <w:r w:rsidRPr="00F714E0">
        <w:rPr>
          <w:rFonts w:ascii="Consolas" w:hAnsi="Consolas" w:cs="Times New Roman"/>
          <w:lang w:val="en-US"/>
        </w:rPr>
        <w:t>,</w:t>
      </w:r>
      <w:r w:rsidRPr="00F714E0">
        <w:rPr>
          <w:rFonts w:ascii="Consolas" w:hAnsi="Consolas" w:cs="Times New Roman"/>
          <w:lang w:val="en-US"/>
        </w:rPr>
        <w:br/>
        <w:t xml:space="preserve">    </w:t>
      </w:r>
      <w:proofErr w:type="spellStart"/>
      <w:r w:rsidRPr="00F714E0">
        <w:rPr>
          <w:rFonts w:ascii="Consolas" w:hAnsi="Consolas" w:cs="Times New Roman"/>
          <w:lang w:val="en-US"/>
        </w:rPr>
        <w:t>results_sfbs</w:t>
      </w:r>
      <w:proofErr w:type="spellEnd"/>
      <w:r w:rsidRPr="00F714E0">
        <w:rPr>
          <w:rFonts w:ascii="Consolas" w:hAnsi="Consolas" w:cs="Times New Roman"/>
          <w:lang w:val="en-US"/>
        </w:rPr>
        <w:br/>
        <w:t>])</w:t>
      </w:r>
      <w:r w:rsidRPr="00F714E0">
        <w:rPr>
          <w:rFonts w:ascii="Consolas" w:hAnsi="Consolas" w:cs="Times New Roman"/>
          <w:lang w:val="en-US"/>
        </w:rPr>
        <w:br/>
      </w:r>
      <w:r w:rsidRPr="00F714E0">
        <w:rPr>
          <w:rFonts w:ascii="Consolas" w:hAnsi="Consolas" w:cs="Times New Roman"/>
          <w:lang w:val="en-US"/>
        </w:rPr>
        <w:br/>
      </w:r>
      <w:proofErr w:type="spellStart"/>
      <w:r w:rsidRPr="00F714E0">
        <w:rPr>
          <w:rFonts w:ascii="Consolas" w:hAnsi="Consolas" w:cs="Times New Roman"/>
          <w:lang w:val="en-US"/>
        </w:rPr>
        <w:t>wrapper_results</w:t>
      </w:r>
      <w:proofErr w:type="spellEnd"/>
    </w:p>
    <w:p w14:paraId="223D961B" w14:textId="77777777" w:rsidR="004B6D50" w:rsidRPr="00F714E0" w:rsidRDefault="004B6D50" w:rsidP="00F714E0">
      <w:pPr>
        <w:rPr>
          <w:rFonts w:ascii="Consolas" w:hAnsi="Consolas" w:cs="Times New Roman"/>
          <w:lang w:val="en-US"/>
        </w:rPr>
      </w:pPr>
    </w:p>
    <w:p w14:paraId="6F4CF6B3" w14:textId="78BEF53A" w:rsidR="00F714E0" w:rsidRPr="00F714E0" w:rsidRDefault="00F714E0" w:rsidP="009C53CB">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b/>
          <w:lang w:val="en-US"/>
        </w:rPr>
      </w:pPr>
      <w:r w:rsidRPr="00F714E0">
        <w:rPr>
          <w:rFonts w:ascii="Times New Roman" w:hAnsi="Times New Roman" w:cs="Times New Roman"/>
          <w:lang w:val="en-US"/>
        </w:rPr>
        <w:t xml:space="preserve">  Method          Model  </w:t>
      </w:r>
      <w:r w:rsidR="009C53CB">
        <w:rPr>
          <w:rFonts w:ascii="Times New Roman" w:hAnsi="Times New Roman" w:cs="Times New Roman"/>
          <w:lang w:val="en-US"/>
        </w:rPr>
        <w:tab/>
      </w:r>
      <w:r w:rsidR="009C53CB">
        <w:rPr>
          <w:rFonts w:ascii="Times New Roman" w:hAnsi="Times New Roman" w:cs="Times New Roman"/>
          <w:lang w:val="en-US"/>
        </w:rPr>
        <w:tab/>
      </w:r>
      <w:r w:rsidRPr="00F714E0">
        <w:rPr>
          <w:rFonts w:ascii="Times New Roman" w:hAnsi="Times New Roman" w:cs="Times New Roman"/>
          <w:lang w:val="en-US"/>
        </w:rPr>
        <w:t xml:space="preserve">Accuracy  </w:t>
      </w:r>
      <w:r w:rsidR="009C53CB">
        <w:rPr>
          <w:rFonts w:ascii="Times New Roman" w:hAnsi="Times New Roman" w:cs="Times New Roman"/>
          <w:lang w:val="en-US"/>
        </w:rPr>
        <w:tab/>
      </w:r>
      <w:r w:rsidRPr="00F714E0">
        <w:rPr>
          <w:rFonts w:ascii="Times New Roman" w:hAnsi="Times New Roman" w:cs="Times New Roman"/>
          <w:lang w:val="en-US"/>
        </w:rPr>
        <w:t xml:space="preserve">Precision  </w:t>
      </w:r>
      <w:r w:rsidR="009C53CB">
        <w:rPr>
          <w:rFonts w:ascii="Times New Roman" w:hAnsi="Times New Roman" w:cs="Times New Roman"/>
          <w:lang w:val="en-US"/>
        </w:rPr>
        <w:tab/>
      </w:r>
      <w:r w:rsidRPr="00F714E0">
        <w:rPr>
          <w:rFonts w:ascii="Times New Roman" w:hAnsi="Times New Roman" w:cs="Times New Roman"/>
          <w:lang w:val="en-US"/>
        </w:rPr>
        <w:t xml:space="preserve">F1 Score   </w:t>
      </w:r>
      <w:r w:rsidR="009C53CB">
        <w:rPr>
          <w:rFonts w:ascii="Times New Roman" w:hAnsi="Times New Roman" w:cs="Times New Roman"/>
          <w:lang w:val="en-US"/>
        </w:rPr>
        <w:tab/>
      </w:r>
      <w:r w:rsidRPr="00F714E0">
        <w:rPr>
          <w:rFonts w:ascii="Times New Roman" w:hAnsi="Times New Roman" w:cs="Times New Roman"/>
          <w:lang w:val="en-US"/>
        </w:rPr>
        <w:t>ROC-AUC</w:t>
      </w:r>
      <w:r w:rsidRPr="00F714E0">
        <w:rPr>
          <w:rFonts w:ascii="Times New Roman" w:hAnsi="Times New Roman" w:cs="Times New Roman"/>
          <w:lang w:val="en-US"/>
        </w:rPr>
        <w:br/>
        <w:t xml:space="preserve">0    SFS  Random Forest  </w:t>
      </w:r>
      <w:r w:rsidR="009C53CB">
        <w:rPr>
          <w:rFonts w:ascii="Times New Roman" w:hAnsi="Times New Roman" w:cs="Times New Roman"/>
          <w:lang w:val="en-US"/>
        </w:rPr>
        <w:tab/>
      </w:r>
      <w:r w:rsidRPr="00F714E0">
        <w:rPr>
          <w:rFonts w:ascii="Times New Roman" w:hAnsi="Times New Roman" w:cs="Times New Roman"/>
          <w:lang w:val="en-US"/>
        </w:rPr>
        <w:t xml:space="preserve">0.947368   </w:t>
      </w:r>
      <w:r w:rsidR="009C53CB">
        <w:rPr>
          <w:rFonts w:ascii="Times New Roman" w:hAnsi="Times New Roman" w:cs="Times New Roman"/>
          <w:lang w:val="en-US"/>
        </w:rPr>
        <w:tab/>
      </w:r>
      <w:r w:rsidRPr="00F714E0">
        <w:rPr>
          <w:rFonts w:ascii="Times New Roman" w:hAnsi="Times New Roman" w:cs="Times New Roman"/>
          <w:lang w:val="en-US"/>
        </w:rPr>
        <w:t xml:space="preserve">0.958333  </w:t>
      </w:r>
      <w:r w:rsidR="009C53CB">
        <w:rPr>
          <w:rFonts w:ascii="Times New Roman" w:hAnsi="Times New Roman" w:cs="Times New Roman"/>
          <w:lang w:val="en-US"/>
        </w:rPr>
        <w:tab/>
      </w:r>
      <w:r w:rsidRPr="00F714E0">
        <w:rPr>
          <w:rFonts w:ascii="Times New Roman" w:hAnsi="Times New Roman" w:cs="Times New Roman"/>
          <w:lang w:val="en-US"/>
        </w:rPr>
        <w:t xml:space="preserve">0.958333  </w:t>
      </w:r>
      <w:r w:rsidR="009C53CB">
        <w:rPr>
          <w:rFonts w:ascii="Times New Roman" w:hAnsi="Times New Roman" w:cs="Times New Roman"/>
          <w:lang w:val="en-US"/>
        </w:rPr>
        <w:tab/>
      </w:r>
      <w:r w:rsidRPr="00F714E0">
        <w:rPr>
          <w:rFonts w:ascii="Times New Roman" w:hAnsi="Times New Roman" w:cs="Times New Roman"/>
          <w:lang w:val="en-US"/>
        </w:rPr>
        <w:t>0.988922</w:t>
      </w:r>
      <w:r w:rsidRPr="00F714E0">
        <w:rPr>
          <w:rFonts w:ascii="Times New Roman" w:hAnsi="Times New Roman" w:cs="Times New Roman"/>
          <w:lang w:val="en-US"/>
        </w:rPr>
        <w:br/>
        <w:t xml:space="preserve">1    SFS  Decision Tree  </w:t>
      </w:r>
      <w:r w:rsidR="009C53CB">
        <w:rPr>
          <w:rFonts w:ascii="Times New Roman" w:hAnsi="Times New Roman" w:cs="Times New Roman"/>
          <w:lang w:val="en-US"/>
        </w:rPr>
        <w:tab/>
      </w:r>
      <w:r w:rsidR="009C53CB">
        <w:rPr>
          <w:rFonts w:ascii="Times New Roman" w:hAnsi="Times New Roman" w:cs="Times New Roman"/>
          <w:lang w:val="en-US"/>
        </w:rPr>
        <w:tab/>
      </w:r>
      <w:r w:rsidRPr="00F714E0">
        <w:rPr>
          <w:rFonts w:ascii="Times New Roman" w:hAnsi="Times New Roman" w:cs="Times New Roman"/>
          <w:lang w:val="en-US"/>
        </w:rPr>
        <w:t xml:space="preserve">0.903509   </w:t>
      </w:r>
      <w:r w:rsidR="009C53CB">
        <w:rPr>
          <w:rFonts w:ascii="Times New Roman" w:hAnsi="Times New Roman" w:cs="Times New Roman"/>
          <w:lang w:val="en-US"/>
        </w:rPr>
        <w:tab/>
      </w:r>
      <w:r w:rsidRPr="00F714E0">
        <w:rPr>
          <w:rFonts w:ascii="Times New Roman" w:hAnsi="Times New Roman" w:cs="Times New Roman"/>
          <w:lang w:val="en-US"/>
        </w:rPr>
        <w:t xml:space="preserve">0.955224  </w:t>
      </w:r>
      <w:r w:rsidR="009C53CB">
        <w:rPr>
          <w:rFonts w:ascii="Times New Roman" w:hAnsi="Times New Roman" w:cs="Times New Roman"/>
          <w:lang w:val="en-US"/>
        </w:rPr>
        <w:tab/>
      </w:r>
      <w:r w:rsidRPr="00F714E0">
        <w:rPr>
          <w:rFonts w:ascii="Times New Roman" w:hAnsi="Times New Roman" w:cs="Times New Roman"/>
          <w:lang w:val="en-US"/>
        </w:rPr>
        <w:t xml:space="preserve">0.920863  </w:t>
      </w:r>
      <w:r w:rsidR="009C53CB">
        <w:rPr>
          <w:rFonts w:ascii="Times New Roman" w:hAnsi="Times New Roman" w:cs="Times New Roman"/>
          <w:lang w:val="en-US"/>
        </w:rPr>
        <w:tab/>
      </w:r>
      <w:r w:rsidRPr="00F714E0">
        <w:rPr>
          <w:rFonts w:ascii="Times New Roman" w:hAnsi="Times New Roman" w:cs="Times New Roman"/>
          <w:lang w:val="en-US"/>
        </w:rPr>
        <w:t>0.908730</w:t>
      </w:r>
      <w:r w:rsidRPr="00F714E0">
        <w:rPr>
          <w:rFonts w:ascii="Times New Roman" w:hAnsi="Times New Roman" w:cs="Times New Roman"/>
          <w:lang w:val="en-US"/>
        </w:rPr>
        <w:br/>
        <w:t xml:space="preserve">2    SFS            SVM  </w:t>
      </w:r>
      <w:r w:rsidR="009C53CB">
        <w:rPr>
          <w:rFonts w:ascii="Times New Roman" w:hAnsi="Times New Roman" w:cs="Times New Roman"/>
          <w:lang w:val="en-US"/>
        </w:rPr>
        <w:tab/>
      </w:r>
      <w:r w:rsidR="009C53CB">
        <w:rPr>
          <w:rFonts w:ascii="Times New Roman" w:hAnsi="Times New Roman" w:cs="Times New Roman"/>
          <w:lang w:val="en-US"/>
        </w:rPr>
        <w:tab/>
      </w:r>
      <w:r w:rsidRPr="00F714E0">
        <w:rPr>
          <w:rFonts w:ascii="Times New Roman" w:hAnsi="Times New Roman" w:cs="Times New Roman"/>
          <w:lang w:val="en-US"/>
        </w:rPr>
        <w:t xml:space="preserve">0.947368   </w:t>
      </w:r>
      <w:r w:rsidR="009C53CB">
        <w:rPr>
          <w:rFonts w:ascii="Times New Roman" w:hAnsi="Times New Roman" w:cs="Times New Roman"/>
          <w:lang w:val="en-US"/>
        </w:rPr>
        <w:tab/>
      </w:r>
      <w:r w:rsidRPr="00F714E0">
        <w:rPr>
          <w:rFonts w:ascii="Times New Roman" w:hAnsi="Times New Roman" w:cs="Times New Roman"/>
          <w:lang w:val="en-US"/>
        </w:rPr>
        <w:t xml:space="preserve">0.971429  </w:t>
      </w:r>
      <w:r w:rsidR="009C53CB">
        <w:rPr>
          <w:rFonts w:ascii="Times New Roman" w:hAnsi="Times New Roman" w:cs="Times New Roman"/>
          <w:lang w:val="en-US"/>
        </w:rPr>
        <w:tab/>
      </w:r>
      <w:r w:rsidRPr="00F714E0">
        <w:rPr>
          <w:rFonts w:ascii="Times New Roman" w:hAnsi="Times New Roman" w:cs="Times New Roman"/>
          <w:lang w:val="en-US"/>
        </w:rPr>
        <w:t xml:space="preserve">0.957746  </w:t>
      </w:r>
      <w:r w:rsidR="009C53CB">
        <w:rPr>
          <w:rFonts w:ascii="Times New Roman" w:hAnsi="Times New Roman" w:cs="Times New Roman"/>
          <w:lang w:val="en-US"/>
        </w:rPr>
        <w:tab/>
      </w:r>
      <w:r w:rsidRPr="00F714E0">
        <w:rPr>
          <w:rFonts w:ascii="Times New Roman" w:hAnsi="Times New Roman" w:cs="Times New Roman"/>
          <w:lang w:val="en-US"/>
        </w:rPr>
        <w:t>0.993056</w:t>
      </w:r>
      <w:r w:rsidRPr="00F714E0">
        <w:rPr>
          <w:rFonts w:ascii="Times New Roman" w:hAnsi="Times New Roman" w:cs="Times New Roman"/>
          <w:lang w:val="en-US"/>
        </w:rPr>
        <w:br/>
        <w:t xml:space="preserve">3    SFS    Naive Bayes  </w:t>
      </w:r>
      <w:r w:rsidR="009C53CB">
        <w:rPr>
          <w:rFonts w:ascii="Times New Roman" w:hAnsi="Times New Roman" w:cs="Times New Roman"/>
          <w:lang w:val="en-US"/>
        </w:rPr>
        <w:tab/>
      </w:r>
      <w:r w:rsidR="009C53CB">
        <w:rPr>
          <w:rFonts w:ascii="Times New Roman" w:hAnsi="Times New Roman" w:cs="Times New Roman"/>
          <w:lang w:val="en-US"/>
        </w:rPr>
        <w:tab/>
      </w:r>
      <w:r w:rsidRPr="00F714E0">
        <w:rPr>
          <w:rFonts w:ascii="Times New Roman" w:hAnsi="Times New Roman" w:cs="Times New Roman"/>
          <w:lang w:val="en-US"/>
        </w:rPr>
        <w:t xml:space="preserve">0.921053   </w:t>
      </w:r>
      <w:r w:rsidR="009C53CB">
        <w:rPr>
          <w:rFonts w:ascii="Times New Roman" w:hAnsi="Times New Roman" w:cs="Times New Roman"/>
          <w:lang w:val="en-US"/>
        </w:rPr>
        <w:tab/>
      </w:r>
      <w:r w:rsidRPr="00F714E0">
        <w:rPr>
          <w:rFonts w:ascii="Times New Roman" w:hAnsi="Times New Roman" w:cs="Times New Roman"/>
          <w:lang w:val="en-US"/>
        </w:rPr>
        <w:t xml:space="preserve">0.956522  </w:t>
      </w:r>
      <w:r w:rsidR="009C53CB">
        <w:rPr>
          <w:rFonts w:ascii="Times New Roman" w:hAnsi="Times New Roman" w:cs="Times New Roman"/>
          <w:lang w:val="en-US"/>
        </w:rPr>
        <w:tab/>
      </w:r>
      <w:r w:rsidRPr="00F714E0">
        <w:rPr>
          <w:rFonts w:ascii="Times New Roman" w:hAnsi="Times New Roman" w:cs="Times New Roman"/>
          <w:lang w:val="en-US"/>
        </w:rPr>
        <w:t xml:space="preserve">0.936170  </w:t>
      </w:r>
      <w:r w:rsidR="009C53CB">
        <w:rPr>
          <w:rFonts w:ascii="Times New Roman" w:hAnsi="Times New Roman" w:cs="Times New Roman"/>
          <w:lang w:val="en-US"/>
        </w:rPr>
        <w:tab/>
      </w:r>
      <w:r w:rsidRPr="00F714E0">
        <w:rPr>
          <w:rFonts w:ascii="Times New Roman" w:hAnsi="Times New Roman" w:cs="Times New Roman"/>
          <w:lang w:val="en-US"/>
        </w:rPr>
        <w:t>0.978505</w:t>
      </w:r>
      <w:r w:rsidRPr="00F714E0">
        <w:rPr>
          <w:rFonts w:ascii="Times New Roman" w:hAnsi="Times New Roman" w:cs="Times New Roman"/>
          <w:lang w:val="en-US"/>
        </w:rPr>
        <w:br/>
        <w:t xml:space="preserve">4    SFS            KNN  </w:t>
      </w:r>
      <w:r w:rsidR="009C53CB">
        <w:rPr>
          <w:rFonts w:ascii="Times New Roman" w:hAnsi="Times New Roman" w:cs="Times New Roman"/>
          <w:lang w:val="en-US"/>
        </w:rPr>
        <w:tab/>
      </w:r>
      <w:r w:rsidR="009C53CB">
        <w:rPr>
          <w:rFonts w:ascii="Times New Roman" w:hAnsi="Times New Roman" w:cs="Times New Roman"/>
          <w:lang w:val="en-US"/>
        </w:rPr>
        <w:tab/>
      </w:r>
      <w:r w:rsidRPr="00F714E0">
        <w:rPr>
          <w:rFonts w:ascii="Times New Roman" w:hAnsi="Times New Roman" w:cs="Times New Roman"/>
          <w:lang w:val="en-US"/>
        </w:rPr>
        <w:t xml:space="preserve">0.929825   </w:t>
      </w:r>
      <w:r w:rsidR="009C53CB">
        <w:rPr>
          <w:rFonts w:ascii="Times New Roman" w:hAnsi="Times New Roman" w:cs="Times New Roman"/>
          <w:lang w:val="en-US"/>
        </w:rPr>
        <w:tab/>
      </w:r>
      <w:r w:rsidRPr="00F714E0">
        <w:rPr>
          <w:rFonts w:ascii="Times New Roman" w:hAnsi="Times New Roman" w:cs="Times New Roman"/>
          <w:lang w:val="en-US"/>
        </w:rPr>
        <w:t xml:space="preserve">0.944444  </w:t>
      </w:r>
      <w:r w:rsidR="009C53CB">
        <w:rPr>
          <w:rFonts w:ascii="Times New Roman" w:hAnsi="Times New Roman" w:cs="Times New Roman"/>
          <w:lang w:val="en-US"/>
        </w:rPr>
        <w:tab/>
      </w:r>
      <w:r w:rsidRPr="00F714E0">
        <w:rPr>
          <w:rFonts w:ascii="Times New Roman" w:hAnsi="Times New Roman" w:cs="Times New Roman"/>
          <w:lang w:val="en-US"/>
        </w:rPr>
        <w:t xml:space="preserve">0.944444  </w:t>
      </w:r>
      <w:r w:rsidR="009C53CB">
        <w:rPr>
          <w:rFonts w:ascii="Times New Roman" w:hAnsi="Times New Roman" w:cs="Times New Roman"/>
          <w:lang w:val="en-US"/>
        </w:rPr>
        <w:tab/>
      </w:r>
      <w:r w:rsidRPr="00F714E0">
        <w:rPr>
          <w:rFonts w:ascii="Times New Roman" w:hAnsi="Times New Roman" w:cs="Times New Roman"/>
          <w:lang w:val="en-US"/>
        </w:rPr>
        <w:t>0.977017</w:t>
      </w:r>
      <w:r w:rsidRPr="00F714E0">
        <w:rPr>
          <w:rFonts w:ascii="Times New Roman" w:hAnsi="Times New Roman" w:cs="Times New Roman"/>
          <w:lang w:val="en-US"/>
        </w:rPr>
        <w:br/>
        <w:t xml:space="preserve">0    SBS  Random Forest  </w:t>
      </w:r>
      <w:r w:rsidR="009C53CB">
        <w:rPr>
          <w:rFonts w:ascii="Times New Roman" w:hAnsi="Times New Roman" w:cs="Times New Roman"/>
          <w:lang w:val="en-US"/>
        </w:rPr>
        <w:tab/>
      </w:r>
      <w:r w:rsidRPr="00F714E0">
        <w:rPr>
          <w:rFonts w:ascii="Times New Roman" w:hAnsi="Times New Roman" w:cs="Times New Roman"/>
          <w:lang w:val="en-US"/>
        </w:rPr>
        <w:t xml:space="preserve">0.964912   </w:t>
      </w:r>
      <w:r w:rsidR="009C53CB">
        <w:rPr>
          <w:rFonts w:ascii="Times New Roman" w:hAnsi="Times New Roman" w:cs="Times New Roman"/>
          <w:lang w:val="en-US"/>
        </w:rPr>
        <w:tab/>
      </w:r>
      <w:r w:rsidRPr="00F714E0">
        <w:rPr>
          <w:rFonts w:ascii="Times New Roman" w:hAnsi="Times New Roman" w:cs="Times New Roman"/>
          <w:lang w:val="en-US"/>
        </w:rPr>
        <w:t xml:space="preserve">0.972222  </w:t>
      </w:r>
      <w:r w:rsidR="009C53CB">
        <w:rPr>
          <w:rFonts w:ascii="Times New Roman" w:hAnsi="Times New Roman" w:cs="Times New Roman"/>
          <w:lang w:val="en-US"/>
        </w:rPr>
        <w:tab/>
      </w:r>
      <w:r w:rsidRPr="00F714E0">
        <w:rPr>
          <w:rFonts w:ascii="Times New Roman" w:hAnsi="Times New Roman" w:cs="Times New Roman"/>
          <w:lang w:val="en-US"/>
        </w:rPr>
        <w:t xml:space="preserve">0.972222  </w:t>
      </w:r>
      <w:r w:rsidR="009C53CB">
        <w:rPr>
          <w:rFonts w:ascii="Times New Roman" w:hAnsi="Times New Roman" w:cs="Times New Roman"/>
          <w:lang w:val="en-US"/>
        </w:rPr>
        <w:tab/>
      </w:r>
      <w:r w:rsidRPr="00F714E0">
        <w:rPr>
          <w:rFonts w:ascii="Times New Roman" w:hAnsi="Times New Roman" w:cs="Times New Roman"/>
          <w:lang w:val="en-US"/>
        </w:rPr>
        <w:t>0.994874</w:t>
      </w:r>
      <w:r w:rsidRPr="00F714E0">
        <w:rPr>
          <w:rFonts w:ascii="Times New Roman" w:hAnsi="Times New Roman" w:cs="Times New Roman"/>
          <w:lang w:val="en-US"/>
        </w:rPr>
        <w:br/>
        <w:t xml:space="preserve">1    SBS  Decision Tree  </w:t>
      </w:r>
      <w:r w:rsidR="009C53CB">
        <w:rPr>
          <w:rFonts w:ascii="Times New Roman" w:hAnsi="Times New Roman" w:cs="Times New Roman"/>
          <w:lang w:val="en-US"/>
        </w:rPr>
        <w:tab/>
      </w:r>
      <w:r w:rsidRPr="00F714E0">
        <w:rPr>
          <w:rFonts w:ascii="Times New Roman" w:hAnsi="Times New Roman" w:cs="Times New Roman"/>
          <w:lang w:val="en-US"/>
        </w:rPr>
        <w:t xml:space="preserve">0.912281   </w:t>
      </w:r>
      <w:r w:rsidR="009C53CB">
        <w:rPr>
          <w:rFonts w:ascii="Times New Roman" w:hAnsi="Times New Roman" w:cs="Times New Roman"/>
          <w:lang w:val="en-US"/>
        </w:rPr>
        <w:tab/>
      </w:r>
      <w:r w:rsidRPr="00F714E0">
        <w:rPr>
          <w:rFonts w:ascii="Times New Roman" w:hAnsi="Times New Roman" w:cs="Times New Roman"/>
          <w:lang w:val="en-US"/>
        </w:rPr>
        <w:t xml:space="preserve">0.969697  </w:t>
      </w:r>
      <w:r w:rsidR="009C53CB">
        <w:rPr>
          <w:rFonts w:ascii="Times New Roman" w:hAnsi="Times New Roman" w:cs="Times New Roman"/>
          <w:lang w:val="en-US"/>
        </w:rPr>
        <w:tab/>
      </w:r>
      <w:r w:rsidRPr="00F714E0">
        <w:rPr>
          <w:rFonts w:ascii="Times New Roman" w:hAnsi="Times New Roman" w:cs="Times New Roman"/>
          <w:lang w:val="en-US"/>
        </w:rPr>
        <w:t xml:space="preserve">0.927536  </w:t>
      </w:r>
      <w:r w:rsidR="009C53CB">
        <w:rPr>
          <w:rFonts w:ascii="Times New Roman" w:hAnsi="Times New Roman" w:cs="Times New Roman"/>
          <w:lang w:val="en-US"/>
        </w:rPr>
        <w:tab/>
      </w:r>
      <w:r w:rsidRPr="00F714E0">
        <w:rPr>
          <w:rFonts w:ascii="Times New Roman" w:hAnsi="Times New Roman" w:cs="Times New Roman"/>
          <w:lang w:val="en-US"/>
        </w:rPr>
        <w:t>0.920635</w:t>
      </w:r>
      <w:r w:rsidRPr="00F714E0">
        <w:rPr>
          <w:rFonts w:ascii="Times New Roman" w:hAnsi="Times New Roman" w:cs="Times New Roman"/>
          <w:lang w:val="en-US"/>
        </w:rPr>
        <w:br/>
        <w:t xml:space="preserve">2    SBS            SVM  </w:t>
      </w:r>
      <w:r w:rsidR="009C53CB">
        <w:rPr>
          <w:rFonts w:ascii="Times New Roman" w:hAnsi="Times New Roman" w:cs="Times New Roman"/>
          <w:lang w:val="en-US"/>
        </w:rPr>
        <w:tab/>
      </w:r>
      <w:r w:rsidR="009C53CB">
        <w:rPr>
          <w:rFonts w:ascii="Times New Roman" w:hAnsi="Times New Roman" w:cs="Times New Roman"/>
          <w:lang w:val="en-US"/>
        </w:rPr>
        <w:tab/>
      </w:r>
      <w:r w:rsidRPr="00F714E0">
        <w:rPr>
          <w:rFonts w:ascii="Times New Roman" w:hAnsi="Times New Roman" w:cs="Times New Roman"/>
          <w:lang w:val="en-US"/>
        </w:rPr>
        <w:t xml:space="preserve">0.938596   </w:t>
      </w:r>
      <w:r w:rsidR="009C53CB">
        <w:rPr>
          <w:rFonts w:ascii="Times New Roman" w:hAnsi="Times New Roman" w:cs="Times New Roman"/>
          <w:lang w:val="en-US"/>
        </w:rPr>
        <w:tab/>
      </w:r>
      <w:r w:rsidRPr="00F714E0">
        <w:rPr>
          <w:rFonts w:ascii="Times New Roman" w:hAnsi="Times New Roman" w:cs="Times New Roman"/>
          <w:lang w:val="en-US"/>
        </w:rPr>
        <w:t xml:space="preserve">0.971014  </w:t>
      </w:r>
      <w:r w:rsidR="009C53CB">
        <w:rPr>
          <w:rFonts w:ascii="Times New Roman" w:hAnsi="Times New Roman" w:cs="Times New Roman"/>
          <w:lang w:val="en-US"/>
        </w:rPr>
        <w:tab/>
      </w:r>
      <w:r w:rsidRPr="00F714E0">
        <w:rPr>
          <w:rFonts w:ascii="Times New Roman" w:hAnsi="Times New Roman" w:cs="Times New Roman"/>
          <w:lang w:val="en-US"/>
        </w:rPr>
        <w:t xml:space="preserve">0.950355  </w:t>
      </w:r>
      <w:r w:rsidR="009C53CB">
        <w:rPr>
          <w:rFonts w:ascii="Times New Roman" w:hAnsi="Times New Roman" w:cs="Times New Roman"/>
          <w:lang w:val="en-US"/>
        </w:rPr>
        <w:tab/>
      </w:r>
      <w:r w:rsidRPr="00F714E0">
        <w:rPr>
          <w:rFonts w:ascii="Times New Roman" w:hAnsi="Times New Roman" w:cs="Times New Roman"/>
          <w:lang w:val="en-US"/>
        </w:rPr>
        <w:t>0.995040</w:t>
      </w:r>
      <w:r w:rsidRPr="00F714E0">
        <w:rPr>
          <w:rFonts w:ascii="Times New Roman" w:hAnsi="Times New Roman" w:cs="Times New Roman"/>
          <w:lang w:val="en-US"/>
        </w:rPr>
        <w:br/>
        <w:t xml:space="preserve">3    SBS    Naive Bayes  </w:t>
      </w:r>
      <w:r w:rsidR="009C53CB">
        <w:rPr>
          <w:rFonts w:ascii="Times New Roman" w:hAnsi="Times New Roman" w:cs="Times New Roman"/>
          <w:lang w:val="en-US"/>
        </w:rPr>
        <w:tab/>
      </w:r>
      <w:r w:rsidRPr="00F714E0">
        <w:rPr>
          <w:rFonts w:ascii="Times New Roman" w:hAnsi="Times New Roman" w:cs="Times New Roman"/>
          <w:lang w:val="en-US"/>
        </w:rPr>
        <w:t xml:space="preserve">0.929825   </w:t>
      </w:r>
      <w:r w:rsidR="009C53CB">
        <w:rPr>
          <w:rFonts w:ascii="Times New Roman" w:hAnsi="Times New Roman" w:cs="Times New Roman"/>
          <w:lang w:val="en-US"/>
        </w:rPr>
        <w:tab/>
      </w:r>
      <w:r w:rsidRPr="00F714E0">
        <w:rPr>
          <w:rFonts w:ascii="Times New Roman" w:hAnsi="Times New Roman" w:cs="Times New Roman"/>
          <w:lang w:val="en-US"/>
        </w:rPr>
        <w:t xml:space="preserve">0.957143  </w:t>
      </w:r>
      <w:r w:rsidR="009C53CB">
        <w:rPr>
          <w:rFonts w:ascii="Times New Roman" w:hAnsi="Times New Roman" w:cs="Times New Roman"/>
          <w:lang w:val="en-US"/>
        </w:rPr>
        <w:tab/>
      </w:r>
      <w:r w:rsidRPr="00F714E0">
        <w:rPr>
          <w:rFonts w:ascii="Times New Roman" w:hAnsi="Times New Roman" w:cs="Times New Roman"/>
          <w:lang w:val="en-US"/>
        </w:rPr>
        <w:t xml:space="preserve">0.943662  </w:t>
      </w:r>
      <w:r w:rsidR="009C53CB">
        <w:rPr>
          <w:rFonts w:ascii="Times New Roman" w:hAnsi="Times New Roman" w:cs="Times New Roman"/>
          <w:lang w:val="en-US"/>
        </w:rPr>
        <w:tab/>
      </w:r>
      <w:r w:rsidRPr="00F714E0">
        <w:rPr>
          <w:rFonts w:ascii="Times New Roman" w:hAnsi="Times New Roman" w:cs="Times New Roman"/>
          <w:lang w:val="en-US"/>
        </w:rPr>
        <w:t>0.988757</w:t>
      </w:r>
      <w:r w:rsidRPr="00F714E0">
        <w:rPr>
          <w:rFonts w:ascii="Times New Roman" w:hAnsi="Times New Roman" w:cs="Times New Roman"/>
          <w:lang w:val="en-US"/>
        </w:rPr>
        <w:br/>
        <w:t xml:space="preserve">4    SBS            KNN  </w:t>
      </w:r>
      <w:r w:rsidR="009C53CB">
        <w:rPr>
          <w:rFonts w:ascii="Times New Roman" w:hAnsi="Times New Roman" w:cs="Times New Roman"/>
          <w:lang w:val="en-US"/>
        </w:rPr>
        <w:tab/>
      </w:r>
      <w:r w:rsidR="009C53CB">
        <w:rPr>
          <w:rFonts w:ascii="Times New Roman" w:hAnsi="Times New Roman" w:cs="Times New Roman"/>
          <w:lang w:val="en-US"/>
        </w:rPr>
        <w:tab/>
      </w:r>
      <w:r w:rsidRPr="00F714E0">
        <w:rPr>
          <w:rFonts w:ascii="Times New Roman" w:hAnsi="Times New Roman" w:cs="Times New Roman"/>
          <w:lang w:val="en-US"/>
        </w:rPr>
        <w:t xml:space="preserve">0.921053   </w:t>
      </w:r>
      <w:r w:rsidR="009C53CB">
        <w:rPr>
          <w:rFonts w:ascii="Times New Roman" w:hAnsi="Times New Roman" w:cs="Times New Roman"/>
          <w:lang w:val="en-US"/>
        </w:rPr>
        <w:tab/>
      </w:r>
      <w:r w:rsidRPr="00F714E0">
        <w:rPr>
          <w:rFonts w:ascii="Times New Roman" w:hAnsi="Times New Roman" w:cs="Times New Roman"/>
          <w:lang w:val="en-US"/>
        </w:rPr>
        <w:t xml:space="preserve">0.956522  </w:t>
      </w:r>
      <w:r w:rsidR="009C53CB">
        <w:rPr>
          <w:rFonts w:ascii="Times New Roman" w:hAnsi="Times New Roman" w:cs="Times New Roman"/>
          <w:lang w:val="en-US"/>
        </w:rPr>
        <w:tab/>
      </w:r>
      <w:r w:rsidRPr="00F714E0">
        <w:rPr>
          <w:rFonts w:ascii="Times New Roman" w:hAnsi="Times New Roman" w:cs="Times New Roman"/>
          <w:lang w:val="en-US"/>
        </w:rPr>
        <w:t xml:space="preserve">0.936170  </w:t>
      </w:r>
      <w:r w:rsidR="009C53CB">
        <w:rPr>
          <w:rFonts w:ascii="Times New Roman" w:hAnsi="Times New Roman" w:cs="Times New Roman"/>
          <w:lang w:val="en-US"/>
        </w:rPr>
        <w:tab/>
      </w:r>
      <w:r w:rsidRPr="00F714E0">
        <w:rPr>
          <w:rFonts w:ascii="Times New Roman" w:hAnsi="Times New Roman" w:cs="Times New Roman"/>
          <w:lang w:val="en-US"/>
        </w:rPr>
        <w:t>0.988095</w:t>
      </w:r>
      <w:r w:rsidRPr="00F714E0">
        <w:rPr>
          <w:rFonts w:ascii="Times New Roman" w:hAnsi="Times New Roman" w:cs="Times New Roman"/>
          <w:lang w:val="en-US"/>
        </w:rPr>
        <w:br/>
        <w:t xml:space="preserve">0   SFFS  Random Forest  </w:t>
      </w:r>
      <w:r w:rsidR="009C53CB">
        <w:rPr>
          <w:rFonts w:ascii="Times New Roman" w:hAnsi="Times New Roman" w:cs="Times New Roman"/>
          <w:lang w:val="en-US"/>
        </w:rPr>
        <w:tab/>
      </w:r>
      <w:r w:rsidRPr="00F714E0">
        <w:rPr>
          <w:rFonts w:ascii="Times New Roman" w:hAnsi="Times New Roman" w:cs="Times New Roman"/>
          <w:lang w:val="en-US"/>
        </w:rPr>
        <w:t xml:space="preserve">0.947368   </w:t>
      </w:r>
      <w:r w:rsidR="009C53CB">
        <w:rPr>
          <w:rFonts w:ascii="Times New Roman" w:hAnsi="Times New Roman" w:cs="Times New Roman"/>
          <w:lang w:val="en-US"/>
        </w:rPr>
        <w:tab/>
      </w:r>
      <w:r w:rsidRPr="00F714E0">
        <w:rPr>
          <w:rFonts w:ascii="Times New Roman" w:hAnsi="Times New Roman" w:cs="Times New Roman"/>
          <w:lang w:val="en-US"/>
        </w:rPr>
        <w:t xml:space="preserve">0.958333  </w:t>
      </w:r>
      <w:r w:rsidR="009C53CB">
        <w:rPr>
          <w:rFonts w:ascii="Times New Roman" w:hAnsi="Times New Roman" w:cs="Times New Roman"/>
          <w:lang w:val="en-US"/>
        </w:rPr>
        <w:tab/>
      </w:r>
      <w:r w:rsidRPr="00F714E0">
        <w:rPr>
          <w:rFonts w:ascii="Times New Roman" w:hAnsi="Times New Roman" w:cs="Times New Roman"/>
          <w:lang w:val="en-US"/>
        </w:rPr>
        <w:t xml:space="preserve">0.958333  </w:t>
      </w:r>
      <w:r w:rsidR="009C53CB">
        <w:rPr>
          <w:rFonts w:ascii="Times New Roman" w:hAnsi="Times New Roman" w:cs="Times New Roman"/>
          <w:lang w:val="en-US"/>
        </w:rPr>
        <w:tab/>
      </w:r>
      <w:r w:rsidRPr="00F714E0">
        <w:rPr>
          <w:rFonts w:ascii="Times New Roman" w:hAnsi="Times New Roman" w:cs="Times New Roman"/>
          <w:lang w:val="en-US"/>
        </w:rPr>
        <w:t>0.988922</w:t>
      </w:r>
      <w:r w:rsidRPr="00F714E0">
        <w:rPr>
          <w:rFonts w:ascii="Times New Roman" w:hAnsi="Times New Roman" w:cs="Times New Roman"/>
          <w:lang w:val="en-US"/>
        </w:rPr>
        <w:br/>
        <w:t xml:space="preserve">1   SFFS  Decision Tree  </w:t>
      </w:r>
      <w:r w:rsidR="009C53CB">
        <w:rPr>
          <w:rFonts w:ascii="Times New Roman" w:hAnsi="Times New Roman" w:cs="Times New Roman"/>
          <w:lang w:val="en-US"/>
        </w:rPr>
        <w:tab/>
      </w:r>
      <w:r w:rsidRPr="00F714E0">
        <w:rPr>
          <w:rFonts w:ascii="Times New Roman" w:hAnsi="Times New Roman" w:cs="Times New Roman"/>
          <w:lang w:val="en-US"/>
        </w:rPr>
        <w:t xml:space="preserve">0.903509   </w:t>
      </w:r>
      <w:r w:rsidR="009C53CB">
        <w:rPr>
          <w:rFonts w:ascii="Times New Roman" w:hAnsi="Times New Roman" w:cs="Times New Roman"/>
          <w:lang w:val="en-US"/>
        </w:rPr>
        <w:tab/>
      </w:r>
      <w:r w:rsidRPr="00F714E0">
        <w:rPr>
          <w:rFonts w:ascii="Times New Roman" w:hAnsi="Times New Roman" w:cs="Times New Roman"/>
          <w:lang w:val="en-US"/>
        </w:rPr>
        <w:t xml:space="preserve">0.955224  </w:t>
      </w:r>
      <w:r w:rsidR="009C53CB">
        <w:rPr>
          <w:rFonts w:ascii="Times New Roman" w:hAnsi="Times New Roman" w:cs="Times New Roman"/>
          <w:lang w:val="en-US"/>
        </w:rPr>
        <w:tab/>
      </w:r>
      <w:r w:rsidRPr="00F714E0">
        <w:rPr>
          <w:rFonts w:ascii="Times New Roman" w:hAnsi="Times New Roman" w:cs="Times New Roman"/>
          <w:lang w:val="en-US"/>
        </w:rPr>
        <w:t xml:space="preserve">0.920863  </w:t>
      </w:r>
      <w:r w:rsidR="009C53CB">
        <w:rPr>
          <w:rFonts w:ascii="Times New Roman" w:hAnsi="Times New Roman" w:cs="Times New Roman"/>
          <w:lang w:val="en-US"/>
        </w:rPr>
        <w:tab/>
      </w:r>
      <w:r w:rsidRPr="00F714E0">
        <w:rPr>
          <w:rFonts w:ascii="Times New Roman" w:hAnsi="Times New Roman" w:cs="Times New Roman"/>
          <w:lang w:val="en-US"/>
        </w:rPr>
        <w:t>0.908730</w:t>
      </w:r>
      <w:r w:rsidRPr="00F714E0">
        <w:rPr>
          <w:rFonts w:ascii="Times New Roman" w:hAnsi="Times New Roman" w:cs="Times New Roman"/>
          <w:lang w:val="en-US"/>
        </w:rPr>
        <w:br/>
        <w:t xml:space="preserve">2   SFFS            SVM  </w:t>
      </w:r>
      <w:r w:rsidR="009C53CB">
        <w:rPr>
          <w:rFonts w:ascii="Times New Roman" w:hAnsi="Times New Roman" w:cs="Times New Roman"/>
          <w:lang w:val="en-US"/>
        </w:rPr>
        <w:tab/>
      </w:r>
      <w:r w:rsidR="009C53CB">
        <w:rPr>
          <w:rFonts w:ascii="Times New Roman" w:hAnsi="Times New Roman" w:cs="Times New Roman"/>
          <w:lang w:val="en-US"/>
        </w:rPr>
        <w:tab/>
      </w:r>
      <w:r w:rsidRPr="00F714E0">
        <w:rPr>
          <w:rFonts w:ascii="Times New Roman" w:hAnsi="Times New Roman" w:cs="Times New Roman"/>
          <w:lang w:val="en-US"/>
        </w:rPr>
        <w:t xml:space="preserve">0.947368   </w:t>
      </w:r>
      <w:r w:rsidR="009C53CB">
        <w:rPr>
          <w:rFonts w:ascii="Times New Roman" w:hAnsi="Times New Roman" w:cs="Times New Roman"/>
          <w:lang w:val="en-US"/>
        </w:rPr>
        <w:tab/>
      </w:r>
      <w:r w:rsidRPr="00F714E0">
        <w:rPr>
          <w:rFonts w:ascii="Times New Roman" w:hAnsi="Times New Roman" w:cs="Times New Roman"/>
          <w:lang w:val="en-US"/>
        </w:rPr>
        <w:t xml:space="preserve">0.971429  </w:t>
      </w:r>
      <w:r w:rsidR="009C53CB">
        <w:rPr>
          <w:rFonts w:ascii="Times New Roman" w:hAnsi="Times New Roman" w:cs="Times New Roman"/>
          <w:lang w:val="en-US"/>
        </w:rPr>
        <w:tab/>
      </w:r>
      <w:r w:rsidRPr="00F714E0">
        <w:rPr>
          <w:rFonts w:ascii="Times New Roman" w:hAnsi="Times New Roman" w:cs="Times New Roman"/>
          <w:lang w:val="en-US"/>
        </w:rPr>
        <w:t xml:space="preserve">0.957746  </w:t>
      </w:r>
      <w:r w:rsidR="009C53CB">
        <w:rPr>
          <w:rFonts w:ascii="Times New Roman" w:hAnsi="Times New Roman" w:cs="Times New Roman"/>
          <w:lang w:val="en-US"/>
        </w:rPr>
        <w:tab/>
      </w:r>
      <w:r w:rsidRPr="00F714E0">
        <w:rPr>
          <w:rFonts w:ascii="Times New Roman" w:hAnsi="Times New Roman" w:cs="Times New Roman"/>
          <w:lang w:val="en-US"/>
        </w:rPr>
        <w:t>0.993056</w:t>
      </w:r>
      <w:r w:rsidRPr="00F714E0">
        <w:rPr>
          <w:rFonts w:ascii="Times New Roman" w:hAnsi="Times New Roman" w:cs="Times New Roman"/>
          <w:lang w:val="en-US"/>
        </w:rPr>
        <w:br/>
        <w:t xml:space="preserve">3   SFFS    Naive Bayes  </w:t>
      </w:r>
      <w:r w:rsidR="009C53CB">
        <w:rPr>
          <w:rFonts w:ascii="Times New Roman" w:hAnsi="Times New Roman" w:cs="Times New Roman"/>
          <w:lang w:val="en-US"/>
        </w:rPr>
        <w:tab/>
      </w:r>
      <w:r w:rsidRPr="00F714E0">
        <w:rPr>
          <w:rFonts w:ascii="Times New Roman" w:hAnsi="Times New Roman" w:cs="Times New Roman"/>
          <w:lang w:val="en-US"/>
        </w:rPr>
        <w:t xml:space="preserve">0.921053   </w:t>
      </w:r>
      <w:r w:rsidR="009C53CB">
        <w:rPr>
          <w:rFonts w:ascii="Times New Roman" w:hAnsi="Times New Roman" w:cs="Times New Roman"/>
          <w:lang w:val="en-US"/>
        </w:rPr>
        <w:tab/>
      </w:r>
      <w:r w:rsidRPr="00F714E0">
        <w:rPr>
          <w:rFonts w:ascii="Times New Roman" w:hAnsi="Times New Roman" w:cs="Times New Roman"/>
          <w:lang w:val="en-US"/>
        </w:rPr>
        <w:t xml:space="preserve">0.956522  </w:t>
      </w:r>
      <w:r w:rsidR="009C53CB">
        <w:rPr>
          <w:rFonts w:ascii="Times New Roman" w:hAnsi="Times New Roman" w:cs="Times New Roman"/>
          <w:lang w:val="en-US"/>
        </w:rPr>
        <w:tab/>
      </w:r>
      <w:r w:rsidRPr="00F714E0">
        <w:rPr>
          <w:rFonts w:ascii="Times New Roman" w:hAnsi="Times New Roman" w:cs="Times New Roman"/>
          <w:lang w:val="en-US"/>
        </w:rPr>
        <w:t xml:space="preserve">0.936170  </w:t>
      </w:r>
      <w:r w:rsidR="009C53CB">
        <w:rPr>
          <w:rFonts w:ascii="Times New Roman" w:hAnsi="Times New Roman" w:cs="Times New Roman"/>
          <w:lang w:val="en-US"/>
        </w:rPr>
        <w:tab/>
      </w:r>
      <w:r w:rsidRPr="00F714E0">
        <w:rPr>
          <w:rFonts w:ascii="Times New Roman" w:hAnsi="Times New Roman" w:cs="Times New Roman"/>
          <w:lang w:val="en-US"/>
        </w:rPr>
        <w:t>0.978505</w:t>
      </w:r>
      <w:r w:rsidRPr="00F714E0">
        <w:rPr>
          <w:rFonts w:ascii="Times New Roman" w:hAnsi="Times New Roman" w:cs="Times New Roman"/>
          <w:lang w:val="en-US"/>
        </w:rPr>
        <w:br/>
        <w:t xml:space="preserve">4   SFFS            KNN  </w:t>
      </w:r>
      <w:r w:rsidR="009C53CB">
        <w:rPr>
          <w:rFonts w:ascii="Times New Roman" w:hAnsi="Times New Roman" w:cs="Times New Roman"/>
          <w:lang w:val="en-US"/>
        </w:rPr>
        <w:tab/>
      </w:r>
      <w:r w:rsidR="009C53CB">
        <w:rPr>
          <w:rFonts w:ascii="Times New Roman" w:hAnsi="Times New Roman" w:cs="Times New Roman"/>
          <w:lang w:val="en-US"/>
        </w:rPr>
        <w:tab/>
      </w:r>
      <w:r w:rsidRPr="00F714E0">
        <w:rPr>
          <w:rFonts w:ascii="Times New Roman" w:hAnsi="Times New Roman" w:cs="Times New Roman"/>
          <w:lang w:val="en-US"/>
        </w:rPr>
        <w:t xml:space="preserve">0.929825   </w:t>
      </w:r>
      <w:r w:rsidR="009C53CB">
        <w:rPr>
          <w:rFonts w:ascii="Times New Roman" w:hAnsi="Times New Roman" w:cs="Times New Roman"/>
          <w:lang w:val="en-US"/>
        </w:rPr>
        <w:tab/>
      </w:r>
      <w:r w:rsidRPr="00F714E0">
        <w:rPr>
          <w:rFonts w:ascii="Times New Roman" w:hAnsi="Times New Roman" w:cs="Times New Roman"/>
          <w:lang w:val="en-US"/>
        </w:rPr>
        <w:t xml:space="preserve">0.944444  </w:t>
      </w:r>
      <w:r w:rsidR="009C53CB">
        <w:rPr>
          <w:rFonts w:ascii="Times New Roman" w:hAnsi="Times New Roman" w:cs="Times New Roman"/>
          <w:lang w:val="en-US"/>
        </w:rPr>
        <w:tab/>
      </w:r>
      <w:r w:rsidRPr="00F714E0">
        <w:rPr>
          <w:rFonts w:ascii="Times New Roman" w:hAnsi="Times New Roman" w:cs="Times New Roman"/>
          <w:lang w:val="en-US"/>
        </w:rPr>
        <w:t xml:space="preserve">0.944444  </w:t>
      </w:r>
      <w:r w:rsidR="009C53CB">
        <w:rPr>
          <w:rFonts w:ascii="Times New Roman" w:hAnsi="Times New Roman" w:cs="Times New Roman"/>
          <w:lang w:val="en-US"/>
        </w:rPr>
        <w:tab/>
      </w:r>
      <w:r w:rsidRPr="00F714E0">
        <w:rPr>
          <w:rFonts w:ascii="Times New Roman" w:hAnsi="Times New Roman" w:cs="Times New Roman"/>
          <w:lang w:val="en-US"/>
        </w:rPr>
        <w:t>0.977017</w:t>
      </w:r>
      <w:r w:rsidRPr="00F714E0">
        <w:rPr>
          <w:rFonts w:ascii="Times New Roman" w:hAnsi="Times New Roman" w:cs="Times New Roman"/>
          <w:lang w:val="en-US"/>
        </w:rPr>
        <w:br/>
        <w:t xml:space="preserve">0   SFBS  Random Forest  </w:t>
      </w:r>
      <w:r w:rsidR="009C53CB">
        <w:rPr>
          <w:rFonts w:ascii="Times New Roman" w:hAnsi="Times New Roman" w:cs="Times New Roman"/>
          <w:lang w:val="en-US"/>
        </w:rPr>
        <w:tab/>
      </w:r>
      <w:r w:rsidRPr="00F714E0">
        <w:rPr>
          <w:rFonts w:ascii="Times New Roman" w:hAnsi="Times New Roman" w:cs="Times New Roman"/>
          <w:lang w:val="en-US"/>
        </w:rPr>
        <w:t xml:space="preserve">0.964912   </w:t>
      </w:r>
      <w:r w:rsidR="009C53CB">
        <w:rPr>
          <w:rFonts w:ascii="Times New Roman" w:hAnsi="Times New Roman" w:cs="Times New Roman"/>
          <w:lang w:val="en-US"/>
        </w:rPr>
        <w:tab/>
      </w:r>
      <w:r w:rsidRPr="00F714E0">
        <w:rPr>
          <w:rFonts w:ascii="Times New Roman" w:hAnsi="Times New Roman" w:cs="Times New Roman"/>
          <w:lang w:val="en-US"/>
        </w:rPr>
        <w:t xml:space="preserve">0.972222  </w:t>
      </w:r>
      <w:r w:rsidR="009C53CB">
        <w:rPr>
          <w:rFonts w:ascii="Times New Roman" w:hAnsi="Times New Roman" w:cs="Times New Roman"/>
          <w:lang w:val="en-US"/>
        </w:rPr>
        <w:tab/>
      </w:r>
      <w:r w:rsidRPr="00F714E0">
        <w:rPr>
          <w:rFonts w:ascii="Times New Roman" w:hAnsi="Times New Roman" w:cs="Times New Roman"/>
          <w:lang w:val="en-US"/>
        </w:rPr>
        <w:t xml:space="preserve">0.972222  </w:t>
      </w:r>
      <w:r w:rsidR="009C53CB">
        <w:rPr>
          <w:rFonts w:ascii="Times New Roman" w:hAnsi="Times New Roman" w:cs="Times New Roman"/>
          <w:lang w:val="en-US"/>
        </w:rPr>
        <w:tab/>
      </w:r>
      <w:r w:rsidRPr="00F714E0">
        <w:rPr>
          <w:rFonts w:ascii="Times New Roman" w:hAnsi="Times New Roman" w:cs="Times New Roman"/>
          <w:lang w:val="en-US"/>
        </w:rPr>
        <w:t>0.995370</w:t>
      </w:r>
      <w:r w:rsidRPr="00F714E0">
        <w:rPr>
          <w:rFonts w:ascii="Times New Roman" w:hAnsi="Times New Roman" w:cs="Times New Roman"/>
          <w:lang w:val="en-US"/>
        </w:rPr>
        <w:br/>
        <w:t xml:space="preserve">1   SFBS  Decision Tree  </w:t>
      </w:r>
      <w:r w:rsidR="009C53CB">
        <w:rPr>
          <w:rFonts w:ascii="Times New Roman" w:hAnsi="Times New Roman" w:cs="Times New Roman"/>
          <w:lang w:val="en-US"/>
        </w:rPr>
        <w:tab/>
      </w:r>
      <w:r w:rsidRPr="00F714E0">
        <w:rPr>
          <w:rFonts w:ascii="Times New Roman" w:hAnsi="Times New Roman" w:cs="Times New Roman"/>
          <w:lang w:val="en-US"/>
        </w:rPr>
        <w:t xml:space="preserve">0.894737   </w:t>
      </w:r>
      <w:r w:rsidR="009C53CB">
        <w:rPr>
          <w:rFonts w:ascii="Times New Roman" w:hAnsi="Times New Roman" w:cs="Times New Roman"/>
          <w:lang w:val="en-US"/>
        </w:rPr>
        <w:tab/>
      </w:r>
      <w:r w:rsidRPr="00F714E0">
        <w:rPr>
          <w:rFonts w:ascii="Times New Roman" w:hAnsi="Times New Roman" w:cs="Times New Roman"/>
          <w:lang w:val="en-US"/>
        </w:rPr>
        <w:t xml:space="preserve">1.000000  </w:t>
      </w:r>
      <w:r w:rsidR="009C53CB">
        <w:rPr>
          <w:rFonts w:ascii="Times New Roman" w:hAnsi="Times New Roman" w:cs="Times New Roman"/>
          <w:lang w:val="en-US"/>
        </w:rPr>
        <w:tab/>
      </w:r>
      <w:r w:rsidRPr="00F714E0">
        <w:rPr>
          <w:rFonts w:ascii="Times New Roman" w:hAnsi="Times New Roman" w:cs="Times New Roman"/>
          <w:lang w:val="en-US"/>
        </w:rPr>
        <w:t xml:space="preserve">0.909091  </w:t>
      </w:r>
      <w:r w:rsidR="009C53CB">
        <w:rPr>
          <w:rFonts w:ascii="Times New Roman" w:hAnsi="Times New Roman" w:cs="Times New Roman"/>
          <w:lang w:val="en-US"/>
        </w:rPr>
        <w:tab/>
      </w:r>
      <w:r w:rsidRPr="00F714E0">
        <w:rPr>
          <w:rFonts w:ascii="Times New Roman" w:hAnsi="Times New Roman" w:cs="Times New Roman"/>
          <w:lang w:val="en-US"/>
        </w:rPr>
        <w:t>0.916667</w:t>
      </w:r>
      <w:r w:rsidRPr="00F714E0">
        <w:rPr>
          <w:rFonts w:ascii="Times New Roman" w:hAnsi="Times New Roman" w:cs="Times New Roman"/>
          <w:lang w:val="en-US"/>
        </w:rPr>
        <w:br/>
        <w:t xml:space="preserve">2   SFBS            SVM  </w:t>
      </w:r>
      <w:r w:rsidR="009C53CB">
        <w:rPr>
          <w:rFonts w:ascii="Times New Roman" w:hAnsi="Times New Roman" w:cs="Times New Roman"/>
          <w:lang w:val="en-US"/>
        </w:rPr>
        <w:tab/>
      </w:r>
      <w:r w:rsidR="009C53CB">
        <w:rPr>
          <w:rFonts w:ascii="Times New Roman" w:hAnsi="Times New Roman" w:cs="Times New Roman"/>
          <w:lang w:val="en-US"/>
        </w:rPr>
        <w:tab/>
      </w:r>
      <w:r w:rsidRPr="00F714E0">
        <w:rPr>
          <w:rFonts w:ascii="Times New Roman" w:hAnsi="Times New Roman" w:cs="Times New Roman"/>
          <w:lang w:val="en-US"/>
        </w:rPr>
        <w:t xml:space="preserve">0.956140   </w:t>
      </w:r>
      <w:r w:rsidR="009C53CB">
        <w:rPr>
          <w:rFonts w:ascii="Times New Roman" w:hAnsi="Times New Roman" w:cs="Times New Roman"/>
          <w:lang w:val="en-US"/>
        </w:rPr>
        <w:tab/>
      </w:r>
      <w:r w:rsidRPr="00F714E0">
        <w:rPr>
          <w:rFonts w:ascii="Times New Roman" w:hAnsi="Times New Roman" w:cs="Times New Roman"/>
          <w:lang w:val="en-US"/>
        </w:rPr>
        <w:t xml:space="preserve">0.971831  </w:t>
      </w:r>
      <w:r w:rsidR="009C53CB">
        <w:rPr>
          <w:rFonts w:ascii="Times New Roman" w:hAnsi="Times New Roman" w:cs="Times New Roman"/>
          <w:lang w:val="en-US"/>
        </w:rPr>
        <w:tab/>
      </w:r>
      <w:r w:rsidRPr="00F714E0">
        <w:rPr>
          <w:rFonts w:ascii="Times New Roman" w:hAnsi="Times New Roman" w:cs="Times New Roman"/>
          <w:lang w:val="en-US"/>
        </w:rPr>
        <w:t xml:space="preserve">0.965035  </w:t>
      </w:r>
      <w:r w:rsidR="009C53CB">
        <w:rPr>
          <w:rFonts w:ascii="Times New Roman" w:hAnsi="Times New Roman" w:cs="Times New Roman"/>
          <w:lang w:val="en-US"/>
        </w:rPr>
        <w:tab/>
      </w:r>
      <w:r w:rsidRPr="00F714E0">
        <w:rPr>
          <w:rFonts w:ascii="Times New Roman" w:hAnsi="Times New Roman" w:cs="Times New Roman"/>
          <w:lang w:val="en-US"/>
        </w:rPr>
        <w:t>0.993386</w:t>
      </w:r>
      <w:r w:rsidRPr="00F714E0">
        <w:rPr>
          <w:rFonts w:ascii="Times New Roman" w:hAnsi="Times New Roman" w:cs="Times New Roman"/>
          <w:lang w:val="en-US"/>
        </w:rPr>
        <w:br/>
        <w:t xml:space="preserve">3   SFBS    Naive Bayes  </w:t>
      </w:r>
      <w:r w:rsidR="009C53CB">
        <w:rPr>
          <w:rFonts w:ascii="Times New Roman" w:hAnsi="Times New Roman" w:cs="Times New Roman"/>
          <w:lang w:val="en-US"/>
        </w:rPr>
        <w:tab/>
      </w:r>
      <w:r w:rsidRPr="00F714E0">
        <w:rPr>
          <w:rFonts w:ascii="Times New Roman" w:hAnsi="Times New Roman" w:cs="Times New Roman"/>
          <w:lang w:val="en-US"/>
        </w:rPr>
        <w:t xml:space="preserve">0.956140   </w:t>
      </w:r>
      <w:r w:rsidR="009C53CB">
        <w:rPr>
          <w:rFonts w:ascii="Times New Roman" w:hAnsi="Times New Roman" w:cs="Times New Roman"/>
          <w:lang w:val="en-US"/>
        </w:rPr>
        <w:tab/>
      </w:r>
      <w:r w:rsidRPr="00F714E0">
        <w:rPr>
          <w:rFonts w:ascii="Times New Roman" w:hAnsi="Times New Roman" w:cs="Times New Roman"/>
          <w:lang w:val="en-US"/>
        </w:rPr>
        <w:t xml:space="preserve">0.946667  </w:t>
      </w:r>
      <w:r w:rsidR="009C53CB">
        <w:rPr>
          <w:rFonts w:ascii="Times New Roman" w:hAnsi="Times New Roman" w:cs="Times New Roman"/>
          <w:lang w:val="en-US"/>
        </w:rPr>
        <w:tab/>
      </w:r>
      <w:r w:rsidRPr="00F714E0">
        <w:rPr>
          <w:rFonts w:ascii="Times New Roman" w:hAnsi="Times New Roman" w:cs="Times New Roman"/>
          <w:lang w:val="en-US"/>
        </w:rPr>
        <w:t xml:space="preserve">0.965986  </w:t>
      </w:r>
      <w:r w:rsidR="009C53CB">
        <w:rPr>
          <w:rFonts w:ascii="Times New Roman" w:hAnsi="Times New Roman" w:cs="Times New Roman"/>
          <w:lang w:val="en-US"/>
        </w:rPr>
        <w:tab/>
      </w:r>
      <w:r w:rsidRPr="00F714E0">
        <w:rPr>
          <w:rFonts w:ascii="Times New Roman" w:hAnsi="Times New Roman" w:cs="Times New Roman"/>
          <w:lang w:val="en-US"/>
        </w:rPr>
        <w:t>0.991733</w:t>
      </w:r>
      <w:r w:rsidRPr="00F714E0">
        <w:rPr>
          <w:rFonts w:ascii="Times New Roman" w:hAnsi="Times New Roman" w:cs="Times New Roman"/>
          <w:lang w:val="en-US"/>
        </w:rPr>
        <w:br/>
        <w:t xml:space="preserve">4   SFBS            KNN  </w:t>
      </w:r>
      <w:r w:rsidR="009C53CB">
        <w:rPr>
          <w:rFonts w:ascii="Times New Roman" w:hAnsi="Times New Roman" w:cs="Times New Roman"/>
          <w:lang w:val="en-US"/>
        </w:rPr>
        <w:tab/>
      </w:r>
      <w:r w:rsidR="009C53CB">
        <w:rPr>
          <w:rFonts w:ascii="Times New Roman" w:hAnsi="Times New Roman" w:cs="Times New Roman"/>
          <w:lang w:val="en-US"/>
        </w:rPr>
        <w:tab/>
      </w:r>
      <w:r w:rsidRPr="00F714E0">
        <w:rPr>
          <w:rFonts w:ascii="Times New Roman" w:hAnsi="Times New Roman" w:cs="Times New Roman"/>
          <w:lang w:val="en-US"/>
        </w:rPr>
        <w:t xml:space="preserve">0.956140   </w:t>
      </w:r>
      <w:r w:rsidR="009C53CB">
        <w:rPr>
          <w:rFonts w:ascii="Times New Roman" w:hAnsi="Times New Roman" w:cs="Times New Roman"/>
          <w:lang w:val="en-US"/>
        </w:rPr>
        <w:tab/>
      </w:r>
      <w:r w:rsidRPr="00F714E0">
        <w:rPr>
          <w:rFonts w:ascii="Times New Roman" w:hAnsi="Times New Roman" w:cs="Times New Roman"/>
          <w:lang w:val="en-US"/>
        </w:rPr>
        <w:t xml:space="preserve">0.958904  </w:t>
      </w:r>
      <w:r w:rsidR="009C53CB">
        <w:rPr>
          <w:rFonts w:ascii="Times New Roman" w:hAnsi="Times New Roman" w:cs="Times New Roman"/>
          <w:lang w:val="en-US"/>
        </w:rPr>
        <w:tab/>
      </w:r>
      <w:r w:rsidRPr="00F714E0">
        <w:rPr>
          <w:rFonts w:ascii="Times New Roman" w:hAnsi="Times New Roman" w:cs="Times New Roman"/>
          <w:lang w:val="en-US"/>
        </w:rPr>
        <w:t xml:space="preserve">0.965517  </w:t>
      </w:r>
      <w:r w:rsidR="009C53CB">
        <w:rPr>
          <w:rFonts w:ascii="Times New Roman" w:hAnsi="Times New Roman" w:cs="Times New Roman"/>
          <w:lang w:val="en-US"/>
        </w:rPr>
        <w:tab/>
      </w:r>
      <w:r w:rsidRPr="00F714E0">
        <w:rPr>
          <w:rFonts w:ascii="Times New Roman" w:hAnsi="Times New Roman" w:cs="Times New Roman"/>
          <w:lang w:val="en-US"/>
        </w:rPr>
        <w:t>0.983135</w:t>
      </w:r>
      <w:bookmarkEnd w:id="79"/>
    </w:p>
    <w:p w14:paraId="414C8022" w14:textId="77777777" w:rsidR="004B6D50" w:rsidRDefault="004B6D50" w:rsidP="00F714E0">
      <w:pPr>
        <w:rPr>
          <w:rFonts w:ascii="Consolas" w:hAnsi="Consolas" w:cs="Times New Roman"/>
          <w:b/>
          <w:lang w:val="en-US"/>
        </w:rPr>
      </w:pPr>
      <w:bookmarkStart w:id="80" w:name="db127864"/>
    </w:p>
    <w:p w14:paraId="5940DD0B" w14:textId="77777777" w:rsidR="004B6D50" w:rsidRDefault="004B6D50" w:rsidP="00F714E0">
      <w:pPr>
        <w:rPr>
          <w:rFonts w:ascii="Consolas" w:hAnsi="Consolas" w:cs="Times New Roman"/>
          <w:b/>
          <w:lang w:val="en-US"/>
        </w:rPr>
      </w:pPr>
    </w:p>
    <w:p w14:paraId="70058F8D" w14:textId="77777777" w:rsidR="004B6D50" w:rsidRDefault="004B6D50" w:rsidP="00F714E0">
      <w:pPr>
        <w:rPr>
          <w:rFonts w:ascii="Consolas" w:hAnsi="Consolas" w:cs="Times New Roman"/>
          <w:b/>
          <w:lang w:val="en-US"/>
        </w:rPr>
      </w:pPr>
    </w:p>
    <w:p w14:paraId="440C515E" w14:textId="77777777" w:rsidR="004B6D50" w:rsidRDefault="004B6D50" w:rsidP="00F714E0">
      <w:pPr>
        <w:rPr>
          <w:rFonts w:ascii="Consolas" w:hAnsi="Consolas" w:cs="Times New Roman"/>
          <w:b/>
          <w:lang w:val="en-US"/>
        </w:rPr>
      </w:pPr>
    </w:p>
    <w:p w14:paraId="66811801" w14:textId="77777777" w:rsidR="004B6D50" w:rsidRDefault="004B6D50" w:rsidP="00F714E0">
      <w:pPr>
        <w:rPr>
          <w:rFonts w:ascii="Consolas" w:hAnsi="Consolas" w:cs="Times New Roman"/>
          <w:b/>
          <w:lang w:val="en-US"/>
        </w:rPr>
      </w:pPr>
    </w:p>
    <w:p w14:paraId="76A116DA" w14:textId="0182D069" w:rsidR="00F714E0" w:rsidRPr="009C53CB" w:rsidRDefault="00F714E0" w:rsidP="00F714E0">
      <w:pPr>
        <w:rPr>
          <w:rFonts w:ascii="Consolas" w:hAnsi="Consolas" w:cs="Times New Roman"/>
          <w:lang w:val="en-US"/>
        </w:rPr>
      </w:pPr>
      <w:r w:rsidRPr="009C53CB">
        <w:rPr>
          <w:rFonts w:ascii="Consolas" w:hAnsi="Consolas" w:cs="Times New Roman"/>
          <w:b/>
          <w:lang w:val="en-US"/>
        </w:rPr>
        <w:lastRenderedPageBreak/>
        <w:t>import</w:t>
      </w:r>
      <w:r w:rsidRPr="009C53CB">
        <w:rPr>
          <w:rFonts w:ascii="Consolas" w:hAnsi="Consolas" w:cs="Times New Roman"/>
          <w:lang w:val="en-US"/>
        </w:rPr>
        <w:t xml:space="preserve"> </w:t>
      </w:r>
      <w:proofErr w:type="spellStart"/>
      <w:r w:rsidRPr="009C53CB">
        <w:rPr>
          <w:rFonts w:ascii="Consolas" w:hAnsi="Consolas" w:cs="Times New Roman"/>
          <w:lang w:val="en-US"/>
        </w:rPr>
        <w:t>matplotlib.pyplot</w:t>
      </w:r>
      <w:proofErr w:type="spellEnd"/>
      <w:r w:rsidRPr="009C53CB">
        <w:rPr>
          <w:rFonts w:ascii="Consolas" w:hAnsi="Consolas" w:cs="Times New Roman"/>
          <w:lang w:val="en-US"/>
        </w:rPr>
        <w:t xml:space="preserve"> </w:t>
      </w:r>
      <w:r w:rsidRPr="009C53CB">
        <w:rPr>
          <w:rFonts w:ascii="Consolas" w:hAnsi="Consolas" w:cs="Times New Roman"/>
          <w:b/>
          <w:lang w:val="en-US"/>
        </w:rPr>
        <w:t>as</w:t>
      </w:r>
      <w:r w:rsidRPr="009C53CB">
        <w:rPr>
          <w:rFonts w:ascii="Consolas" w:hAnsi="Consolas" w:cs="Times New Roman"/>
          <w:lang w:val="en-US"/>
        </w:rPr>
        <w:t xml:space="preserve"> </w:t>
      </w:r>
      <w:proofErr w:type="spellStart"/>
      <w:r w:rsidRPr="009C53CB">
        <w:rPr>
          <w:rFonts w:ascii="Consolas" w:hAnsi="Consolas" w:cs="Times New Roman"/>
          <w:lang w:val="en-US"/>
        </w:rPr>
        <w:t>plt</w:t>
      </w:r>
      <w:proofErr w:type="spellEnd"/>
      <w:r w:rsidRPr="009C53CB">
        <w:rPr>
          <w:rFonts w:ascii="Consolas" w:hAnsi="Consolas" w:cs="Times New Roman"/>
          <w:lang w:val="en-US"/>
        </w:rPr>
        <w:br/>
      </w:r>
      <w:r w:rsidRPr="009C53CB">
        <w:rPr>
          <w:rFonts w:ascii="Consolas" w:hAnsi="Consolas" w:cs="Times New Roman"/>
          <w:b/>
          <w:lang w:val="en-US"/>
        </w:rPr>
        <w:t>import</w:t>
      </w:r>
      <w:r w:rsidRPr="009C53CB">
        <w:rPr>
          <w:rFonts w:ascii="Consolas" w:hAnsi="Consolas" w:cs="Times New Roman"/>
          <w:lang w:val="en-US"/>
        </w:rPr>
        <w:t xml:space="preserve"> seaborn </w:t>
      </w:r>
      <w:r w:rsidRPr="009C53CB">
        <w:rPr>
          <w:rFonts w:ascii="Consolas" w:hAnsi="Consolas" w:cs="Times New Roman"/>
          <w:b/>
          <w:lang w:val="en-US"/>
        </w:rPr>
        <w:t>as</w:t>
      </w:r>
      <w:r w:rsidRPr="009C53CB">
        <w:rPr>
          <w:rFonts w:ascii="Consolas" w:hAnsi="Consolas" w:cs="Times New Roman"/>
          <w:lang w:val="en-US"/>
        </w:rPr>
        <w:t xml:space="preserve"> </w:t>
      </w:r>
      <w:proofErr w:type="spellStart"/>
      <w:r w:rsidRPr="009C53CB">
        <w:rPr>
          <w:rFonts w:ascii="Consolas" w:hAnsi="Consolas" w:cs="Times New Roman"/>
          <w:lang w:val="en-US"/>
        </w:rPr>
        <w:t>sns</w:t>
      </w:r>
      <w:proofErr w:type="spellEnd"/>
      <w:r w:rsidRPr="009C53CB">
        <w:rPr>
          <w:rFonts w:ascii="Consolas" w:hAnsi="Consolas" w:cs="Times New Roman"/>
          <w:lang w:val="en-US"/>
        </w:rPr>
        <w:br/>
      </w:r>
      <w:r w:rsidRPr="009C53CB">
        <w:rPr>
          <w:rFonts w:ascii="Consolas" w:hAnsi="Consolas" w:cs="Times New Roman"/>
          <w:lang w:val="en-US"/>
        </w:rPr>
        <w:br/>
      </w:r>
      <w:proofErr w:type="spellStart"/>
      <w:r w:rsidRPr="009C53CB">
        <w:rPr>
          <w:rFonts w:ascii="Consolas" w:hAnsi="Consolas" w:cs="Times New Roman"/>
          <w:lang w:val="en-US"/>
        </w:rPr>
        <w:t>plt.figure</w:t>
      </w:r>
      <w:proofErr w:type="spellEnd"/>
      <w:r w:rsidRPr="009C53CB">
        <w:rPr>
          <w:rFonts w:ascii="Consolas" w:hAnsi="Consolas" w:cs="Times New Roman"/>
          <w:lang w:val="en-US"/>
        </w:rPr>
        <w:t>(</w:t>
      </w:r>
      <w:proofErr w:type="spellStart"/>
      <w:r w:rsidRPr="009C53CB">
        <w:rPr>
          <w:rFonts w:ascii="Consolas" w:hAnsi="Consolas" w:cs="Times New Roman"/>
          <w:lang w:val="en-US"/>
        </w:rPr>
        <w:t>figsize</w:t>
      </w:r>
      <w:proofErr w:type="spellEnd"/>
      <w:r w:rsidRPr="009C53CB">
        <w:rPr>
          <w:rFonts w:ascii="Consolas" w:hAnsi="Consolas" w:cs="Times New Roman"/>
          <w:lang w:val="en-US"/>
        </w:rPr>
        <w:t>=(10,6))</w:t>
      </w:r>
      <w:r w:rsidRPr="009C53CB">
        <w:rPr>
          <w:rFonts w:ascii="Consolas" w:hAnsi="Consolas" w:cs="Times New Roman"/>
          <w:lang w:val="en-US"/>
        </w:rPr>
        <w:br/>
      </w:r>
      <w:proofErr w:type="spellStart"/>
      <w:r w:rsidRPr="009C53CB">
        <w:rPr>
          <w:rFonts w:ascii="Consolas" w:hAnsi="Consolas" w:cs="Times New Roman"/>
          <w:lang w:val="en-US"/>
        </w:rPr>
        <w:t>sns.barplot</w:t>
      </w:r>
      <w:proofErr w:type="spellEnd"/>
      <w:r w:rsidRPr="009C53CB">
        <w:rPr>
          <w:rFonts w:ascii="Consolas" w:hAnsi="Consolas" w:cs="Times New Roman"/>
          <w:lang w:val="en-US"/>
        </w:rPr>
        <w:t>(data=</w:t>
      </w:r>
      <w:proofErr w:type="spellStart"/>
      <w:r w:rsidRPr="009C53CB">
        <w:rPr>
          <w:rFonts w:ascii="Consolas" w:hAnsi="Consolas" w:cs="Times New Roman"/>
          <w:lang w:val="en-US"/>
        </w:rPr>
        <w:t>wrapper_results</w:t>
      </w:r>
      <w:proofErr w:type="spellEnd"/>
      <w:r w:rsidRPr="009C53CB">
        <w:rPr>
          <w:rFonts w:ascii="Consolas" w:hAnsi="Consolas" w:cs="Times New Roman"/>
          <w:lang w:val="en-US"/>
        </w:rPr>
        <w:t>, x="Model", y="Accuracy", hue="Method")</w:t>
      </w:r>
      <w:r w:rsidRPr="009C53CB">
        <w:rPr>
          <w:rFonts w:ascii="Consolas" w:hAnsi="Consolas" w:cs="Times New Roman"/>
          <w:lang w:val="en-US"/>
        </w:rPr>
        <w:br/>
      </w:r>
      <w:proofErr w:type="spellStart"/>
      <w:r w:rsidRPr="009C53CB">
        <w:rPr>
          <w:rFonts w:ascii="Consolas" w:hAnsi="Consolas" w:cs="Times New Roman"/>
          <w:lang w:val="en-US"/>
        </w:rPr>
        <w:t>plt.title</w:t>
      </w:r>
      <w:proofErr w:type="spellEnd"/>
      <w:r w:rsidRPr="009C53CB">
        <w:rPr>
          <w:rFonts w:ascii="Consolas" w:hAnsi="Consolas" w:cs="Times New Roman"/>
          <w:lang w:val="en-US"/>
        </w:rPr>
        <w:t>("Accuracy Comparison Across Models (Wrapper Methods)")</w:t>
      </w:r>
      <w:r w:rsidRPr="009C53CB">
        <w:rPr>
          <w:rFonts w:ascii="Consolas" w:hAnsi="Consolas" w:cs="Times New Roman"/>
          <w:lang w:val="en-US"/>
        </w:rPr>
        <w:br/>
      </w:r>
      <w:proofErr w:type="spellStart"/>
      <w:r w:rsidRPr="009C53CB">
        <w:rPr>
          <w:rFonts w:ascii="Consolas" w:hAnsi="Consolas" w:cs="Times New Roman"/>
          <w:lang w:val="en-US"/>
        </w:rPr>
        <w:t>plt.xticks</w:t>
      </w:r>
      <w:proofErr w:type="spellEnd"/>
      <w:r w:rsidRPr="009C53CB">
        <w:rPr>
          <w:rFonts w:ascii="Consolas" w:hAnsi="Consolas" w:cs="Times New Roman"/>
          <w:lang w:val="en-US"/>
        </w:rPr>
        <w:t>(rotation=45)</w:t>
      </w:r>
      <w:r w:rsidRPr="009C53CB">
        <w:rPr>
          <w:rFonts w:ascii="Consolas" w:hAnsi="Consolas" w:cs="Times New Roman"/>
          <w:lang w:val="en-US"/>
        </w:rPr>
        <w:br/>
      </w:r>
      <w:proofErr w:type="spellStart"/>
      <w:r w:rsidRPr="009C53CB">
        <w:rPr>
          <w:rFonts w:ascii="Consolas" w:hAnsi="Consolas" w:cs="Times New Roman"/>
          <w:lang w:val="en-US"/>
        </w:rPr>
        <w:t>plt.tight_layout</w:t>
      </w:r>
      <w:proofErr w:type="spellEnd"/>
      <w:r w:rsidRPr="009C53CB">
        <w:rPr>
          <w:rFonts w:ascii="Consolas" w:hAnsi="Consolas" w:cs="Times New Roman"/>
          <w:lang w:val="en-US"/>
        </w:rPr>
        <w:t>()</w:t>
      </w:r>
      <w:r w:rsidRPr="009C53CB">
        <w:rPr>
          <w:rFonts w:ascii="Consolas" w:hAnsi="Consolas" w:cs="Times New Roman"/>
          <w:lang w:val="en-US"/>
        </w:rPr>
        <w:br/>
      </w:r>
      <w:proofErr w:type="spellStart"/>
      <w:r w:rsidRPr="009C53CB">
        <w:rPr>
          <w:rFonts w:ascii="Consolas" w:hAnsi="Consolas" w:cs="Times New Roman"/>
          <w:lang w:val="en-US"/>
        </w:rPr>
        <w:t>plt.show</w:t>
      </w:r>
      <w:proofErr w:type="spellEnd"/>
      <w:r w:rsidRPr="009C53CB">
        <w:rPr>
          <w:rFonts w:ascii="Consolas" w:hAnsi="Consolas" w:cs="Times New Roman"/>
          <w:lang w:val="en-US"/>
        </w:rPr>
        <w:t>()</w:t>
      </w:r>
    </w:p>
    <w:p w14:paraId="1CF6A3B5" w14:textId="1C9BE94C" w:rsidR="00F714E0" w:rsidRPr="00F714E0" w:rsidRDefault="00F714E0" w:rsidP="00F714E0">
      <w:pPr>
        <w:rPr>
          <w:rFonts w:ascii="Times New Roman" w:hAnsi="Times New Roman" w:cs="Times New Roman"/>
          <w:lang w:val="en-US"/>
        </w:rPr>
      </w:pPr>
      <w:r w:rsidRPr="00F714E0">
        <w:rPr>
          <w:rFonts w:ascii="Times New Roman" w:hAnsi="Times New Roman" w:cs="Times New Roman"/>
          <w:noProof/>
          <w:lang w:val="en-US"/>
        </w:rPr>
        <w:drawing>
          <wp:inline distT="0" distB="0" distL="0" distR="0" wp14:anchorId="26CE1AC3" wp14:editId="17C4A23C">
            <wp:extent cx="4841631" cy="2891145"/>
            <wp:effectExtent l="0" t="0" r="0" b="0"/>
            <wp:docPr id="26737836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61344" cy="2902917"/>
                    </a:xfrm>
                    <a:prstGeom prst="rect">
                      <a:avLst/>
                    </a:prstGeom>
                    <a:solidFill>
                      <a:srgbClr val="FFFFFF"/>
                    </a:solidFill>
                    <a:ln>
                      <a:noFill/>
                    </a:ln>
                  </pic:spPr>
                </pic:pic>
              </a:graphicData>
            </a:graphic>
          </wp:inline>
        </w:drawing>
      </w:r>
      <w:bookmarkEnd w:id="80"/>
    </w:p>
    <w:p w14:paraId="3CF309A1" w14:textId="77777777" w:rsidR="00F714E0" w:rsidRDefault="00F714E0" w:rsidP="00F714E0">
      <w:pPr>
        <w:rPr>
          <w:rFonts w:ascii="Consolas" w:hAnsi="Consolas" w:cs="Times New Roman"/>
          <w:lang w:val="en-US"/>
        </w:rPr>
      </w:pPr>
      <w:bookmarkStart w:id="81" w:name="X0574a48e517ab15625284bc0ebf65b951175d10"/>
      <w:proofErr w:type="spellStart"/>
      <w:r w:rsidRPr="009C53CB">
        <w:rPr>
          <w:rFonts w:ascii="Consolas" w:hAnsi="Consolas" w:cs="Times New Roman"/>
          <w:lang w:val="en-US"/>
        </w:rPr>
        <w:t>wrapper_results.to_csv</w:t>
      </w:r>
      <w:proofErr w:type="spellEnd"/>
      <w:r w:rsidRPr="009C53CB">
        <w:rPr>
          <w:rFonts w:ascii="Consolas" w:hAnsi="Consolas" w:cs="Times New Roman"/>
          <w:lang w:val="en-US"/>
        </w:rPr>
        <w:t>(</w:t>
      </w:r>
      <w:proofErr w:type="spellStart"/>
      <w:r w:rsidRPr="009C53CB">
        <w:rPr>
          <w:rFonts w:ascii="Consolas" w:hAnsi="Consolas" w:cs="Times New Roman"/>
          <w:lang w:val="en-US"/>
        </w:rPr>
        <w:t>r"C</w:t>
      </w:r>
      <w:proofErr w:type="spellEnd"/>
      <w:r w:rsidRPr="009C53CB">
        <w:rPr>
          <w:rFonts w:ascii="Consolas" w:hAnsi="Consolas" w:cs="Times New Roman"/>
          <w:lang w:val="en-US"/>
        </w:rPr>
        <w:t>:\ML PROJECT\Dimensionality-Reduction-Classification-Study\results\wrapper_results.csv", index=False)</w:t>
      </w:r>
      <w:bookmarkEnd w:id="81"/>
    </w:p>
    <w:p w14:paraId="35967208" w14:textId="77777777" w:rsidR="004B6D50" w:rsidRDefault="004B6D50" w:rsidP="008D2243">
      <w:pPr>
        <w:rPr>
          <w:rFonts w:ascii="Consolas" w:hAnsi="Consolas" w:cs="Times New Roman"/>
          <w:b/>
          <w:bCs/>
          <w:lang w:val="en-US"/>
        </w:rPr>
      </w:pPr>
      <w:bookmarkStart w:id="82" w:name="X5db510bb1cefdf8f459758d73bda4f11cbe7ef7"/>
    </w:p>
    <w:p w14:paraId="3580EFA6" w14:textId="77777777" w:rsidR="004B6D50" w:rsidRDefault="004B6D50" w:rsidP="008D2243">
      <w:pPr>
        <w:rPr>
          <w:rFonts w:ascii="Consolas" w:hAnsi="Consolas" w:cs="Times New Roman"/>
          <w:b/>
          <w:bCs/>
          <w:lang w:val="en-US"/>
        </w:rPr>
      </w:pPr>
    </w:p>
    <w:p w14:paraId="1567D23D" w14:textId="77777777" w:rsidR="004B6D50" w:rsidRDefault="004B6D50" w:rsidP="008D2243">
      <w:pPr>
        <w:rPr>
          <w:rFonts w:ascii="Consolas" w:hAnsi="Consolas" w:cs="Times New Roman"/>
          <w:b/>
          <w:bCs/>
          <w:lang w:val="en-US"/>
        </w:rPr>
      </w:pPr>
    </w:p>
    <w:p w14:paraId="51334B68" w14:textId="77777777" w:rsidR="004B6D50" w:rsidRDefault="004B6D50" w:rsidP="008D2243">
      <w:pPr>
        <w:rPr>
          <w:rFonts w:ascii="Consolas" w:hAnsi="Consolas" w:cs="Times New Roman"/>
          <w:b/>
          <w:bCs/>
          <w:lang w:val="en-US"/>
        </w:rPr>
      </w:pPr>
    </w:p>
    <w:p w14:paraId="40E5A374" w14:textId="77777777" w:rsidR="004B6D50" w:rsidRDefault="004B6D50" w:rsidP="008D2243">
      <w:pPr>
        <w:rPr>
          <w:rFonts w:ascii="Consolas" w:hAnsi="Consolas" w:cs="Times New Roman"/>
          <w:b/>
          <w:bCs/>
          <w:lang w:val="en-US"/>
        </w:rPr>
      </w:pPr>
    </w:p>
    <w:p w14:paraId="0A8E7023" w14:textId="77777777" w:rsidR="004B6D50" w:rsidRDefault="004B6D50" w:rsidP="008D2243">
      <w:pPr>
        <w:rPr>
          <w:rFonts w:ascii="Consolas" w:hAnsi="Consolas" w:cs="Times New Roman"/>
          <w:b/>
          <w:bCs/>
          <w:lang w:val="en-US"/>
        </w:rPr>
      </w:pPr>
    </w:p>
    <w:p w14:paraId="1EE82E02" w14:textId="77777777" w:rsidR="004B6D50" w:rsidRDefault="004B6D50" w:rsidP="008D2243">
      <w:pPr>
        <w:rPr>
          <w:rFonts w:ascii="Consolas" w:hAnsi="Consolas" w:cs="Times New Roman"/>
          <w:b/>
          <w:bCs/>
          <w:lang w:val="en-US"/>
        </w:rPr>
      </w:pPr>
    </w:p>
    <w:p w14:paraId="5DF5B037" w14:textId="77777777" w:rsidR="004B6D50" w:rsidRDefault="004B6D50" w:rsidP="008D2243">
      <w:pPr>
        <w:rPr>
          <w:rFonts w:ascii="Consolas" w:hAnsi="Consolas" w:cs="Times New Roman"/>
          <w:b/>
          <w:bCs/>
          <w:lang w:val="en-US"/>
        </w:rPr>
      </w:pPr>
    </w:p>
    <w:p w14:paraId="0E5B7AD7" w14:textId="77777777" w:rsidR="004B6D50" w:rsidRDefault="004B6D50" w:rsidP="008D2243">
      <w:pPr>
        <w:rPr>
          <w:rFonts w:ascii="Consolas" w:hAnsi="Consolas" w:cs="Times New Roman"/>
          <w:b/>
          <w:bCs/>
          <w:lang w:val="en-US"/>
        </w:rPr>
      </w:pPr>
    </w:p>
    <w:p w14:paraId="7BE4BBA8" w14:textId="77777777" w:rsidR="004B6D50" w:rsidRDefault="004B6D50" w:rsidP="008D2243">
      <w:pPr>
        <w:rPr>
          <w:rFonts w:ascii="Consolas" w:hAnsi="Consolas" w:cs="Times New Roman"/>
          <w:b/>
          <w:bCs/>
          <w:lang w:val="en-US"/>
        </w:rPr>
      </w:pPr>
    </w:p>
    <w:p w14:paraId="4CCC3598" w14:textId="77777777" w:rsidR="004B6D50" w:rsidRDefault="004B6D50" w:rsidP="008D2243">
      <w:pPr>
        <w:rPr>
          <w:rFonts w:ascii="Consolas" w:hAnsi="Consolas" w:cs="Times New Roman"/>
          <w:b/>
          <w:bCs/>
          <w:lang w:val="en-US"/>
        </w:rPr>
      </w:pPr>
    </w:p>
    <w:p w14:paraId="5CAD7BFD" w14:textId="77777777" w:rsidR="004B6D50" w:rsidRDefault="004B6D50" w:rsidP="008D2243">
      <w:pPr>
        <w:rPr>
          <w:rFonts w:ascii="Consolas" w:hAnsi="Consolas" w:cs="Times New Roman"/>
          <w:b/>
          <w:bCs/>
          <w:lang w:val="en-US"/>
        </w:rPr>
      </w:pPr>
    </w:p>
    <w:p w14:paraId="24FB059E" w14:textId="77777777" w:rsidR="004B6D50" w:rsidRDefault="004B6D50" w:rsidP="008D2243">
      <w:pPr>
        <w:rPr>
          <w:rFonts w:ascii="Consolas" w:hAnsi="Consolas" w:cs="Times New Roman"/>
          <w:b/>
          <w:bCs/>
          <w:lang w:val="en-US"/>
        </w:rPr>
      </w:pPr>
    </w:p>
    <w:p w14:paraId="7B7A3F14" w14:textId="067A82DD" w:rsidR="008D2243" w:rsidRPr="004B6D50" w:rsidRDefault="008D2243" w:rsidP="008D2243">
      <w:pPr>
        <w:rPr>
          <w:rFonts w:ascii="Times New Roman" w:hAnsi="Times New Roman" w:cs="Times New Roman"/>
          <w:b/>
          <w:bCs/>
          <w:sz w:val="28"/>
          <w:szCs w:val="28"/>
          <w:lang w:val="en-US"/>
        </w:rPr>
      </w:pPr>
      <w:r w:rsidRPr="004B6D50">
        <w:rPr>
          <w:rFonts w:ascii="Times New Roman" w:hAnsi="Times New Roman" w:cs="Times New Roman"/>
          <w:b/>
          <w:bCs/>
          <w:sz w:val="28"/>
          <w:szCs w:val="28"/>
          <w:lang w:val="en-US"/>
        </w:rPr>
        <w:lastRenderedPageBreak/>
        <w:t>Final Model Comparison</w:t>
      </w:r>
    </w:p>
    <w:p w14:paraId="1BD2DE93" w14:textId="77777777" w:rsidR="008D2243" w:rsidRPr="004B6D50" w:rsidRDefault="008D2243" w:rsidP="008D2243">
      <w:pPr>
        <w:rPr>
          <w:rFonts w:ascii="Times New Roman" w:hAnsi="Times New Roman" w:cs="Times New Roman"/>
          <w:b/>
          <w:bCs/>
          <w:sz w:val="24"/>
          <w:szCs w:val="24"/>
          <w:lang w:val="en-US"/>
        </w:rPr>
      </w:pPr>
      <w:r w:rsidRPr="004B6D50">
        <w:rPr>
          <w:rFonts w:ascii="Times New Roman" w:hAnsi="Times New Roman" w:cs="Times New Roman"/>
          <w:b/>
          <w:bCs/>
          <w:sz w:val="24"/>
          <w:szCs w:val="24"/>
          <w:lang w:val="en-US"/>
        </w:rPr>
        <w:t>Objective</w:t>
      </w:r>
    </w:p>
    <w:p w14:paraId="03B16E12" w14:textId="77777777" w:rsidR="008D2243" w:rsidRPr="004B6D50" w:rsidRDefault="008D2243" w:rsidP="008D2243">
      <w:pPr>
        <w:rPr>
          <w:rFonts w:ascii="Times New Roman" w:hAnsi="Times New Roman" w:cs="Times New Roman"/>
          <w:lang w:val="en-US"/>
        </w:rPr>
      </w:pPr>
      <w:r w:rsidRPr="004B6D50">
        <w:rPr>
          <w:rFonts w:ascii="Times New Roman" w:hAnsi="Times New Roman" w:cs="Times New Roman"/>
          <w:lang w:val="en-US"/>
        </w:rPr>
        <w:t>To compare baseline performance with filter-based and wrapper-based dimensionality reduction techniques across multiple classifiers.</w:t>
      </w:r>
    </w:p>
    <w:p w14:paraId="48D852A6" w14:textId="77777777" w:rsidR="008D2243" w:rsidRPr="004B6D50" w:rsidRDefault="008D2243" w:rsidP="008D2243">
      <w:pPr>
        <w:rPr>
          <w:rFonts w:ascii="Times New Roman" w:hAnsi="Times New Roman" w:cs="Times New Roman"/>
          <w:lang w:val="en-US"/>
        </w:rPr>
      </w:pPr>
      <w:r w:rsidRPr="004B6D50">
        <w:rPr>
          <w:rFonts w:ascii="Times New Roman" w:hAnsi="Times New Roman" w:cs="Times New Roman"/>
          <w:lang w:val="en-US"/>
        </w:rPr>
        <w:t>This notebook identifies:</w:t>
      </w:r>
    </w:p>
    <w:p w14:paraId="2DE7874B" w14:textId="77777777" w:rsidR="008D2243" w:rsidRPr="004B6D50" w:rsidRDefault="008D2243" w:rsidP="008D2243">
      <w:pPr>
        <w:numPr>
          <w:ilvl w:val="0"/>
          <w:numId w:val="5"/>
        </w:numPr>
        <w:rPr>
          <w:rFonts w:ascii="Times New Roman" w:hAnsi="Times New Roman" w:cs="Times New Roman"/>
          <w:lang w:val="en-US"/>
        </w:rPr>
      </w:pPr>
      <w:r w:rsidRPr="004B6D50">
        <w:rPr>
          <w:rFonts w:ascii="Times New Roman" w:hAnsi="Times New Roman" w:cs="Times New Roman"/>
          <w:lang w:val="en-US"/>
        </w:rPr>
        <w:t>The best dimensionality reduction method</w:t>
      </w:r>
    </w:p>
    <w:p w14:paraId="263E0BAF" w14:textId="77777777" w:rsidR="008D2243" w:rsidRPr="004B6D50" w:rsidRDefault="008D2243" w:rsidP="008D2243">
      <w:pPr>
        <w:numPr>
          <w:ilvl w:val="0"/>
          <w:numId w:val="5"/>
        </w:numPr>
        <w:rPr>
          <w:rFonts w:ascii="Times New Roman" w:hAnsi="Times New Roman" w:cs="Times New Roman"/>
          <w:lang w:val="en-US"/>
        </w:rPr>
      </w:pPr>
      <w:r w:rsidRPr="004B6D50">
        <w:rPr>
          <w:rFonts w:ascii="Times New Roman" w:hAnsi="Times New Roman" w:cs="Times New Roman"/>
          <w:lang w:val="en-US"/>
        </w:rPr>
        <w:t>The best performing classifier</w:t>
      </w:r>
    </w:p>
    <w:p w14:paraId="3552FE55" w14:textId="77777777" w:rsidR="008D2243" w:rsidRPr="004B6D50" w:rsidRDefault="008D2243" w:rsidP="008D2243">
      <w:pPr>
        <w:numPr>
          <w:ilvl w:val="0"/>
          <w:numId w:val="5"/>
        </w:numPr>
        <w:rPr>
          <w:rFonts w:ascii="Times New Roman" w:hAnsi="Times New Roman" w:cs="Times New Roman"/>
          <w:b/>
          <w:lang w:val="en-US"/>
        </w:rPr>
      </w:pPr>
      <w:r w:rsidRPr="004B6D50">
        <w:rPr>
          <w:rFonts w:ascii="Times New Roman" w:hAnsi="Times New Roman" w:cs="Times New Roman"/>
          <w:lang w:val="en-US"/>
        </w:rPr>
        <w:t>The impact of feature reduction on model performance</w:t>
      </w:r>
      <w:bookmarkStart w:id="83" w:name="final-model-comparison"/>
      <w:bookmarkEnd w:id="82"/>
      <w:bookmarkEnd w:id="83"/>
    </w:p>
    <w:p w14:paraId="4BF3E0D7" w14:textId="77777777" w:rsidR="008D2243" w:rsidRPr="004B6D50" w:rsidRDefault="008D2243" w:rsidP="008D2243">
      <w:pPr>
        <w:rPr>
          <w:rFonts w:ascii="Consolas" w:hAnsi="Consolas" w:cs="Times New Roman"/>
          <w:lang w:val="en-US"/>
        </w:rPr>
      </w:pPr>
      <w:bookmarkStart w:id="84" w:name="X506ff5d2c7e92c3ddbae676fb5ba5b0393b40bd"/>
      <w:r w:rsidRPr="004B6D50">
        <w:rPr>
          <w:rFonts w:ascii="Consolas" w:hAnsi="Consolas" w:cs="Times New Roman"/>
          <w:b/>
          <w:lang w:val="en-US"/>
        </w:rPr>
        <w:t>import</w:t>
      </w:r>
      <w:r w:rsidRPr="004B6D50">
        <w:rPr>
          <w:rFonts w:ascii="Consolas" w:hAnsi="Consolas" w:cs="Times New Roman"/>
          <w:lang w:val="en-US"/>
        </w:rPr>
        <w:t xml:space="preserve"> pandas </w:t>
      </w:r>
      <w:r w:rsidRPr="004B6D50">
        <w:rPr>
          <w:rFonts w:ascii="Consolas" w:hAnsi="Consolas" w:cs="Times New Roman"/>
          <w:b/>
          <w:lang w:val="en-US"/>
        </w:rPr>
        <w:t>as</w:t>
      </w:r>
      <w:r w:rsidRPr="004B6D50">
        <w:rPr>
          <w:rFonts w:ascii="Consolas" w:hAnsi="Consolas" w:cs="Times New Roman"/>
          <w:lang w:val="en-US"/>
        </w:rPr>
        <w:t xml:space="preserve"> pd</w:t>
      </w:r>
      <w:r w:rsidRPr="004B6D50">
        <w:rPr>
          <w:rFonts w:ascii="Consolas" w:hAnsi="Consolas" w:cs="Times New Roman"/>
          <w:lang w:val="en-US"/>
        </w:rPr>
        <w:br/>
      </w:r>
      <w:r w:rsidRPr="004B6D50">
        <w:rPr>
          <w:rFonts w:ascii="Consolas" w:hAnsi="Consolas" w:cs="Times New Roman"/>
          <w:lang w:val="en-US"/>
        </w:rPr>
        <w:br/>
        <w:t xml:space="preserve">baseline = </w:t>
      </w:r>
      <w:proofErr w:type="spellStart"/>
      <w:r w:rsidRPr="004B6D50">
        <w:rPr>
          <w:rFonts w:ascii="Consolas" w:hAnsi="Consolas" w:cs="Times New Roman"/>
          <w:lang w:val="en-US"/>
        </w:rPr>
        <w:t>pd.read_csv</w:t>
      </w:r>
      <w:proofErr w:type="spellEnd"/>
      <w:r w:rsidRPr="004B6D50">
        <w:rPr>
          <w:rFonts w:ascii="Consolas" w:hAnsi="Consolas" w:cs="Times New Roman"/>
          <w:lang w:val="en-US"/>
        </w:rPr>
        <w:t>(</w:t>
      </w:r>
      <w:proofErr w:type="spellStart"/>
      <w:r w:rsidRPr="004B6D50">
        <w:rPr>
          <w:rFonts w:ascii="Consolas" w:hAnsi="Consolas" w:cs="Times New Roman"/>
          <w:lang w:val="en-US"/>
        </w:rPr>
        <w:t>r"C</w:t>
      </w:r>
      <w:proofErr w:type="spellEnd"/>
      <w:r w:rsidRPr="004B6D50">
        <w:rPr>
          <w:rFonts w:ascii="Consolas" w:hAnsi="Consolas" w:cs="Times New Roman"/>
          <w:lang w:val="en-US"/>
        </w:rPr>
        <w:t>:\ML PROJECT\Dimensionality-Reduction-Classification-Study\results\baseline_results.csv")</w:t>
      </w:r>
      <w:r w:rsidRPr="004B6D50">
        <w:rPr>
          <w:rFonts w:ascii="Consolas" w:hAnsi="Consolas" w:cs="Times New Roman"/>
          <w:lang w:val="en-US"/>
        </w:rPr>
        <w:br/>
      </w:r>
      <w:proofErr w:type="spellStart"/>
      <w:r w:rsidRPr="004B6D50">
        <w:rPr>
          <w:rFonts w:ascii="Consolas" w:hAnsi="Consolas" w:cs="Times New Roman"/>
          <w:lang w:val="en-US"/>
        </w:rPr>
        <w:t>filter_results</w:t>
      </w:r>
      <w:proofErr w:type="spellEnd"/>
      <w:r w:rsidRPr="004B6D50">
        <w:rPr>
          <w:rFonts w:ascii="Consolas" w:hAnsi="Consolas" w:cs="Times New Roman"/>
          <w:lang w:val="en-US"/>
        </w:rPr>
        <w:t xml:space="preserve"> = </w:t>
      </w:r>
      <w:proofErr w:type="spellStart"/>
      <w:r w:rsidRPr="004B6D50">
        <w:rPr>
          <w:rFonts w:ascii="Consolas" w:hAnsi="Consolas" w:cs="Times New Roman"/>
          <w:lang w:val="en-US"/>
        </w:rPr>
        <w:t>pd.read_csv</w:t>
      </w:r>
      <w:proofErr w:type="spellEnd"/>
      <w:r w:rsidRPr="004B6D50">
        <w:rPr>
          <w:rFonts w:ascii="Consolas" w:hAnsi="Consolas" w:cs="Times New Roman"/>
          <w:lang w:val="en-US"/>
        </w:rPr>
        <w:t>(</w:t>
      </w:r>
      <w:proofErr w:type="spellStart"/>
      <w:r w:rsidRPr="004B6D50">
        <w:rPr>
          <w:rFonts w:ascii="Consolas" w:hAnsi="Consolas" w:cs="Times New Roman"/>
          <w:lang w:val="en-US"/>
        </w:rPr>
        <w:t>r"C</w:t>
      </w:r>
      <w:proofErr w:type="spellEnd"/>
      <w:r w:rsidRPr="004B6D50">
        <w:rPr>
          <w:rFonts w:ascii="Consolas" w:hAnsi="Consolas" w:cs="Times New Roman"/>
          <w:lang w:val="en-US"/>
        </w:rPr>
        <w:t>:\ML PROJECT\Dimensionality-Reduction-Classification-Study\results\filter_results.csv")</w:t>
      </w:r>
      <w:r w:rsidRPr="004B6D50">
        <w:rPr>
          <w:rFonts w:ascii="Consolas" w:hAnsi="Consolas" w:cs="Times New Roman"/>
          <w:lang w:val="en-US"/>
        </w:rPr>
        <w:br/>
      </w:r>
      <w:proofErr w:type="spellStart"/>
      <w:r w:rsidRPr="004B6D50">
        <w:rPr>
          <w:rFonts w:ascii="Consolas" w:hAnsi="Consolas" w:cs="Times New Roman"/>
          <w:lang w:val="en-US"/>
        </w:rPr>
        <w:t>wrapper_results</w:t>
      </w:r>
      <w:proofErr w:type="spellEnd"/>
      <w:r w:rsidRPr="004B6D50">
        <w:rPr>
          <w:rFonts w:ascii="Consolas" w:hAnsi="Consolas" w:cs="Times New Roman"/>
          <w:lang w:val="en-US"/>
        </w:rPr>
        <w:t xml:space="preserve"> = </w:t>
      </w:r>
      <w:proofErr w:type="spellStart"/>
      <w:r w:rsidRPr="004B6D50">
        <w:rPr>
          <w:rFonts w:ascii="Consolas" w:hAnsi="Consolas" w:cs="Times New Roman"/>
          <w:lang w:val="en-US"/>
        </w:rPr>
        <w:t>pd.read_csv</w:t>
      </w:r>
      <w:proofErr w:type="spellEnd"/>
      <w:r w:rsidRPr="004B6D50">
        <w:rPr>
          <w:rFonts w:ascii="Consolas" w:hAnsi="Consolas" w:cs="Times New Roman"/>
          <w:lang w:val="en-US"/>
        </w:rPr>
        <w:t>(</w:t>
      </w:r>
      <w:proofErr w:type="spellStart"/>
      <w:r w:rsidRPr="004B6D50">
        <w:rPr>
          <w:rFonts w:ascii="Consolas" w:hAnsi="Consolas" w:cs="Times New Roman"/>
          <w:lang w:val="en-US"/>
        </w:rPr>
        <w:t>r"C</w:t>
      </w:r>
      <w:proofErr w:type="spellEnd"/>
      <w:r w:rsidRPr="004B6D50">
        <w:rPr>
          <w:rFonts w:ascii="Consolas" w:hAnsi="Consolas" w:cs="Times New Roman"/>
          <w:lang w:val="en-US"/>
        </w:rPr>
        <w:t>:\ML PROJECT\Dimensionality-Reduction-Classification-Study\results\wrapper_results.csv")</w:t>
      </w:r>
      <w:bookmarkEnd w:id="84"/>
    </w:p>
    <w:p w14:paraId="66056967" w14:textId="77777777" w:rsidR="008D2243" w:rsidRPr="004B6D50" w:rsidRDefault="008D2243" w:rsidP="008D2243">
      <w:pPr>
        <w:rPr>
          <w:rFonts w:ascii="Consolas" w:hAnsi="Consolas" w:cs="Times New Roman"/>
          <w:lang w:val="en-US"/>
        </w:rPr>
      </w:pPr>
      <w:bookmarkStart w:id="85" w:name="X96ec323d272cc553ca8decd8a46751246ac4ea7"/>
      <w:r w:rsidRPr="004B6D50">
        <w:rPr>
          <w:rFonts w:ascii="Consolas" w:hAnsi="Consolas" w:cs="Times New Roman"/>
          <w:lang w:val="en-US"/>
        </w:rPr>
        <w:t>baseline["Method"] = "Baseline"</w:t>
      </w:r>
      <w:bookmarkEnd w:id="85"/>
    </w:p>
    <w:p w14:paraId="78A97153" w14:textId="77777777" w:rsidR="008D2243" w:rsidRDefault="008D2243" w:rsidP="008D2243">
      <w:pPr>
        <w:rPr>
          <w:rFonts w:ascii="Consolas" w:hAnsi="Consolas" w:cs="Times New Roman"/>
          <w:lang w:val="en-US"/>
        </w:rPr>
      </w:pPr>
      <w:bookmarkStart w:id="86" w:name="bbb6df08"/>
      <w:proofErr w:type="spellStart"/>
      <w:r w:rsidRPr="004B6D50">
        <w:rPr>
          <w:rFonts w:ascii="Consolas" w:hAnsi="Consolas" w:cs="Times New Roman"/>
          <w:lang w:val="en-US"/>
        </w:rPr>
        <w:t>all_results</w:t>
      </w:r>
      <w:proofErr w:type="spellEnd"/>
      <w:r w:rsidRPr="004B6D50">
        <w:rPr>
          <w:rFonts w:ascii="Consolas" w:hAnsi="Consolas" w:cs="Times New Roman"/>
          <w:lang w:val="en-US"/>
        </w:rPr>
        <w:t xml:space="preserve"> = </w:t>
      </w:r>
      <w:proofErr w:type="spellStart"/>
      <w:r w:rsidRPr="004B6D50">
        <w:rPr>
          <w:rFonts w:ascii="Consolas" w:hAnsi="Consolas" w:cs="Times New Roman"/>
          <w:lang w:val="en-US"/>
        </w:rPr>
        <w:t>pd.concat</w:t>
      </w:r>
      <w:proofErr w:type="spellEnd"/>
      <w:r w:rsidRPr="004B6D50">
        <w:rPr>
          <w:rFonts w:ascii="Consolas" w:hAnsi="Consolas" w:cs="Times New Roman"/>
          <w:lang w:val="en-US"/>
        </w:rPr>
        <w:t>([</w:t>
      </w:r>
      <w:r w:rsidRPr="004B6D50">
        <w:rPr>
          <w:rFonts w:ascii="Consolas" w:hAnsi="Consolas" w:cs="Times New Roman"/>
          <w:lang w:val="en-US"/>
        </w:rPr>
        <w:br/>
        <w:t xml:space="preserve">    baseline,</w:t>
      </w:r>
      <w:r w:rsidRPr="004B6D50">
        <w:rPr>
          <w:rFonts w:ascii="Consolas" w:hAnsi="Consolas" w:cs="Times New Roman"/>
          <w:lang w:val="en-US"/>
        </w:rPr>
        <w:br/>
        <w:t xml:space="preserve">    </w:t>
      </w:r>
      <w:proofErr w:type="spellStart"/>
      <w:r w:rsidRPr="004B6D50">
        <w:rPr>
          <w:rFonts w:ascii="Consolas" w:hAnsi="Consolas" w:cs="Times New Roman"/>
          <w:lang w:val="en-US"/>
        </w:rPr>
        <w:t>filter_results</w:t>
      </w:r>
      <w:proofErr w:type="spellEnd"/>
      <w:r w:rsidRPr="004B6D50">
        <w:rPr>
          <w:rFonts w:ascii="Consolas" w:hAnsi="Consolas" w:cs="Times New Roman"/>
          <w:lang w:val="en-US"/>
        </w:rPr>
        <w:t>,</w:t>
      </w:r>
      <w:r w:rsidRPr="004B6D50">
        <w:rPr>
          <w:rFonts w:ascii="Consolas" w:hAnsi="Consolas" w:cs="Times New Roman"/>
          <w:lang w:val="en-US"/>
        </w:rPr>
        <w:br/>
        <w:t xml:space="preserve">    </w:t>
      </w:r>
      <w:proofErr w:type="spellStart"/>
      <w:r w:rsidRPr="004B6D50">
        <w:rPr>
          <w:rFonts w:ascii="Consolas" w:hAnsi="Consolas" w:cs="Times New Roman"/>
          <w:lang w:val="en-US"/>
        </w:rPr>
        <w:t>wrapper_results</w:t>
      </w:r>
      <w:proofErr w:type="spellEnd"/>
      <w:r w:rsidRPr="004B6D50">
        <w:rPr>
          <w:rFonts w:ascii="Consolas" w:hAnsi="Consolas" w:cs="Times New Roman"/>
          <w:lang w:val="en-US"/>
        </w:rPr>
        <w:br/>
        <w:t>])</w:t>
      </w:r>
      <w:r w:rsidRPr="004B6D50">
        <w:rPr>
          <w:rFonts w:ascii="Consolas" w:hAnsi="Consolas" w:cs="Times New Roman"/>
          <w:lang w:val="en-US"/>
        </w:rPr>
        <w:br/>
      </w:r>
      <w:r w:rsidRPr="004B6D50">
        <w:rPr>
          <w:rFonts w:ascii="Consolas" w:hAnsi="Consolas" w:cs="Times New Roman"/>
          <w:lang w:val="en-US"/>
        </w:rPr>
        <w:br/>
      </w:r>
      <w:proofErr w:type="spellStart"/>
      <w:r w:rsidRPr="004B6D50">
        <w:rPr>
          <w:rFonts w:ascii="Consolas" w:hAnsi="Consolas" w:cs="Times New Roman"/>
          <w:lang w:val="en-US"/>
        </w:rPr>
        <w:t>all_results.head</w:t>
      </w:r>
      <w:proofErr w:type="spellEnd"/>
      <w:r w:rsidRPr="004B6D50">
        <w:rPr>
          <w:rFonts w:ascii="Consolas" w:hAnsi="Consolas" w:cs="Times New Roman"/>
          <w:lang w:val="en-US"/>
        </w:rPr>
        <w:t>()</w:t>
      </w:r>
    </w:p>
    <w:p w14:paraId="216C58BC" w14:textId="77777777" w:rsidR="004B6D50" w:rsidRPr="004B6D50" w:rsidRDefault="004B6D50" w:rsidP="008D2243">
      <w:pPr>
        <w:rPr>
          <w:rFonts w:ascii="Consolas" w:hAnsi="Consolas" w:cs="Times New Roman"/>
          <w:lang w:val="en-US"/>
        </w:rPr>
      </w:pPr>
    </w:p>
    <w:p w14:paraId="176D8659" w14:textId="3B79DB2E" w:rsidR="008D2243" w:rsidRPr="004B6D50" w:rsidRDefault="008D2243" w:rsidP="004B6D50">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lang w:val="en-US"/>
        </w:rPr>
      </w:pPr>
      <w:r w:rsidRPr="004B6D50">
        <w:rPr>
          <w:rFonts w:ascii="Times New Roman" w:hAnsi="Times New Roman" w:cs="Times New Roman"/>
          <w:lang w:val="en-US"/>
        </w:rPr>
        <w:t xml:space="preserve">          </w:t>
      </w:r>
      <w:r w:rsidR="00437559">
        <w:rPr>
          <w:rFonts w:ascii="Times New Roman" w:hAnsi="Times New Roman" w:cs="Times New Roman"/>
          <w:lang w:val="en-US"/>
        </w:rPr>
        <w:tab/>
      </w:r>
      <w:r w:rsidRPr="004B6D50">
        <w:rPr>
          <w:rFonts w:ascii="Times New Roman" w:hAnsi="Times New Roman" w:cs="Times New Roman"/>
          <w:lang w:val="en-US"/>
        </w:rPr>
        <w:t xml:space="preserve">Model  </w:t>
      </w:r>
      <w:r w:rsidR="00437559">
        <w:rPr>
          <w:rFonts w:ascii="Times New Roman" w:hAnsi="Times New Roman" w:cs="Times New Roman"/>
          <w:lang w:val="en-US"/>
        </w:rPr>
        <w:tab/>
      </w:r>
      <w:r w:rsidR="00437559">
        <w:rPr>
          <w:rFonts w:ascii="Times New Roman" w:hAnsi="Times New Roman" w:cs="Times New Roman"/>
          <w:lang w:val="en-US"/>
        </w:rPr>
        <w:tab/>
      </w:r>
      <w:r w:rsidRPr="004B6D50">
        <w:rPr>
          <w:rFonts w:ascii="Times New Roman" w:hAnsi="Times New Roman" w:cs="Times New Roman"/>
          <w:lang w:val="en-US"/>
        </w:rPr>
        <w:t xml:space="preserve">Accuracy  </w:t>
      </w:r>
      <w:r w:rsidR="00437559">
        <w:rPr>
          <w:rFonts w:ascii="Times New Roman" w:hAnsi="Times New Roman" w:cs="Times New Roman"/>
          <w:lang w:val="en-US"/>
        </w:rPr>
        <w:tab/>
      </w:r>
      <w:r w:rsidRPr="004B6D50">
        <w:rPr>
          <w:rFonts w:ascii="Times New Roman" w:hAnsi="Times New Roman" w:cs="Times New Roman"/>
          <w:lang w:val="en-US"/>
        </w:rPr>
        <w:t xml:space="preserve">Precision  </w:t>
      </w:r>
      <w:r w:rsidR="00437559">
        <w:rPr>
          <w:rFonts w:ascii="Times New Roman" w:hAnsi="Times New Roman" w:cs="Times New Roman"/>
          <w:lang w:val="en-US"/>
        </w:rPr>
        <w:tab/>
      </w:r>
      <w:r w:rsidRPr="004B6D50">
        <w:rPr>
          <w:rFonts w:ascii="Times New Roman" w:hAnsi="Times New Roman" w:cs="Times New Roman"/>
          <w:lang w:val="en-US"/>
        </w:rPr>
        <w:t xml:space="preserve">F1 Score   </w:t>
      </w:r>
      <w:r w:rsidR="00437559">
        <w:rPr>
          <w:rFonts w:ascii="Times New Roman" w:hAnsi="Times New Roman" w:cs="Times New Roman"/>
          <w:lang w:val="en-US"/>
        </w:rPr>
        <w:tab/>
      </w:r>
      <w:r w:rsidRPr="004B6D50">
        <w:rPr>
          <w:rFonts w:ascii="Times New Roman" w:hAnsi="Times New Roman" w:cs="Times New Roman"/>
          <w:lang w:val="en-US"/>
        </w:rPr>
        <w:t xml:space="preserve">ROC-AUC    </w:t>
      </w:r>
      <w:r w:rsidR="00437559">
        <w:rPr>
          <w:rFonts w:ascii="Times New Roman" w:hAnsi="Times New Roman" w:cs="Times New Roman"/>
          <w:lang w:val="en-US"/>
        </w:rPr>
        <w:tab/>
      </w:r>
      <w:r w:rsidRPr="004B6D50">
        <w:rPr>
          <w:rFonts w:ascii="Times New Roman" w:hAnsi="Times New Roman" w:cs="Times New Roman"/>
          <w:lang w:val="en-US"/>
        </w:rPr>
        <w:t>Method</w:t>
      </w:r>
      <w:r w:rsidRPr="004B6D50">
        <w:rPr>
          <w:rFonts w:ascii="Times New Roman" w:hAnsi="Times New Roman" w:cs="Times New Roman"/>
          <w:lang w:val="en-US"/>
        </w:rPr>
        <w:br/>
        <w:t xml:space="preserve">0  </w:t>
      </w:r>
      <w:r w:rsidR="00437559">
        <w:rPr>
          <w:rFonts w:ascii="Times New Roman" w:hAnsi="Times New Roman" w:cs="Times New Roman"/>
          <w:lang w:val="en-US"/>
        </w:rPr>
        <w:tab/>
      </w:r>
      <w:r w:rsidRPr="004B6D50">
        <w:rPr>
          <w:rFonts w:ascii="Times New Roman" w:hAnsi="Times New Roman" w:cs="Times New Roman"/>
          <w:lang w:val="en-US"/>
        </w:rPr>
        <w:t xml:space="preserve">Random Forest  0.956140   </w:t>
      </w:r>
      <w:r w:rsidR="00437559">
        <w:rPr>
          <w:rFonts w:ascii="Times New Roman" w:hAnsi="Times New Roman" w:cs="Times New Roman"/>
          <w:lang w:val="en-US"/>
        </w:rPr>
        <w:tab/>
      </w:r>
      <w:r w:rsidRPr="004B6D50">
        <w:rPr>
          <w:rFonts w:ascii="Times New Roman" w:hAnsi="Times New Roman" w:cs="Times New Roman"/>
          <w:lang w:val="en-US"/>
        </w:rPr>
        <w:t xml:space="preserve">0.958904  </w:t>
      </w:r>
      <w:r w:rsidR="00437559">
        <w:rPr>
          <w:rFonts w:ascii="Times New Roman" w:hAnsi="Times New Roman" w:cs="Times New Roman"/>
          <w:lang w:val="en-US"/>
        </w:rPr>
        <w:tab/>
      </w:r>
      <w:r w:rsidRPr="004B6D50">
        <w:rPr>
          <w:rFonts w:ascii="Times New Roman" w:hAnsi="Times New Roman" w:cs="Times New Roman"/>
          <w:lang w:val="en-US"/>
        </w:rPr>
        <w:t xml:space="preserve">0.965517  </w:t>
      </w:r>
      <w:r w:rsidR="00437559">
        <w:rPr>
          <w:rFonts w:ascii="Times New Roman" w:hAnsi="Times New Roman" w:cs="Times New Roman"/>
          <w:lang w:val="en-US"/>
        </w:rPr>
        <w:tab/>
      </w:r>
      <w:r w:rsidRPr="004B6D50">
        <w:rPr>
          <w:rFonts w:ascii="Times New Roman" w:hAnsi="Times New Roman" w:cs="Times New Roman"/>
          <w:lang w:val="en-US"/>
        </w:rPr>
        <w:t xml:space="preserve">0.993882  </w:t>
      </w:r>
      <w:r w:rsidR="00437559">
        <w:rPr>
          <w:rFonts w:ascii="Times New Roman" w:hAnsi="Times New Roman" w:cs="Times New Roman"/>
          <w:lang w:val="en-US"/>
        </w:rPr>
        <w:tab/>
      </w:r>
      <w:r w:rsidRPr="004B6D50">
        <w:rPr>
          <w:rFonts w:ascii="Times New Roman" w:hAnsi="Times New Roman" w:cs="Times New Roman"/>
          <w:lang w:val="en-US"/>
        </w:rPr>
        <w:t>Baseline</w:t>
      </w:r>
      <w:r w:rsidRPr="004B6D50">
        <w:rPr>
          <w:rFonts w:ascii="Times New Roman" w:hAnsi="Times New Roman" w:cs="Times New Roman"/>
          <w:lang w:val="en-US"/>
        </w:rPr>
        <w:br/>
        <w:t xml:space="preserve">1  </w:t>
      </w:r>
      <w:r w:rsidR="00437559">
        <w:rPr>
          <w:rFonts w:ascii="Times New Roman" w:hAnsi="Times New Roman" w:cs="Times New Roman"/>
          <w:lang w:val="en-US"/>
        </w:rPr>
        <w:tab/>
      </w:r>
      <w:r w:rsidRPr="004B6D50">
        <w:rPr>
          <w:rFonts w:ascii="Times New Roman" w:hAnsi="Times New Roman" w:cs="Times New Roman"/>
          <w:lang w:val="en-US"/>
        </w:rPr>
        <w:t xml:space="preserve">Decision Tree  </w:t>
      </w:r>
      <w:r w:rsidR="00437559">
        <w:rPr>
          <w:rFonts w:ascii="Times New Roman" w:hAnsi="Times New Roman" w:cs="Times New Roman"/>
          <w:lang w:val="en-US"/>
        </w:rPr>
        <w:tab/>
      </w:r>
      <w:r w:rsidRPr="004B6D50">
        <w:rPr>
          <w:rFonts w:ascii="Times New Roman" w:hAnsi="Times New Roman" w:cs="Times New Roman"/>
          <w:lang w:val="en-US"/>
        </w:rPr>
        <w:t xml:space="preserve">0.912281   </w:t>
      </w:r>
      <w:r w:rsidR="00437559">
        <w:rPr>
          <w:rFonts w:ascii="Times New Roman" w:hAnsi="Times New Roman" w:cs="Times New Roman"/>
          <w:lang w:val="en-US"/>
        </w:rPr>
        <w:tab/>
      </w:r>
      <w:r w:rsidRPr="004B6D50">
        <w:rPr>
          <w:rFonts w:ascii="Times New Roman" w:hAnsi="Times New Roman" w:cs="Times New Roman"/>
          <w:lang w:val="en-US"/>
        </w:rPr>
        <w:t xml:space="preserve">0.955882  </w:t>
      </w:r>
      <w:r w:rsidR="00437559">
        <w:rPr>
          <w:rFonts w:ascii="Times New Roman" w:hAnsi="Times New Roman" w:cs="Times New Roman"/>
          <w:lang w:val="en-US"/>
        </w:rPr>
        <w:tab/>
      </w:r>
      <w:r w:rsidRPr="004B6D50">
        <w:rPr>
          <w:rFonts w:ascii="Times New Roman" w:hAnsi="Times New Roman" w:cs="Times New Roman"/>
          <w:lang w:val="en-US"/>
        </w:rPr>
        <w:t xml:space="preserve">0.928571  </w:t>
      </w:r>
      <w:r w:rsidR="00437559">
        <w:rPr>
          <w:rFonts w:ascii="Times New Roman" w:hAnsi="Times New Roman" w:cs="Times New Roman"/>
          <w:lang w:val="en-US"/>
        </w:rPr>
        <w:tab/>
      </w:r>
      <w:r w:rsidRPr="004B6D50">
        <w:rPr>
          <w:rFonts w:ascii="Times New Roman" w:hAnsi="Times New Roman" w:cs="Times New Roman"/>
          <w:lang w:val="en-US"/>
        </w:rPr>
        <w:t xml:space="preserve">0.915675  </w:t>
      </w:r>
      <w:r w:rsidR="00437559">
        <w:rPr>
          <w:rFonts w:ascii="Times New Roman" w:hAnsi="Times New Roman" w:cs="Times New Roman"/>
          <w:lang w:val="en-US"/>
        </w:rPr>
        <w:tab/>
      </w:r>
      <w:r w:rsidRPr="004B6D50">
        <w:rPr>
          <w:rFonts w:ascii="Times New Roman" w:hAnsi="Times New Roman" w:cs="Times New Roman"/>
          <w:lang w:val="en-US"/>
        </w:rPr>
        <w:t>Baseline</w:t>
      </w:r>
      <w:r w:rsidRPr="004B6D50">
        <w:rPr>
          <w:rFonts w:ascii="Times New Roman" w:hAnsi="Times New Roman" w:cs="Times New Roman"/>
          <w:lang w:val="en-US"/>
        </w:rPr>
        <w:br/>
        <w:t xml:space="preserve">2            SVM  </w:t>
      </w:r>
      <w:r w:rsidR="00437559">
        <w:rPr>
          <w:rFonts w:ascii="Times New Roman" w:hAnsi="Times New Roman" w:cs="Times New Roman"/>
          <w:lang w:val="en-US"/>
        </w:rPr>
        <w:tab/>
      </w:r>
      <w:r w:rsidR="00437559">
        <w:rPr>
          <w:rFonts w:ascii="Times New Roman" w:hAnsi="Times New Roman" w:cs="Times New Roman"/>
          <w:lang w:val="en-US"/>
        </w:rPr>
        <w:tab/>
      </w:r>
      <w:r w:rsidRPr="004B6D50">
        <w:rPr>
          <w:rFonts w:ascii="Times New Roman" w:hAnsi="Times New Roman" w:cs="Times New Roman"/>
          <w:lang w:val="en-US"/>
        </w:rPr>
        <w:t xml:space="preserve">0.982456   </w:t>
      </w:r>
      <w:r w:rsidR="00437559">
        <w:rPr>
          <w:rFonts w:ascii="Times New Roman" w:hAnsi="Times New Roman" w:cs="Times New Roman"/>
          <w:lang w:val="en-US"/>
        </w:rPr>
        <w:tab/>
      </w:r>
      <w:r w:rsidRPr="004B6D50">
        <w:rPr>
          <w:rFonts w:ascii="Times New Roman" w:hAnsi="Times New Roman" w:cs="Times New Roman"/>
          <w:lang w:val="en-US"/>
        </w:rPr>
        <w:t xml:space="preserve">0.986111  </w:t>
      </w:r>
      <w:r w:rsidR="00437559">
        <w:rPr>
          <w:rFonts w:ascii="Times New Roman" w:hAnsi="Times New Roman" w:cs="Times New Roman"/>
          <w:lang w:val="en-US"/>
        </w:rPr>
        <w:tab/>
      </w:r>
      <w:r w:rsidRPr="004B6D50">
        <w:rPr>
          <w:rFonts w:ascii="Times New Roman" w:hAnsi="Times New Roman" w:cs="Times New Roman"/>
          <w:lang w:val="en-US"/>
        </w:rPr>
        <w:t xml:space="preserve">0.986111  </w:t>
      </w:r>
      <w:r w:rsidR="00437559">
        <w:rPr>
          <w:rFonts w:ascii="Times New Roman" w:hAnsi="Times New Roman" w:cs="Times New Roman"/>
          <w:lang w:val="en-US"/>
        </w:rPr>
        <w:tab/>
      </w:r>
      <w:r w:rsidRPr="004B6D50">
        <w:rPr>
          <w:rFonts w:ascii="Times New Roman" w:hAnsi="Times New Roman" w:cs="Times New Roman"/>
          <w:lang w:val="en-US"/>
        </w:rPr>
        <w:t xml:space="preserve">0.995040  </w:t>
      </w:r>
      <w:r w:rsidR="00437559">
        <w:rPr>
          <w:rFonts w:ascii="Times New Roman" w:hAnsi="Times New Roman" w:cs="Times New Roman"/>
          <w:lang w:val="en-US"/>
        </w:rPr>
        <w:tab/>
      </w:r>
      <w:r w:rsidRPr="004B6D50">
        <w:rPr>
          <w:rFonts w:ascii="Times New Roman" w:hAnsi="Times New Roman" w:cs="Times New Roman"/>
          <w:lang w:val="en-US"/>
        </w:rPr>
        <w:t>Baseline</w:t>
      </w:r>
      <w:r w:rsidRPr="004B6D50">
        <w:rPr>
          <w:rFonts w:ascii="Times New Roman" w:hAnsi="Times New Roman" w:cs="Times New Roman"/>
          <w:lang w:val="en-US"/>
        </w:rPr>
        <w:br/>
        <w:t xml:space="preserve">3    </w:t>
      </w:r>
      <w:r w:rsidR="00437559">
        <w:rPr>
          <w:rFonts w:ascii="Times New Roman" w:hAnsi="Times New Roman" w:cs="Times New Roman"/>
          <w:lang w:val="en-US"/>
        </w:rPr>
        <w:tab/>
      </w:r>
      <w:r w:rsidRPr="004B6D50">
        <w:rPr>
          <w:rFonts w:ascii="Times New Roman" w:hAnsi="Times New Roman" w:cs="Times New Roman"/>
          <w:lang w:val="en-US"/>
        </w:rPr>
        <w:t xml:space="preserve">Naive Bayes  </w:t>
      </w:r>
      <w:r w:rsidR="00437559">
        <w:rPr>
          <w:rFonts w:ascii="Times New Roman" w:hAnsi="Times New Roman" w:cs="Times New Roman"/>
          <w:lang w:val="en-US"/>
        </w:rPr>
        <w:tab/>
      </w:r>
      <w:r w:rsidRPr="004B6D50">
        <w:rPr>
          <w:rFonts w:ascii="Times New Roman" w:hAnsi="Times New Roman" w:cs="Times New Roman"/>
          <w:lang w:val="en-US"/>
        </w:rPr>
        <w:t xml:space="preserve">0.929825   </w:t>
      </w:r>
      <w:r w:rsidR="00437559">
        <w:rPr>
          <w:rFonts w:ascii="Times New Roman" w:hAnsi="Times New Roman" w:cs="Times New Roman"/>
          <w:lang w:val="en-US"/>
        </w:rPr>
        <w:tab/>
      </w:r>
      <w:r w:rsidRPr="004B6D50">
        <w:rPr>
          <w:rFonts w:ascii="Times New Roman" w:hAnsi="Times New Roman" w:cs="Times New Roman"/>
          <w:lang w:val="en-US"/>
        </w:rPr>
        <w:t xml:space="preserve">0.944444  </w:t>
      </w:r>
      <w:r w:rsidR="00437559">
        <w:rPr>
          <w:rFonts w:ascii="Times New Roman" w:hAnsi="Times New Roman" w:cs="Times New Roman"/>
          <w:lang w:val="en-US"/>
        </w:rPr>
        <w:tab/>
      </w:r>
      <w:r w:rsidRPr="004B6D50">
        <w:rPr>
          <w:rFonts w:ascii="Times New Roman" w:hAnsi="Times New Roman" w:cs="Times New Roman"/>
          <w:lang w:val="en-US"/>
        </w:rPr>
        <w:t xml:space="preserve">0.944444  </w:t>
      </w:r>
      <w:r w:rsidR="00437559">
        <w:rPr>
          <w:rFonts w:ascii="Times New Roman" w:hAnsi="Times New Roman" w:cs="Times New Roman"/>
          <w:lang w:val="en-US"/>
        </w:rPr>
        <w:tab/>
      </w:r>
      <w:r w:rsidRPr="004B6D50">
        <w:rPr>
          <w:rFonts w:ascii="Times New Roman" w:hAnsi="Times New Roman" w:cs="Times New Roman"/>
          <w:lang w:val="en-US"/>
        </w:rPr>
        <w:t xml:space="preserve">0.986772  </w:t>
      </w:r>
      <w:r w:rsidR="00437559">
        <w:rPr>
          <w:rFonts w:ascii="Times New Roman" w:hAnsi="Times New Roman" w:cs="Times New Roman"/>
          <w:lang w:val="en-US"/>
        </w:rPr>
        <w:tab/>
      </w:r>
      <w:r w:rsidRPr="004B6D50">
        <w:rPr>
          <w:rFonts w:ascii="Times New Roman" w:hAnsi="Times New Roman" w:cs="Times New Roman"/>
          <w:lang w:val="en-US"/>
        </w:rPr>
        <w:t>Baseline</w:t>
      </w:r>
      <w:r w:rsidRPr="004B6D50">
        <w:rPr>
          <w:rFonts w:ascii="Times New Roman" w:hAnsi="Times New Roman" w:cs="Times New Roman"/>
          <w:lang w:val="en-US"/>
        </w:rPr>
        <w:br/>
        <w:t xml:space="preserve">4            KNN  </w:t>
      </w:r>
      <w:r w:rsidR="00437559">
        <w:rPr>
          <w:rFonts w:ascii="Times New Roman" w:hAnsi="Times New Roman" w:cs="Times New Roman"/>
          <w:lang w:val="en-US"/>
        </w:rPr>
        <w:tab/>
      </w:r>
      <w:r w:rsidR="00437559">
        <w:rPr>
          <w:rFonts w:ascii="Times New Roman" w:hAnsi="Times New Roman" w:cs="Times New Roman"/>
          <w:lang w:val="en-US"/>
        </w:rPr>
        <w:tab/>
      </w:r>
      <w:r w:rsidRPr="004B6D50">
        <w:rPr>
          <w:rFonts w:ascii="Times New Roman" w:hAnsi="Times New Roman" w:cs="Times New Roman"/>
          <w:lang w:val="en-US"/>
        </w:rPr>
        <w:t xml:space="preserve">0.956140   </w:t>
      </w:r>
      <w:r w:rsidR="00437559">
        <w:rPr>
          <w:rFonts w:ascii="Times New Roman" w:hAnsi="Times New Roman" w:cs="Times New Roman"/>
          <w:lang w:val="en-US"/>
        </w:rPr>
        <w:tab/>
      </w:r>
      <w:r w:rsidRPr="004B6D50">
        <w:rPr>
          <w:rFonts w:ascii="Times New Roman" w:hAnsi="Times New Roman" w:cs="Times New Roman"/>
          <w:lang w:val="en-US"/>
        </w:rPr>
        <w:t xml:space="preserve">0.958904  </w:t>
      </w:r>
      <w:r w:rsidR="00437559">
        <w:rPr>
          <w:rFonts w:ascii="Times New Roman" w:hAnsi="Times New Roman" w:cs="Times New Roman"/>
          <w:lang w:val="en-US"/>
        </w:rPr>
        <w:tab/>
      </w:r>
      <w:r w:rsidRPr="004B6D50">
        <w:rPr>
          <w:rFonts w:ascii="Times New Roman" w:hAnsi="Times New Roman" w:cs="Times New Roman"/>
          <w:lang w:val="en-US"/>
        </w:rPr>
        <w:t xml:space="preserve">0.965517  </w:t>
      </w:r>
      <w:r w:rsidR="00437559">
        <w:rPr>
          <w:rFonts w:ascii="Times New Roman" w:hAnsi="Times New Roman" w:cs="Times New Roman"/>
          <w:lang w:val="en-US"/>
        </w:rPr>
        <w:tab/>
      </w:r>
      <w:r w:rsidRPr="004B6D50">
        <w:rPr>
          <w:rFonts w:ascii="Times New Roman" w:hAnsi="Times New Roman" w:cs="Times New Roman"/>
          <w:lang w:val="en-US"/>
        </w:rPr>
        <w:t xml:space="preserve">0.978836  </w:t>
      </w:r>
      <w:r w:rsidR="00437559">
        <w:rPr>
          <w:rFonts w:ascii="Times New Roman" w:hAnsi="Times New Roman" w:cs="Times New Roman"/>
          <w:lang w:val="en-US"/>
        </w:rPr>
        <w:tab/>
      </w:r>
      <w:r w:rsidRPr="004B6D50">
        <w:rPr>
          <w:rFonts w:ascii="Times New Roman" w:hAnsi="Times New Roman" w:cs="Times New Roman"/>
          <w:lang w:val="en-US"/>
        </w:rPr>
        <w:t>Baseline</w:t>
      </w:r>
      <w:bookmarkEnd w:id="86"/>
    </w:p>
    <w:p w14:paraId="0F9A8357" w14:textId="77777777" w:rsidR="00437559" w:rsidRDefault="00437559" w:rsidP="008D2243">
      <w:pPr>
        <w:rPr>
          <w:rFonts w:ascii="Consolas" w:hAnsi="Consolas" w:cs="Times New Roman"/>
          <w:lang w:val="en-US"/>
        </w:rPr>
      </w:pPr>
      <w:bookmarkStart w:id="87" w:name="X162ceff1750203b8b22807bdc48a5922dd878c6"/>
    </w:p>
    <w:p w14:paraId="5FC7CE49" w14:textId="38CF9BD8" w:rsidR="008D2243" w:rsidRDefault="008D2243" w:rsidP="008D2243">
      <w:pPr>
        <w:rPr>
          <w:rFonts w:ascii="Consolas" w:hAnsi="Consolas" w:cs="Times New Roman"/>
          <w:lang w:val="en-US"/>
        </w:rPr>
      </w:pPr>
      <w:proofErr w:type="spellStart"/>
      <w:r w:rsidRPr="00437559">
        <w:rPr>
          <w:rFonts w:ascii="Consolas" w:hAnsi="Consolas" w:cs="Times New Roman"/>
          <w:lang w:val="en-US"/>
        </w:rPr>
        <w:t>all_results</w:t>
      </w:r>
      <w:proofErr w:type="spellEnd"/>
      <w:r w:rsidRPr="00437559">
        <w:rPr>
          <w:rFonts w:ascii="Consolas" w:hAnsi="Consolas" w:cs="Times New Roman"/>
          <w:lang w:val="en-US"/>
        </w:rPr>
        <w:t xml:space="preserve">[["Accuracy","Precision","F1 </w:t>
      </w:r>
      <w:proofErr w:type="spellStart"/>
      <w:r w:rsidRPr="00437559">
        <w:rPr>
          <w:rFonts w:ascii="Consolas" w:hAnsi="Consolas" w:cs="Times New Roman"/>
          <w:lang w:val="en-US"/>
        </w:rPr>
        <w:t>Score","ROC</w:t>
      </w:r>
      <w:proofErr w:type="spellEnd"/>
      <w:r w:rsidRPr="00437559">
        <w:rPr>
          <w:rFonts w:ascii="Consolas" w:hAnsi="Consolas" w:cs="Times New Roman"/>
          <w:lang w:val="en-US"/>
        </w:rPr>
        <w:t>-AUC"]] = \</w:t>
      </w:r>
      <w:r w:rsidRPr="00437559">
        <w:rPr>
          <w:rFonts w:ascii="Consolas" w:hAnsi="Consolas" w:cs="Times New Roman"/>
          <w:lang w:val="en-US"/>
        </w:rPr>
        <w:br/>
        <w:t xml:space="preserve">    </w:t>
      </w:r>
      <w:proofErr w:type="spellStart"/>
      <w:r w:rsidRPr="00437559">
        <w:rPr>
          <w:rFonts w:ascii="Consolas" w:hAnsi="Consolas" w:cs="Times New Roman"/>
          <w:lang w:val="en-US"/>
        </w:rPr>
        <w:t>all_results</w:t>
      </w:r>
      <w:proofErr w:type="spellEnd"/>
      <w:r w:rsidRPr="00437559">
        <w:rPr>
          <w:rFonts w:ascii="Consolas" w:hAnsi="Consolas" w:cs="Times New Roman"/>
          <w:lang w:val="en-US"/>
        </w:rPr>
        <w:t xml:space="preserve">[["Accuracy","Precision","F1 </w:t>
      </w:r>
      <w:proofErr w:type="spellStart"/>
      <w:r w:rsidRPr="00437559">
        <w:rPr>
          <w:rFonts w:ascii="Consolas" w:hAnsi="Consolas" w:cs="Times New Roman"/>
          <w:lang w:val="en-US"/>
        </w:rPr>
        <w:t>Score","ROC</w:t>
      </w:r>
      <w:proofErr w:type="spellEnd"/>
      <w:r w:rsidRPr="00437559">
        <w:rPr>
          <w:rFonts w:ascii="Consolas" w:hAnsi="Consolas" w:cs="Times New Roman"/>
          <w:lang w:val="en-US"/>
        </w:rPr>
        <w:t>-AUC"]].round(3)</w:t>
      </w:r>
      <w:r w:rsidRPr="00437559">
        <w:rPr>
          <w:rFonts w:ascii="Consolas" w:hAnsi="Consolas" w:cs="Times New Roman"/>
          <w:lang w:val="en-US"/>
        </w:rPr>
        <w:br/>
      </w:r>
      <w:r w:rsidRPr="00437559">
        <w:rPr>
          <w:rFonts w:ascii="Consolas" w:hAnsi="Consolas" w:cs="Times New Roman"/>
          <w:lang w:val="en-US"/>
        </w:rPr>
        <w:br/>
      </w:r>
      <w:proofErr w:type="spellStart"/>
      <w:r w:rsidRPr="00437559">
        <w:rPr>
          <w:rFonts w:ascii="Consolas" w:hAnsi="Consolas" w:cs="Times New Roman"/>
          <w:lang w:val="en-US"/>
        </w:rPr>
        <w:t>all_results</w:t>
      </w:r>
      <w:proofErr w:type="spellEnd"/>
    </w:p>
    <w:p w14:paraId="51B90F98" w14:textId="77777777" w:rsidR="00437559" w:rsidRDefault="00437559" w:rsidP="008D2243">
      <w:pPr>
        <w:rPr>
          <w:rFonts w:ascii="Consolas" w:hAnsi="Consolas" w:cs="Times New Roman"/>
          <w:lang w:val="en-US"/>
        </w:rPr>
      </w:pPr>
    </w:p>
    <w:p w14:paraId="3FB02DCE" w14:textId="77777777" w:rsidR="00437559" w:rsidRDefault="00437559" w:rsidP="008D2243">
      <w:pPr>
        <w:rPr>
          <w:rFonts w:ascii="Consolas" w:hAnsi="Consolas" w:cs="Times New Roman"/>
          <w:lang w:val="en-US"/>
        </w:rPr>
      </w:pPr>
    </w:p>
    <w:p w14:paraId="1ECD9589" w14:textId="77777777" w:rsidR="00437559" w:rsidRDefault="00437559" w:rsidP="008D2243">
      <w:pPr>
        <w:rPr>
          <w:rFonts w:ascii="Consolas" w:hAnsi="Consolas" w:cs="Times New Roman"/>
          <w:lang w:val="en-US"/>
        </w:rPr>
      </w:pPr>
    </w:p>
    <w:p w14:paraId="4F30D886" w14:textId="2311885C" w:rsidR="00437559" w:rsidRDefault="008D2243" w:rsidP="008D2243">
      <w:pPr>
        <w:rPr>
          <w:rFonts w:ascii="Times New Roman" w:hAnsi="Times New Roman" w:cs="Times New Roman"/>
          <w:b/>
          <w:lang w:val="en-US"/>
        </w:rPr>
      </w:pPr>
      <w:r w:rsidRPr="00437559">
        <w:rPr>
          <w:rFonts w:ascii="Times New Roman" w:hAnsi="Times New Roman" w:cs="Times New Roman"/>
          <w:bdr w:val="single" w:sz="4" w:space="0" w:color="auto"/>
          <w:lang w:val="en-US"/>
        </w:rPr>
        <w:lastRenderedPageBreak/>
        <w:t xml:space="preserve">            Model  </w:t>
      </w:r>
      <w:r w:rsidR="00437559">
        <w:rPr>
          <w:rFonts w:ascii="Times New Roman" w:hAnsi="Times New Roman" w:cs="Times New Roman"/>
          <w:bdr w:val="single" w:sz="4" w:space="0" w:color="auto"/>
          <w:lang w:val="en-US"/>
        </w:rPr>
        <w:tab/>
      </w:r>
      <w:r w:rsidR="00437559">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Accuracy  </w:t>
      </w:r>
      <w:r w:rsidR="00437559">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Precision  </w:t>
      </w:r>
      <w:r w:rsidR="00437559">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F1 Score  </w:t>
      </w:r>
      <w:r w:rsidR="00437559">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ROC-AUC       </w:t>
      </w:r>
      <w:r w:rsidR="00437559">
        <w:rPr>
          <w:rFonts w:ascii="Times New Roman" w:hAnsi="Times New Roman" w:cs="Times New Roman"/>
          <w:bdr w:val="single" w:sz="4" w:space="0" w:color="auto"/>
          <w:lang w:val="en-US"/>
        </w:rPr>
        <w:tab/>
      </w:r>
      <w:r w:rsidR="00AD4BD8">
        <w:rPr>
          <w:rFonts w:ascii="Times New Roman" w:hAnsi="Times New Roman" w:cs="Times New Roman"/>
          <w:bdr w:val="single" w:sz="4" w:space="0" w:color="auto"/>
          <w:lang w:val="en-US"/>
        </w:rPr>
        <w:t xml:space="preserve"> </w:t>
      </w:r>
      <w:r w:rsidRPr="00437559">
        <w:rPr>
          <w:rFonts w:ascii="Times New Roman" w:hAnsi="Times New Roman" w:cs="Times New Roman"/>
          <w:bdr w:val="single" w:sz="4" w:space="0" w:color="auto"/>
          <w:lang w:val="en-US"/>
        </w:rPr>
        <w:t>Method</w:t>
      </w:r>
      <w:r w:rsidRPr="00437559">
        <w:rPr>
          <w:rFonts w:ascii="Times New Roman" w:hAnsi="Times New Roman" w:cs="Times New Roman"/>
          <w:bdr w:val="single" w:sz="4" w:space="0" w:color="auto"/>
          <w:lang w:val="en-US"/>
        </w:rPr>
        <w:br/>
        <w:t xml:space="preserve">0   Random Forest     </w:t>
      </w:r>
      <w:r w:rsidR="00437559">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0.956      </w:t>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0.959     </w:t>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0.966    </w:t>
      </w:r>
      <w:r w:rsidR="00AD4BD8">
        <w:rPr>
          <w:rFonts w:ascii="Times New Roman" w:hAnsi="Times New Roman" w:cs="Times New Roman"/>
          <w:bdr w:val="single" w:sz="4" w:space="0" w:color="auto"/>
          <w:lang w:val="en-US"/>
        </w:rPr>
        <w:tab/>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0.994     </w:t>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Baseline</w:t>
      </w:r>
      <w:r w:rsidRPr="00437559">
        <w:rPr>
          <w:rFonts w:ascii="Times New Roman" w:hAnsi="Times New Roman" w:cs="Times New Roman"/>
          <w:bdr w:val="single" w:sz="4" w:space="0" w:color="auto"/>
          <w:lang w:val="en-US"/>
        </w:rPr>
        <w:br/>
        <w:t xml:space="preserve">1   Decision Tree     </w:t>
      </w:r>
      <w:r w:rsidR="00437559">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0.912      </w:t>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0.956     </w:t>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0.929    </w:t>
      </w:r>
      <w:r w:rsidR="00AD4BD8">
        <w:rPr>
          <w:rFonts w:ascii="Times New Roman" w:hAnsi="Times New Roman" w:cs="Times New Roman"/>
          <w:bdr w:val="single" w:sz="4" w:space="0" w:color="auto"/>
          <w:lang w:val="en-US"/>
        </w:rPr>
        <w:tab/>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0.916     </w:t>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Baseline</w:t>
      </w:r>
      <w:r w:rsidRPr="00437559">
        <w:rPr>
          <w:rFonts w:ascii="Times New Roman" w:hAnsi="Times New Roman" w:cs="Times New Roman"/>
          <w:bdr w:val="single" w:sz="4" w:space="0" w:color="auto"/>
          <w:lang w:val="en-US"/>
        </w:rPr>
        <w:br/>
        <w:t xml:space="preserve">2             SVM     </w:t>
      </w:r>
      <w:r w:rsidR="00437559">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0.982      </w:t>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0.986     </w:t>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0.986    </w:t>
      </w:r>
      <w:r w:rsidR="00AD4BD8">
        <w:rPr>
          <w:rFonts w:ascii="Times New Roman" w:hAnsi="Times New Roman" w:cs="Times New Roman"/>
          <w:bdr w:val="single" w:sz="4" w:space="0" w:color="auto"/>
          <w:lang w:val="en-US"/>
        </w:rPr>
        <w:tab/>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0.995     </w:t>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Baseline</w:t>
      </w:r>
      <w:r w:rsidRPr="00437559">
        <w:rPr>
          <w:rFonts w:ascii="Times New Roman" w:hAnsi="Times New Roman" w:cs="Times New Roman"/>
          <w:bdr w:val="single" w:sz="4" w:space="0" w:color="auto"/>
          <w:lang w:val="en-US"/>
        </w:rPr>
        <w:br/>
        <w:t xml:space="preserve">3     Naive Bayes     </w:t>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0.930      </w:t>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0.944     </w:t>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0.944    </w:t>
      </w:r>
      <w:r w:rsidR="00AD4BD8">
        <w:rPr>
          <w:rFonts w:ascii="Times New Roman" w:hAnsi="Times New Roman" w:cs="Times New Roman"/>
          <w:bdr w:val="single" w:sz="4" w:space="0" w:color="auto"/>
          <w:lang w:val="en-US"/>
        </w:rPr>
        <w:tab/>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0.987     </w:t>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Baseline</w:t>
      </w:r>
      <w:r w:rsidRPr="00437559">
        <w:rPr>
          <w:rFonts w:ascii="Times New Roman" w:hAnsi="Times New Roman" w:cs="Times New Roman"/>
          <w:bdr w:val="single" w:sz="4" w:space="0" w:color="auto"/>
          <w:lang w:val="en-US"/>
        </w:rPr>
        <w:br/>
        <w:t xml:space="preserve">4             KNN     </w:t>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0.956      </w:t>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0.959     </w:t>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0.966    </w:t>
      </w:r>
      <w:r w:rsidR="00AD4BD8">
        <w:rPr>
          <w:rFonts w:ascii="Times New Roman" w:hAnsi="Times New Roman" w:cs="Times New Roman"/>
          <w:bdr w:val="single" w:sz="4" w:space="0" w:color="auto"/>
          <w:lang w:val="en-US"/>
        </w:rPr>
        <w:tab/>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0.979     </w:t>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Baseline</w:t>
      </w:r>
      <w:r w:rsidRPr="00437559">
        <w:rPr>
          <w:rFonts w:ascii="Times New Roman" w:hAnsi="Times New Roman" w:cs="Times New Roman"/>
          <w:bdr w:val="single" w:sz="4" w:space="0" w:color="auto"/>
          <w:lang w:val="en-US"/>
        </w:rPr>
        <w:br/>
        <w:t xml:space="preserve">0   Random Forest     </w:t>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0.947      </w:t>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0.946     </w:t>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0.959    </w:t>
      </w:r>
      <w:r w:rsidR="00AD4BD8">
        <w:rPr>
          <w:rFonts w:ascii="Times New Roman" w:hAnsi="Times New Roman" w:cs="Times New Roman"/>
          <w:bdr w:val="single" w:sz="4" w:space="0" w:color="auto"/>
          <w:lang w:val="en-US"/>
        </w:rPr>
        <w:tab/>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0.992  </w:t>
      </w:r>
      <w:r w:rsidR="00AD4BD8">
        <w:rPr>
          <w:rFonts w:ascii="Times New Roman" w:hAnsi="Times New Roman" w:cs="Times New Roman"/>
          <w:bdr w:val="single" w:sz="4" w:space="0" w:color="auto"/>
          <w:lang w:val="en-US"/>
        </w:rPr>
        <w:tab/>
        <w:t xml:space="preserve">         </w:t>
      </w:r>
      <w:r w:rsidRPr="00437559">
        <w:rPr>
          <w:rFonts w:ascii="Times New Roman" w:hAnsi="Times New Roman" w:cs="Times New Roman"/>
          <w:bdr w:val="single" w:sz="4" w:space="0" w:color="auto"/>
          <w:lang w:val="en-US"/>
        </w:rPr>
        <w:t>Correlation</w:t>
      </w:r>
      <w:r w:rsidRPr="00437559">
        <w:rPr>
          <w:rFonts w:ascii="Times New Roman" w:hAnsi="Times New Roman" w:cs="Times New Roman"/>
          <w:bdr w:val="single" w:sz="4" w:space="0" w:color="auto"/>
          <w:lang w:val="en-US"/>
        </w:rPr>
        <w:br/>
        <w:t xml:space="preserve">1   Decision Tree     </w:t>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0.912      </w:t>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0.919     </w:t>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0.932    </w:t>
      </w:r>
      <w:r w:rsidR="00AD4BD8">
        <w:rPr>
          <w:rFonts w:ascii="Times New Roman" w:hAnsi="Times New Roman" w:cs="Times New Roman"/>
          <w:bdr w:val="single" w:sz="4" w:space="0" w:color="auto"/>
          <w:lang w:val="en-US"/>
        </w:rPr>
        <w:tab/>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0.901  </w:t>
      </w:r>
      <w:r w:rsidR="00AD4BD8">
        <w:rPr>
          <w:rFonts w:ascii="Times New Roman" w:hAnsi="Times New Roman" w:cs="Times New Roman"/>
          <w:bdr w:val="single" w:sz="4" w:space="0" w:color="auto"/>
          <w:lang w:val="en-US"/>
        </w:rPr>
        <w:tab/>
        <w:t xml:space="preserve">         </w:t>
      </w:r>
      <w:r w:rsidRPr="00437559">
        <w:rPr>
          <w:rFonts w:ascii="Times New Roman" w:hAnsi="Times New Roman" w:cs="Times New Roman"/>
          <w:bdr w:val="single" w:sz="4" w:space="0" w:color="auto"/>
          <w:lang w:val="en-US"/>
        </w:rPr>
        <w:t>Correlation</w:t>
      </w:r>
      <w:r w:rsidRPr="00437559">
        <w:rPr>
          <w:rFonts w:ascii="Times New Roman" w:hAnsi="Times New Roman" w:cs="Times New Roman"/>
          <w:bdr w:val="single" w:sz="4" w:space="0" w:color="auto"/>
          <w:lang w:val="en-US"/>
        </w:rPr>
        <w:br/>
        <w:t xml:space="preserve">2             SVM     </w:t>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0.965      </w:t>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0.986     </w:t>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0.972    </w:t>
      </w:r>
      <w:r w:rsidR="00AD4BD8">
        <w:rPr>
          <w:rFonts w:ascii="Times New Roman" w:hAnsi="Times New Roman" w:cs="Times New Roman"/>
          <w:bdr w:val="single" w:sz="4" w:space="0" w:color="auto"/>
          <w:lang w:val="en-US"/>
        </w:rPr>
        <w:tab/>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0.996  </w:t>
      </w:r>
      <w:r w:rsidR="00AD4BD8">
        <w:rPr>
          <w:rFonts w:ascii="Times New Roman" w:hAnsi="Times New Roman" w:cs="Times New Roman"/>
          <w:bdr w:val="single" w:sz="4" w:space="0" w:color="auto"/>
          <w:lang w:val="en-US"/>
        </w:rPr>
        <w:tab/>
        <w:t xml:space="preserve">         </w:t>
      </w:r>
      <w:r w:rsidRPr="00437559">
        <w:rPr>
          <w:rFonts w:ascii="Times New Roman" w:hAnsi="Times New Roman" w:cs="Times New Roman"/>
          <w:bdr w:val="single" w:sz="4" w:space="0" w:color="auto"/>
          <w:lang w:val="en-US"/>
        </w:rPr>
        <w:t>Correlation</w:t>
      </w:r>
      <w:r w:rsidRPr="00437559">
        <w:rPr>
          <w:rFonts w:ascii="Times New Roman" w:hAnsi="Times New Roman" w:cs="Times New Roman"/>
          <w:bdr w:val="single" w:sz="4" w:space="0" w:color="auto"/>
          <w:lang w:val="en-US"/>
        </w:rPr>
        <w:br/>
        <w:t xml:space="preserve">3     Naive Bayes     </w:t>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0.886      </w:t>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0.928     </w:t>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0.908    </w:t>
      </w:r>
      <w:r w:rsidR="00AD4BD8">
        <w:rPr>
          <w:rFonts w:ascii="Times New Roman" w:hAnsi="Times New Roman" w:cs="Times New Roman"/>
          <w:bdr w:val="single" w:sz="4" w:space="0" w:color="auto"/>
          <w:lang w:val="en-US"/>
        </w:rPr>
        <w:tab/>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0.953  </w:t>
      </w:r>
      <w:r w:rsidR="00AD4BD8">
        <w:rPr>
          <w:rFonts w:ascii="Times New Roman" w:hAnsi="Times New Roman" w:cs="Times New Roman"/>
          <w:bdr w:val="single" w:sz="4" w:space="0" w:color="auto"/>
          <w:lang w:val="en-US"/>
        </w:rPr>
        <w:tab/>
        <w:t xml:space="preserve">         </w:t>
      </w:r>
      <w:r w:rsidRPr="00437559">
        <w:rPr>
          <w:rFonts w:ascii="Times New Roman" w:hAnsi="Times New Roman" w:cs="Times New Roman"/>
          <w:bdr w:val="single" w:sz="4" w:space="0" w:color="auto"/>
          <w:lang w:val="en-US"/>
        </w:rPr>
        <w:t>Correlation</w:t>
      </w:r>
      <w:r w:rsidRPr="00437559">
        <w:rPr>
          <w:rFonts w:ascii="Times New Roman" w:hAnsi="Times New Roman" w:cs="Times New Roman"/>
          <w:bdr w:val="single" w:sz="4" w:space="0" w:color="auto"/>
          <w:lang w:val="en-US"/>
        </w:rPr>
        <w:br/>
        <w:t xml:space="preserve">4             KNN     </w:t>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0.965      </w:t>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0.972     </w:t>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0.972    </w:t>
      </w:r>
      <w:r w:rsidR="00AD4BD8">
        <w:rPr>
          <w:rFonts w:ascii="Times New Roman" w:hAnsi="Times New Roman" w:cs="Times New Roman"/>
          <w:bdr w:val="single" w:sz="4" w:space="0" w:color="auto"/>
          <w:lang w:val="en-US"/>
        </w:rPr>
        <w:tab/>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0.995  </w:t>
      </w:r>
      <w:r w:rsidR="00AD4BD8">
        <w:rPr>
          <w:rFonts w:ascii="Times New Roman" w:hAnsi="Times New Roman" w:cs="Times New Roman"/>
          <w:bdr w:val="single" w:sz="4" w:space="0" w:color="auto"/>
          <w:lang w:val="en-US"/>
        </w:rPr>
        <w:tab/>
        <w:t xml:space="preserve">         </w:t>
      </w:r>
      <w:r w:rsidRPr="00437559">
        <w:rPr>
          <w:rFonts w:ascii="Times New Roman" w:hAnsi="Times New Roman" w:cs="Times New Roman"/>
          <w:bdr w:val="single" w:sz="4" w:space="0" w:color="auto"/>
          <w:lang w:val="en-US"/>
        </w:rPr>
        <w:t>Correlation</w:t>
      </w:r>
      <w:r w:rsidRPr="00437559">
        <w:rPr>
          <w:rFonts w:ascii="Times New Roman" w:hAnsi="Times New Roman" w:cs="Times New Roman"/>
          <w:bdr w:val="single" w:sz="4" w:space="0" w:color="auto"/>
          <w:lang w:val="en-US"/>
        </w:rPr>
        <w:br/>
        <w:t xml:space="preserve">5   Random Forest     </w:t>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0.921      </w:t>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0.944     </w:t>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0.937    </w:t>
      </w:r>
      <w:r w:rsidR="00AD4BD8">
        <w:rPr>
          <w:rFonts w:ascii="Times New Roman" w:hAnsi="Times New Roman" w:cs="Times New Roman"/>
          <w:bdr w:val="single" w:sz="4" w:space="0" w:color="auto"/>
          <w:lang w:val="en-US"/>
        </w:rPr>
        <w:tab/>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0.985          </w:t>
      </w:r>
      <w:r w:rsidR="00AD4BD8">
        <w:rPr>
          <w:rFonts w:ascii="Times New Roman" w:hAnsi="Times New Roman" w:cs="Times New Roman"/>
          <w:bdr w:val="single" w:sz="4" w:space="0" w:color="auto"/>
          <w:lang w:val="en-US"/>
        </w:rPr>
        <w:t xml:space="preserve">             </w:t>
      </w:r>
      <w:r w:rsidRPr="00437559">
        <w:rPr>
          <w:rFonts w:ascii="Times New Roman" w:hAnsi="Times New Roman" w:cs="Times New Roman"/>
          <w:bdr w:val="single" w:sz="4" w:space="0" w:color="auto"/>
          <w:lang w:val="en-US"/>
        </w:rPr>
        <w:t>PCA</w:t>
      </w:r>
      <w:r w:rsidRPr="00437559">
        <w:rPr>
          <w:rFonts w:ascii="Times New Roman" w:hAnsi="Times New Roman" w:cs="Times New Roman"/>
          <w:bdr w:val="single" w:sz="4" w:space="0" w:color="auto"/>
          <w:lang w:val="en-US"/>
        </w:rPr>
        <w:br/>
        <w:t xml:space="preserve">6   Decision Tree     </w:t>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0.912      </w:t>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0.931     </w:t>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0.931    </w:t>
      </w:r>
      <w:r w:rsidR="00AD4BD8">
        <w:rPr>
          <w:rFonts w:ascii="Times New Roman" w:hAnsi="Times New Roman" w:cs="Times New Roman"/>
          <w:bdr w:val="single" w:sz="4" w:space="0" w:color="auto"/>
          <w:lang w:val="en-US"/>
        </w:rPr>
        <w:tab/>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0.906          </w:t>
      </w:r>
      <w:r w:rsidR="00AD4BD8">
        <w:rPr>
          <w:rFonts w:ascii="Times New Roman" w:hAnsi="Times New Roman" w:cs="Times New Roman"/>
          <w:bdr w:val="single" w:sz="4" w:space="0" w:color="auto"/>
          <w:lang w:val="en-US"/>
        </w:rPr>
        <w:tab/>
        <w:t xml:space="preserve">      </w:t>
      </w:r>
      <w:r w:rsidRPr="00437559">
        <w:rPr>
          <w:rFonts w:ascii="Times New Roman" w:hAnsi="Times New Roman" w:cs="Times New Roman"/>
          <w:bdr w:val="single" w:sz="4" w:space="0" w:color="auto"/>
          <w:lang w:val="en-US"/>
        </w:rPr>
        <w:t>PCA</w:t>
      </w:r>
      <w:r w:rsidRPr="00437559">
        <w:rPr>
          <w:rFonts w:ascii="Times New Roman" w:hAnsi="Times New Roman" w:cs="Times New Roman"/>
          <w:bdr w:val="single" w:sz="4" w:space="0" w:color="auto"/>
          <w:lang w:val="en-US"/>
        </w:rPr>
        <w:br/>
        <w:t xml:space="preserve">7             SVM     </w:t>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0.974      </w:t>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0.986     </w:t>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0.979    </w:t>
      </w:r>
      <w:r w:rsidR="00AD4BD8">
        <w:rPr>
          <w:rFonts w:ascii="Times New Roman" w:hAnsi="Times New Roman" w:cs="Times New Roman"/>
          <w:bdr w:val="single" w:sz="4" w:space="0" w:color="auto"/>
          <w:lang w:val="en-US"/>
        </w:rPr>
        <w:tab/>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0.995          </w:t>
      </w:r>
      <w:r w:rsidR="00AD4BD8">
        <w:rPr>
          <w:rFonts w:ascii="Times New Roman" w:hAnsi="Times New Roman" w:cs="Times New Roman"/>
          <w:bdr w:val="single" w:sz="4" w:space="0" w:color="auto"/>
          <w:lang w:val="en-US"/>
        </w:rPr>
        <w:tab/>
        <w:t xml:space="preserve">      </w:t>
      </w:r>
      <w:r w:rsidRPr="00437559">
        <w:rPr>
          <w:rFonts w:ascii="Times New Roman" w:hAnsi="Times New Roman" w:cs="Times New Roman"/>
          <w:bdr w:val="single" w:sz="4" w:space="0" w:color="auto"/>
          <w:lang w:val="en-US"/>
        </w:rPr>
        <w:t>PCA</w:t>
      </w:r>
      <w:r w:rsidRPr="00437559">
        <w:rPr>
          <w:rFonts w:ascii="Times New Roman" w:hAnsi="Times New Roman" w:cs="Times New Roman"/>
          <w:bdr w:val="single" w:sz="4" w:space="0" w:color="auto"/>
          <w:lang w:val="en-US"/>
        </w:rPr>
        <w:br/>
        <w:t xml:space="preserve">8     Naive Bayes     </w:t>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0.921      </w:t>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0.932     </w:t>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0.938    </w:t>
      </w:r>
      <w:r w:rsidR="00AD4BD8">
        <w:rPr>
          <w:rFonts w:ascii="Times New Roman" w:hAnsi="Times New Roman" w:cs="Times New Roman"/>
          <w:bdr w:val="single" w:sz="4" w:space="0" w:color="auto"/>
          <w:lang w:val="en-US"/>
        </w:rPr>
        <w:tab/>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0.971          </w:t>
      </w:r>
      <w:r w:rsidR="00AD4BD8">
        <w:rPr>
          <w:rFonts w:ascii="Times New Roman" w:hAnsi="Times New Roman" w:cs="Times New Roman"/>
          <w:bdr w:val="single" w:sz="4" w:space="0" w:color="auto"/>
          <w:lang w:val="en-US"/>
        </w:rPr>
        <w:t xml:space="preserve"> </w:t>
      </w:r>
      <w:r w:rsidR="00AD4BD8">
        <w:rPr>
          <w:rFonts w:ascii="Times New Roman" w:hAnsi="Times New Roman" w:cs="Times New Roman"/>
          <w:bdr w:val="single" w:sz="4" w:space="0" w:color="auto"/>
          <w:lang w:val="en-US"/>
        </w:rPr>
        <w:tab/>
        <w:t xml:space="preserve">      </w:t>
      </w:r>
      <w:r w:rsidRPr="00437559">
        <w:rPr>
          <w:rFonts w:ascii="Times New Roman" w:hAnsi="Times New Roman" w:cs="Times New Roman"/>
          <w:bdr w:val="single" w:sz="4" w:space="0" w:color="auto"/>
          <w:lang w:val="en-US"/>
        </w:rPr>
        <w:t>PCA</w:t>
      </w:r>
      <w:r w:rsidRPr="00437559">
        <w:rPr>
          <w:rFonts w:ascii="Times New Roman" w:hAnsi="Times New Roman" w:cs="Times New Roman"/>
          <w:bdr w:val="single" w:sz="4" w:space="0" w:color="auto"/>
          <w:lang w:val="en-US"/>
        </w:rPr>
        <w:br/>
        <w:t xml:space="preserve">9             KNN     </w:t>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0.956      </w:t>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0.959     </w:t>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0.966    </w:t>
      </w:r>
      <w:r w:rsidR="00AD4BD8">
        <w:rPr>
          <w:rFonts w:ascii="Times New Roman" w:hAnsi="Times New Roman" w:cs="Times New Roman"/>
          <w:bdr w:val="single" w:sz="4" w:space="0" w:color="auto"/>
          <w:lang w:val="en-US"/>
        </w:rPr>
        <w:tab/>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0.979          </w:t>
      </w:r>
      <w:r w:rsidR="00AD4BD8">
        <w:rPr>
          <w:rFonts w:ascii="Times New Roman" w:hAnsi="Times New Roman" w:cs="Times New Roman"/>
          <w:bdr w:val="single" w:sz="4" w:space="0" w:color="auto"/>
          <w:lang w:val="en-US"/>
        </w:rPr>
        <w:tab/>
        <w:t xml:space="preserve">      </w:t>
      </w:r>
      <w:r w:rsidRPr="00437559">
        <w:rPr>
          <w:rFonts w:ascii="Times New Roman" w:hAnsi="Times New Roman" w:cs="Times New Roman"/>
          <w:bdr w:val="single" w:sz="4" w:space="0" w:color="auto"/>
          <w:lang w:val="en-US"/>
        </w:rPr>
        <w:t>PCA</w:t>
      </w:r>
      <w:r w:rsidRPr="00437559">
        <w:rPr>
          <w:rFonts w:ascii="Times New Roman" w:hAnsi="Times New Roman" w:cs="Times New Roman"/>
          <w:bdr w:val="single" w:sz="4" w:space="0" w:color="auto"/>
          <w:lang w:val="en-US"/>
        </w:rPr>
        <w:br/>
        <w:t xml:space="preserve">10  Random Forest     </w:t>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0.921      </w:t>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0.985     </w:t>
      </w:r>
      <w:r w:rsidR="00362187">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0.934    </w:t>
      </w:r>
      <w:r w:rsidR="00362187">
        <w:rPr>
          <w:rFonts w:ascii="Times New Roman" w:hAnsi="Times New Roman" w:cs="Times New Roman"/>
          <w:bdr w:val="single" w:sz="4" w:space="0" w:color="auto"/>
          <w:lang w:val="en-US"/>
        </w:rPr>
        <w:tab/>
      </w:r>
      <w:r w:rsidR="00362187">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0.987          </w:t>
      </w:r>
      <w:r w:rsidR="00362187">
        <w:rPr>
          <w:rFonts w:ascii="Times New Roman" w:hAnsi="Times New Roman" w:cs="Times New Roman"/>
          <w:bdr w:val="single" w:sz="4" w:space="0" w:color="auto"/>
          <w:lang w:val="en-US"/>
        </w:rPr>
        <w:tab/>
        <w:t xml:space="preserve">      </w:t>
      </w:r>
      <w:r w:rsidRPr="00437559">
        <w:rPr>
          <w:rFonts w:ascii="Times New Roman" w:hAnsi="Times New Roman" w:cs="Times New Roman"/>
          <w:bdr w:val="single" w:sz="4" w:space="0" w:color="auto"/>
          <w:lang w:val="en-US"/>
        </w:rPr>
        <w:t>LDA</w:t>
      </w:r>
      <w:r w:rsidRPr="00437559">
        <w:rPr>
          <w:rFonts w:ascii="Times New Roman" w:hAnsi="Times New Roman" w:cs="Times New Roman"/>
          <w:bdr w:val="single" w:sz="4" w:space="0" w:color="auto"/>
          <w:lang w:val="en-US"/>
        </w:rPr>
        <w:br/>
        <w:t xml:space="preserve">11  Decision Tree     </w:t>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0.921      </w:t>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0.985     </w:t>
      </w:r>
      <w:r w:rsidR="00362187">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0.934    </w:t>
      </w:r>
      <w:r w:rsidR="00362187">
        <w:rPr>
          <w:rFonts w:ascii="Times New Roman" w:hAnsi="Times New Roman" w:cs="Times New Roman"/>
          <w:bdr w:val="single" w:sz="4" w:space="0" w:color="auto"/>
          <w:lang w:val="en-US"/>
        </w:rPr>
        <w:tab/>
      </w:r>
      <w:r w:rsidR="00362187">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0.933          </w:t>
      </w:r>
      <w:r w:rsidR="00362187">
        <w:rPr>
          <w:rFonts w:ascii="Times New Roman" w:hAnsi="Times New Roman" w:cs="Times New Roman"/>
          <w:bdr w:val="single" w:sz="4" w:space="0" w:color="auto"/>
          <w:lang w:val="en-US"/>
        </w:rPr>
        <w:tab/>
        <w:t xml:space="preserve">      </w:t>
      </w:r>
      <w:r w:rsidRPr="00437559">
        <w:rPr>
          <w:rFonts w:ascii="Times New Roman" w:hAnsi="Times New Roman" w:cs="Times New Roman"/>
          <w:bdr w:val="single" w:sz="4" w:space="0" w:color="auto"/>
          <w:lang w:val="en-US"/>
        </w:rPr>
        <w:t>LDA</w:t>
      </w:r>
      <w:r w:rsidRPr="00437559">
        <w:rPr>
          <w:rFonts w:ascii="Times New Roman" w:hAnsi="Times New Roman" w:cs="Times New Roman"/>
          <w:bdr w:val="single" w:sz="4" w:space="0" w:color="auto"/>
          <w:lang w:val="en-US"/>
        </w:rPr>
        <w:br/>
        <w:t xml:space="preserve">12            SVM     </w:t>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0.974      </w:t>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0.973     </w:t>
      </w:r>
      <w:r w:rsidR="00362187">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0.979    </w:t>
      </w:r>
      <w:r w:rsidR="00362187">
        <w:rPr>
          <w:rFonts w:ascii="Times New Roman" w:hAnsi="Times New Roman" w:cs="Times New Roman"/>
          <w:bdr w:val="single" w:sz="4" w:space="0" w:color="auto"/>
          <w:lang w:val="en-US"/>
        </w:rPr>
        <w:tab/>
      </w:r>
      <w:r w:rsidR="00362187">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0.992          </w:t>
      </w:r>
      <w:r w:rsidR="00362187">
        <w:rPr>
          <w:rFonts w:ascii="Times New Roman" w:hAnsi="Times New Roman" w:cs="Times New Roman"/>
          <w:bdr w:val="single" w:sz="4" w:space="0" w:color="auto"/>
          <w:lang w:val="en-US"/>
        </w:rPr>
        <w:tab/>
        <w:t xml:space="preserve">      </w:t>
      </w:r>
      <w:r w:rsidRPr="00437559">
        <w:rPr>
          <w:rFonts w:ascii="Times New Roman" w:hAnsi="Times New Roman" w:cs="Times New Roman"/>
          <w:bdr w:val="single" w:sz="4" w:space="0" w:color="auto"/>
          <w:lang w:val="en-US"/>
        </w:rPr>
        <w:t>LDA</w:t>
      </w:r>
      <w:r w:rsidRPr="00437559">
        <w:rPr>
          <w:rFonts w:ascii="Times New Roman" w:hAnsi="Times New Roman" w:cs="Times New Roman"/>
          <w:bdr w:val="single" w:sz="4" w:space="0" w:color="auto"/>
          <w:lang w:val="en-US"/>
        </w:rPr>
        <w:br/>
        <w:t xml:space="preserve">13    Naive Bayes     </w:t>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0.965      </w:t>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0.959     </w:t>
      </w:r>
      <w:r w:rsidR="00362187">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0.973    </w:t>
      </w:r>
      <w:r w:rsidR="00362187">
        <w:rPr>
          <w:rFonts w:ascii="Times New Roman" w:hAnsi="Times New Roman" w:cs="Times New Roman"/>
          <w:bdr w:val="single" w:sz="4" w:space="0" w:color="auto"/>
          <w:lang w:val="en-US"/>
        </w:rPr>
        <w:tab/>
      </w:r>
      <w:r w:rsidR="00362187">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0.992          </w:t>
      </w:r>
      <w:r w:rsidR="00362187">
        <w:rPr>
          <w:rFonts w:ascii="Times New Roman" w:hAnsi="Times New Roman" w:cs="Times New Roman"/>
          <w:bdr w:val="single" w:sz="4" w:space="0" w:color="auto"/>
          <w:lang w:val="en-US"/>
        </w:rPr>
        <w:tab/>
        <w:t xml:space="preserve">      </w:t>
      </w:r>
      <w:r w:rsidRPr="00437559">
        <w:rPr>
          <w:rFonts w:ascii="Times New Roman" w:hAnsi="Times New Roman" w:cs="Times New Roman"/>
          <w:bdr w:val="single" w:sz="4" w:space="0" w:color="auto"/>
          <w:lang w:val="en-US"/>
        </w:rPr>
        <w:t>LDA</w:t>
      </w:r>
      <w:r w:rsidRPr="00437559">
        <w:rPr>
          <w:rFonts w:ascii="Times New Roman" w:hAnsi="Times New Roman" w:cs="Times New Roman"/>
          <w:bdr w:val="single" w:sz="4" w:space="0" w:color="auto"/>
          <w:lang w:val="en-US"/>
        </w:rPr>
        <w:br/>
        <w:t xml:space="preserve">14            KNN     </w:t>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0.956      </w:t>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0.972     </w:t>
      </w:r>
      <w:r w:rsidR="00362187">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0.965    </w:t>
      </w:r>
      <w:r w:rsidR="00362187">
        <w:rPr>
          <w:rFonts w:ascii="Times New Roman" w:hAnsi="Times New Roman" w:cs="Times New Roman"/>
          <w:bdr w:val="single" w:sz="4" w:space="0" w:color="auto"/>
          <w:lang w:val="en-US"/>
        </w:rPr>
        <w:tab/>
      </w:r>
      <w:r w:rsidR="00362187">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0.988          </w:t>
      </w:r>
      <w:r w:rsidR="00362187">
        <w:rPr>
          <w:rFonts w:ascii="Times New Roman" w:hAnsi="Times New Roman" w:cs="Times New Roman"/>
          <w:bdr w:val="single" w:sz="4" w:space="0" w:color="auto"/>
          <w:lang w:val="en-US"/>
        </w:rPr>
        <w:tab/>
        <w:t xml:space="preserve">      </w:t>
      </w:r>
      <w:r w:rsidRPr="00437559">
        <w:rPr>
          <w:rFonts w:ascii="Times New Roman" w:hAnsi="Times New Roman" w:cs="Times New Roman"/>
          <w:bdr w:val="single" w:sz="4" w:space="0" w:color="auto"/>
          <w:lang w:val="en-US"/>
        </w:rPr>
        <w:t>LDA</w:t>
      </w:r>
      <w:r w:rsidRPr="00437559">
        <w:rPr>
          <w:rFonts w:ascii="Times New Roman" w:hAnsi="Times New Roman" w:cs="Times New Roman"/>
          <w:bdr w:val="single" w:sz="4" w:space="0" w:color="auto"/>
          <w:lang w:val="en-US"/>
        </w:rPr>
        <w:br/>
        <w:t xml:space="preserve">15  Random Forest     </w:t>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0.921      </w:t>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0.944     </w:t>
      </w:r>
      <w:r w:rsidR="00362187">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0.937    </w:t>
      </w:r>
      <w:r w:rsidR="00362187">
        <w:rPr>
          <w:rFonts w:ascii="Times New Roman" w:hAnsi="Times New Roman" w:cs="Times New Roman"/>
          <w:bdr w:val="single" w:sz="4" w:space="0" w:color="auto"/>
          <w:lang w:val="en-US"/>
        </w:rPr>
        <w:tab/>
      </w:r>
      <w:r w:rsidR="00362187">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0.985          </w:t>
      </w:r>
      <w:r w:rsidR="00362187">
        <w:rPr>
          <w:rFonts w:ascii="Times New Roman" w:hAnsi="Times New Roman" w:cs="Times New Roman"/>
          <w:bdr w:val="single" w:sz="4" w:space="0" w:color="auto"/>
          <w:lang w:val="en-US"/>
        </w:rPr>
        <w:tab/>
        <w:t xml:space="preserve">      </w:t>
      </w:r>
      <w:r w:rsidRPr="00437559">
        <w:rPr>
          <w:rFonts w:ascii="Times New Roman" w:hAnsi="Times New Roman" w:cs="Times New Roman"/>
          <w:bdr w:val="single" w:sz="4" w:space="0" w:color="auto"/>
          <w:lang w:val="en-US"/>
        </w:rPr>
        <w:t>SVD</w:t>
      </w:r>
      <w:r w:rsidRPr="00437559">
        <w:rPr>
          <w:rFonts w:ascii="Times New Roman" w:hAnsi="Times New Roman" w:cs="Times New Roman"/>
          <w:bdr w:val="single" w:sz="4" w:space="0" w:color="auto"/>
          <w:lang w:val="en-US"/>
        </w:rPr>
        <w:br/>
        <w:t xml:space="preserve">16  Decision Tree     </w:t>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0.912      </w:t>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0.931     </w:t>
      </w:r>
      <w:r w:rsidR="00362187">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0.931    </w:t>
      </w:r>
      <w:r w:rsidR="00362187">
        <w:rPr>
          <w:rFonts w:ascii="Times New Roman" w:hAnsi="Times New Roman" w:cs="Times New Roman"/>
          <w:bdr w:val="single" w:sz="4" w:space="0" w:color="auto"/>
          <w:lang w:val="en-US"/>
        </w:rPr>
        <w:tab/>
      </w:r>
      <w:r w:rsidR="00362187">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0.906          </w:t>
      </w:r>
      <w:r w:rsidR="00362187">
        <w:rPr>
          <w:rFonts w:ascii="Times New Roman" w:hAnsi="Times New Roman" w:cs="Times New Roman"/>
          <w:bdr w:val="single" w:sz="4" w:space="0" w:color="auto"/>
          <w:lang w:val="en-US"/>
        </w:rPr>
        <w:tab/>
        <w:t xml:space="preserve">      </w:t>
      </w:r>
      <w:r w:rsidRPr="00437559">
        <w:rPr>
          <w:rFonts w:ascii="Times New Roman" w:hAnsi="Times New Roman" w:cs="Times New Roman"/>
          <w:bdr w:val="single" w:sz="4" w:space="0" w:color="auto"/>
          <w:lang w:val="en-US"/>
        </w:rPr>
        <w:t>SVD</w:t>
      </w:r>
      <w:r w:rsidRPr="00437559">
        <w:rPr>
          <w:rFonts w:ascii="Times New Roman" w:hAnsi="Times New Roman" w:cs="Times New Roman"/>
          <w:bdr w:val="single" w:sz="4" w:space="0" w:color="auto"/>
          <w:lang w:val="en-US"/>
        </w:rPr>
        <w:br/>
        <w:t xml:space="preserve">17            SVM     </w:t>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0.974      </w:t>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0.986     </w:t>
      </w:r>
      <w:r w:rsidR="00362187">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0.979    </w:t>
      </w:r>
      <w:r w:rsidR="00362187">
        <w:rPr>
          <w:rFonts w:ascii="Times New Roman" w:hAnsi="Times New Roman" w:cs="Times New Roman"/>
          <w:bdr w:val="single" w:sz="4" w:space="0" w:color="auto"/>
          <w:lang w:val="en-US"/>
        </w:rPr>
        <w:tab/>
      </w:r>
      <w:r w:rsidR="00362187">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0.995          </w:t>
      </w:r>
      <w:r w:rsidR="00362187">
        <w:rPr>
          <w:rFonts w:ascii="Times New Roman" w:hAnsi="Times New Roman" w:cs="Times New Roman"/>
          <w:bdr w:val="single" w:sz="4" w:space="0" w:color="auto"/>
          <w:lang w:val="en-US"/>
        </w:rPr>
        <w:tab/>
        <w:t xml:space="preserve">      </w:t>
      </w:r>
      <w:r w:rsidRPr="00437559">
        <w:rPr>
          <w:rFonts w:ascii="Times New Roman" w:hAnsi="Times New Roman" w:cs="Times New Roman"/>
          <w:bdr w:val="single" w:sz="4" w:space="0" w:color="auto"/>
          <w:lang w:val="en-US"/>
        </w:rPr>
        <w:t>SVD</w:t>
      </w:r>
      <w:r w:rsidRPr="00437559">
        <w:rPr>
          <w:rFonts w:ascii="Times New Roman" w:hAnsi="Times New Roman" w:cs="Times New Roman"/>
          <w:bdr w:val="single" w:sz="4" w:space="0" w:color="auto"/>
          <w:lang w:val="en-US"/>
        </w:rPr>
        <w:br/>
        <w:t xml:space="preserve">18    Naive Bayes     </w:t>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0.921      </w:t>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0.932     </w:t>
      </w:r>
      <w:r w:rsidR="00362187">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0.938    </w:t>
      </w:r>
      <w:r w:rsidR="00362187">
        <w:rPr>
          <w:rFonts w:ascii="Times New Roman" w:hAnsi="Times New Roman" w:cs="Times New Roman"/>
          <w:bdr w:val="single" w:sz="4" w:space="0" w:color="auto"/>
          <w:lang w:val="en-US"/>
        </w:rPr>
        <w:tab/>
      </w:r>
      <w:r w:rsidR="00362187">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0.971          </w:t>
      </w:r>
      <w:r w:rsidR="00362187">
        <w:rPr>
          <w:rFonts w:ascii="Times New Roman" w:hAnsi="Times New Roman" w:cs="Times New Roman"/>
          <w:bdr w:val="single" w:sz="4" w:space="0" w:color="auto"/>
          <w:lang w:val="en-US"/>
        </w:rPr>
        <w:tab/>
        <w:t xml:space="preserve">      </w:t>
      </w:r>
      <w:r w:rsidRPr="00437559">
        <w:rPr>
          <w:rFonts w:ascii="Times New Roman" w:hAnsi="Times New Roman" w:cs="Times New Roman"/>
          <w:bdr w:val="single" w:sz="4" w:space="0" w:color="auto"/>
          <w:lang w:val="en-US"/>
        </w:rPr>
        <w:t>SVD</w:t>
      </w:r>
      <w:r w:rsidRPr="00437559">
        <w:rPr>
          <w:rFonts w:ascii="Times New Roman" w:hAnsi="Times New Roman" w:cs="Times New Roman"/>
          <w:bdr w:val="single" w:sz="4" w:space="0" w:color="auto"/>
          <w:lang w:val="en-US"/>
        </w:rPr>
        <w:br/>
        <w:t xml:space="preserve">19            KNN     </w:t>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0.956      </w:t>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0.959     </w:t>
      </w:r>
      <w:r w:rsidR="00362187">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0.966    </w:t>
      </w:r>
      <w:r w:rsidR="00362187">
        <w:rPr>
          <w:rFonts w:ascii="Times New Roman" w:hAnsi="Times New Roman" w:cs="Times New Roman"/>
          <w:bdr w:val="single" w:sz="4" w:space="0" w:color="auto"/>
          <w:lang w:val="en-US"/>
        </w:rPr>
        <w:tab/>
      </w:r>
      <w:r w:rsidR="00362187">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0.979          </w:t>
      </w:r>
      <w:r w:rsidR="00362187">
        <w:rPr>
          <w:rFonts w:ascii="Times New Roman" w:hAnsi="Times New Roman" w:cs="Times New Roman"/>
          <w:bdr w:val="single" w:sz="4" w:space="0" w:color="auto"/>
          <w:lang w:val="en-US"/>
        </w:rPr>
        <w:tab/>
        <w:t xml:space="preserve">      </w:t>
      </w:r>
      <w:r w:rsidRPr="00437559">
        <w:rPr>
          <w:rFonts w:ascii="Times New Roman" w:hAnsi="Times New Roman" w:cs="Times New Roman"/>
          <w:bdr w:val="single" w:sz="4" w:space="0" w:color="auto"/>
          <w:lang w:val="en-US"/>
        </w:rPr>
        <w:t>SVD</w:t>
      </w:r>
      <w:r w:rsidRPr="00437559">
        <w:rPr>
          <w:rFonts w:ascii="Times New Roman" w:hAnsi="Times New Roman" w:cs="Times New Roman"/>
          <w:bdr w:val="single" w:sz="4" w:space="0" w:color="auto"/>
          <w:lang w:val="en-US"/>
        </w:rPr>
        <w:br/>
        <w:t xml:space="preserve">0   Random Forest     </w:t>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0.947      </w:t>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0.958     </w:t>
      </w:r>
      <w:r w:rsidR="00362187">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0.958    </w:t>
      </w:r>
      <w:r w:rsidR="00362187">
        <w:rPr>
          <w:rFonts w:ascii="Times New Roman" w:hAnsi="Times New Roman" w:cs="Times New Roman"/>
          <w:bdr w:val="single" w:sz="4" w:space="0" w:color="auto"/>
          <w:lang w:val="en-US"/>
        </w:rPr>
        <w:tab/>
      </w:r>
      <w:r w:rsidR="00362187">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0.989          </w:t>
      </w:r>
      <w:r w:rsidR="00362187">
        <w:rPr>
          <w:rFonts w:ascii="Times New Roman" w:hAnsi="Times New Roman" w:cs="Times New Roman"/>
          <w:bdr w:val="single" w:sz="4" w:space="0" w:color="auto"/>
          <w:lang w:val="en-US"/>
        </w:rPr>
        <w:tab/>
        <w:t xml:space="preserve">       </w:t>
      </w:r>
      <w:r w:rsidRPr="00437559">
        <w:rPr>
          <w:rFonts w:ascii="Times New Roman" w:hAnsi="Times New Roman" w:cs="Times New Roman"/>
          <w:bdr w:val="single" w:sz="4" w:space="0" w:color="auto"/>
          <w:lang w:val="en-US"/>
        </w:rPr>
        <w:t>SFS</w:t>
      </w:r>
      <w:r w:rsidRPr="00437559">
        <w:rPr>
          <w:rFonts w:ascii="Times New Roman" w:hAnsi="Times New Roman" w:cs="Times New Roman"/>
          <w:bdr w:val="single" w:sz="4" w:space="0" w:color="auto"/>
          <w:lang w:val="en-US"/>
        </w:rPr>
        <w:br/>
        <w:t xml:space="preserve">1   Decision Tree     </w:t>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0.904      </w:t>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0.955     </w:t>
      </w:r>
      <w:r w:rsidR="00362187">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0.921    </w:t>
      </w:r>
      <w:r w:rsidR="00362187">
        <w:rPr>
          <w:rFonts w:ascii="Times New Roman" w:hAnsi="Times New Roman" w:cs="Times New Roman"/>
          <w:bdr w:val="single" w:sz="4" w:space="0" w:color="auto"/>
          <w:lang w:val="en-US"/>
        </w:rPr>
        <w:tab/>
      </w:r>
      <w:r w:rsidR="00362187">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0.909          </w:t>
      </w:r>
      <w:r w:rsidR="00362187">
        <w:rPr>
          <w:rFonts w:ascii="Times New Roman" w:hAnsi="Times New Roman" w:cs="Times New Roman"/>
          <w:bdr w:val="single" w:sz="4" w:space="0" w:color="auto"/>
          <w:lang w:val="en-US"/>
        </w:rPr>
        <w:tab/>
        <w:t xml:space="preserve">       </w:t>
      </w:r>
      <w:r w:rsidRPr="00437559">
        <w:rPr>
          <w:rFonts w:ascii="Times New Roman" w:hAnsi="Times New Roman" w:cs="Times New Roman"/>
          <w:bdr w:val="single" w:sz="4" w:space="0" w:color="auto"/>
          <w:lang w:val="en-US"/>
        </w:rPr>
        <w:t>SFS</w:t>
      </w:r>
      <w:r w:rsidRPr="00437559">
        <w:rPr>
          <w:rFonts w:ascii="Times New Roman" w:hAnsi="Times New Roman" w:cs="Times New Roman"/>
          <w:bdr w:val="single" w:sz="4" w:space="0" w:color="auto"/>
          <w:lang w:val="en-US"/>
        </w:rPr>
        <w:br/>
        <w:t xml:space="preserve">2             SVM     </w:t>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0.947      </w:t>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0.971     </w:t>
      </w:r>
      <w:r w:rsidR="00362187">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0.958    </w:t>
      </w:r>
      <w:r w:rsidR="00362187">
        <w:rPr>
          <w:rFonts w:ascii="Times New Roman" w:hAnsi="Times New Roman" w:cs="Times New Roman"/>
          <w:bdr w:val="single" w:sz="4" w:space="0" w:color="auto"/>
          <w:lang w:val="en-US"/>
        </w:rPr>
        <w:tab/>
      </w:r>
      <w:r w:rsidR="00362187">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0.993          </w:t>
      </w:r>
      <w:r w:rsidR="00362187">
        <w:rPr>
          <w:rFonts w:ascii="Times New Roman" w:hAnsi="Times New Roman" w:cs="Times New Roman"/>
          <w:bdr w:val="single" w:sz="4" w:space="0" w:color="auto"/>
          <w:lang w:val="en-US"/>
        </w:rPr>
        <w:tab/>
        <w:t xml:space="preserve">       </w:t>
      </w:r>
      <w:r w:rsidRPr="00437559">
        <w:rPr>
          <w:rFonts w:ascii="Times New Roman" w:hAnsi="Times New Roman" w:cs="Times New Roman"/>
          <w:bdr w:val="single" w:sz="4" w:space="0" w:color="auto"/>
          <w:lang w:val="en-US"/>
        </w:rPr>
        <w:t>SFS</w:t>
      </w:r>
      <w:r w:rsidRPr="00437559">
        <w:rPr>
          <w:rFonts w:ascii="Times New Roman" w:hAnsi="Times New Roman" w:cs="Times New Roman"/>
          <w:bdr w:val="single" w:sz="4" w:space="0" w:color="auto"/>
          <w:lang w:val="en-US"/>
        </w:rPr>
        <w:br/>
        <w:t xml:space="preserve">3     Naive Bayes     </w:t>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0.921      </w:t>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0.957     </w:t>
      </w:r>
      <w:r w:rsidR="00362187">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0.936    </w:t>
      </w:r>
      <w:r w:rsidR="00362187">
        <w:rPr>
          <w:rFonts w:ascii="Times New Roman" w:hAnsi="Times New Roman" w:cs="Times New Roman"/>
          <w:bdr w:val="single" w:sz="4" w:space="0" w:color="auto"/>
          <w:lang w:val="en-US"/>
        </w:rPr>
        <w:tab/>
      </w:r>
      <w:r w:rsidR="00362187">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0.979          </w:t>
      </w:r>
      <w:r w:rsidR="00362187">
        <w:rPr>
          <w:rFonts w:ascii="Times New Roman" w:hAnsi="Times New Roman" w:cs="Times New Roman"/>
          <w:bdr w:val="single" w:sz="4" w:space="0" w:color="auto"/>
          <w:lang w:val="en-US"/>
        </w:rPr>
        <w:tab/>
        <w:t xml:space="preserve">       </w:t>
      </w:r>
      <w:r w:rsidRPr="00437559">
        <w:rPr>
          <w:rFonts w:ascii="Times New Roman" w:hAnsi="Times New Roman" w:cs="Times New Roman"/>
          <w:bdr w:val="single" w:sz="4" w:space="0" w:color="auto"/>
          <w:lang w:val="en-US"/>
        </w:rPr>
        <w:t>SFS</w:t>
      </w:r>
      <w:r w:rsidRPr="00437559">
        <w:rPr>
          <w:rFonts w:ascii="Times New Roman" w:hAnsi="Times New Roman" w:cs="Times New Roman"/>
          <w:bdr w:val="single" w:sz="4" w:space="0" w:color="auto"/>
          <w:lang w:val="en-US"/>
        </w:rPr>
        <w:br/>
        <w:t xml:space="preserve">4             KNN     </w:t>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0.930      </w:t>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0.944     </w:t>
      </w:r>
      <w:r w:rsidR="00362187">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0.944    </w:t>
      </w:r>
      <w:r w:rsidR="00362187">
        <w:rPr>
          <w:rFonts w:ascii="Times New Roman" w:hAnsi="Times New Roman" w:cs="Times New Roman"/>
          <w:bdr w:val="single" w:sz="4" w:space="0" w:color="auto"/>
          <w:lang w:val="en-US"/>
        </w:rPr>
        <w:tab/>
      </w:r>
      <w:r w:rsidR="00362187">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0.977          </w:t>
      </w:r>
      <w:r w:rsidR="00362187">
        <w:rPr>
          <w:rFonts w:ascii="Times New Roman" w:hAnsi="Times New Roman" w:cs="Times New Roman"/>
          <w:bdr w:val="single" w:sz="4" w:space="0" w:color="auto"/>
          <w:lang w:val="en-US"/>
        </w:rPr>
        <w:tab/>
        <w:t xml:space="preserve">       </w:t>
      </w:r>
      <w:r w:rsidRPr="00437559">
        <w:rPr>
          <w:rFonts w:ascii="Times New Roman" w:hAnsi="Times New Roman" w:cs="Times New Roman"/>
          <w:bdr w:val="single" w:sz="4" w:space="0" w:color="auto"/>
          <w:lang w:val="en-US"/>
        </w:rPr>
        <w:t>SFS</w:t>
      </w:r>
      <w:r w:rsidRPr="00437559">
        <w:rPr>
          <w:rFonts w:ascii="Times New Roman" w:hAnsi="Times New Roman" w:cs="Times New Roman"/>
          <w:bdr w:val="single" w:sz="4" w:space="0" w:color="auto"/>
          <w:lang w:val="en-US"/>
        </w:rPr>
        <w:br/>
        <w:t xml:space="preserve">5   Random Forest     </w:t>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0.965      </w:t>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0.972     </w:t>
      </w:r>
      <w:r w:rsidR="00362187">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0.972    </w:t>
      </w:r>
      <w:r w:rsidR="00362187">
        <w:rPr>
          <w:rFonts w:ascii="Times New Roman" w:hAnsi="Times New Roman" w:cs="Times New Roman"/>
          <w:bdr w:val="single" w:sz="4" w:space="0" w:color="auto"/>
          <w:lang w:val="en-US"/>
        </w:rPr>
        <w:tab/>
      </w:r>
      <w:r w:rsidR="00362187">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0.995          </w:t>
      </w:r>
      <w:r w:rsidR="00362187">
        <w:rPr>
          <w:rFonts w:ascii="Times New Roman" w:hAnsi="Times New Roman" w:cs="Times New Roman"/>
          <w:bdr w:val="single" w:sz="4" w:space="0" w:color="auto"/>
          <w:lang w:val="en-US"/>
        </w:rPr>
        <w:tab/>
        <w:t xml:space="preserve">       </w:t>
      </w:r>
      <w:r w:rsidRPr="00437559">
        <w:rPr>
          <w:rFonts w:ascii="Times New Roman" w:hAnsi="Times New Roman" w:cs="Times New Roman"/>
          <w:bdr w:val="single" w:sz="4" w:space="0" w:color="auto"/>
          <w:lang w:val="en-US"/>
        </w:rPr>
        <w:t>SBS</w:t>
      </w:r>
      <w:r w:rsidRPr="00437559">
        <w:rPr>
          <w:rFonts w:ascii="Times New Roman" w:hAnsi="Times New Roman" w:cs="Times New Roman"/>
          <w:bdr w:val="single" w:sz="4" w:space="0" w:color="auto"/>
          <w:lang w:val="en-US"/>
        </w:rPr>
        <w:br/>
        <w:t xml:space="preserve">6   Decision Tree     </w:t>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0.912      </w:t>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0.970     </w:t>
      </w:r>
      <w:r w:rsidR="00362187">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0.928    </w:t>
      </w:r>
      <w:r w:rsidR="00362187">
        <w:rPr>
          <w:rFonts w:ascii="Times New Roman" w:hAnsi="Times New Roman" w:cs="Times New Roman"/>
          <w:bdr w:val="single" w:sz="4" w:space="0" w:color="auto"/>
          <w:lang w:val="en-US"/>
        </w:rPr>
        <w:tab/>
      </w:r>
      <w:r w:rsidR="00362187">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0.921          </w:t>
      </w:r>
      <w:r w:rsidR="00362187">
        <w:rPr>
          <w:rFonts w:ascii="Times New Roman" w:hAnsi="Times New Roman" w:cs="Times New Roman"/>
          <w:bdr w:val="single" w:sz="4" w:space="0" w:color="auto"/>
          <w:lang w:val="en-US"/>
        </w:rPr>
        <w:tab/>
        <w:t xml:space="preserve">       </w:t>
      </w:r>
      <w:r w:rsidRPr="00437559">
        <w:rPr>
          <w:rFonts w:ascii="Times New Roman" w:hAnsi="Times New Roman" w:cs="Times New Roman"/>
          <w:bdr w:val="single" w:sz="4" w:space="0" w:color="auto"/>
          <w:lang w:val="en-US"/>
        </w:rPr>
        <w:t>SBS</w:t>
      </w:r>
      <w:r w:rsidRPr="00437559">
        <w:rPr>
          <w:rFonts w:ascii="Times New Roman" w:hAnsi="Times New Roman" w:cs="Times New Roman"/>
          <w:bdr w:val="single" w:sz="4" w:space="0" w:color="auto"/>
          <w:lang w:val="en-US"/>
        </w:rPr>
        <w:br/>
        <w:t xml:space="preserve">7             SVM     </w:t>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0.939      </w:t>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0.971     </w:t>
      </w:r>
      <w:r w:rsidR="00362187">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0.950    </w:t>
      </w:r>
      <w:r w:rsidR="00362187">
        <w:rPr>
          <w:rFonts w:ascii="Times New Roman" w:hAnsi="Times New Roman" w:cs="Times New Roman"/>
          <w:bdr w:val="single" w:sz="4" w:space="0" w:color="auto"/>
          <w:lang w:val="en-US"/>
        </w:rPr>
        <w:tab/>
      </w:r>
      <w:r w:rsidR="00362187">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0.995          </w:t>
      </w:r>
      <w:r w:rsidR="00362187">
        <w:rPr>
          <w:rFonts w:ascii="Times New Roman" w:hAnsi="Times New Roman" w:cs="Times New Roman"/>
          <w:bdr w:val="single" w:sz="4" w:space="0" w:color="auto"/>
          <w:lang w:val="en-US"/>
        </w:rPr>
        <w:tab/>
        <w:t xml:space="preserve">       </w:t>
      </w:r>
      <w:r w:rsidRPr="00437559">
        <w:rPr>
          <w:rFonts w:ascii="Times New Roman" w:hAnsi="Times New Roman" w:cs="Times New Roman"/>
          <w:bdr w:val="single" w:sz="4" w:space="0" w:color="auto"/>
          <w:lang w:val="en-US"/>
        </w:rPr>
        <w:t>SBS</w:t>
      </w:r>
      <w:r w:rsidRPr="00437559">
        <w:rPr>
          <w:rFonts w:ascii="Times New Roman" w:hAnsi="Times New Roman" w:cs="Times New Roman"/>
          <w:bdr w:val="single" w:sz="4" w:space="0" w:color="auto"/>
          <w:lang w:val="en-US"/>
        </w:rPr>
        <w:br/>
        <w:t xml:space="preserve">8     Naive Bayes     </w:t>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0.930      </w:t>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0.957     </w:t>
      </w:r>
      <w:r w:rsidR="00362187">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0.944    </w:t>
      </w:r>
      <w:r w:rsidR="00362187">
        <w:rPr>
          <w:rFonts w:ascii="Times New Roman" w:hAnsi="Times New Roman" w:cs="Times New Roman"/>
          <w:bdr w:val="single" w:sz="4" w:space="0" w:color="auto"/>
          <w:lang w:val="en-US"/>
        </w:rPr>
        <w:tab/>
      </w:r>
      <w:r w:rsidR="00362187">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0.989          </w:t>
      </w:r>
      <w:r w:rsidR="00362187">
        <w:rPr>
          <w:rFonts w:ascii="Times New Roman" w:hAnsi="Times New Roman" w:cs="Times New Roman"/>
          <w:bdr w:val="single" w:sz="4" w:space="0" w:color="auto"/>
          <w:lang w:val="en-US"/>
        </w:rPr>
        <w:tab/>
        <w:t xml:space="preserve">       </w:t>
      </w:r>
      <w:r w:rsidRPr="00437559">
        <w:rPr>
          <w:rFonts w:ascii="Times New Roman" w:hAnsi="Times New Roman" w:cs="Times New Roman"/>
          <w:bdr w:val="single" w:sz="4" w:space="0" w:color="auto"/>
          <w:lang w:val="en-US"/>
        </w:rPr>
        <w:t>SBS</w:t>
      </w:r>
      <w:r w:rsidRPr="00437559">
        <w:rPr>
          <w:rFonts w:ascii="Times New Roman" w:hAnsi="Times New Roman" w:cs="Times New Roman"/>
          <w:bdr w:val="single" w:sz="4" w:space="0" w:color="auto"/>
          <w:lang w:val="en-US"/>
        </w:rPr>
        <w:br/>
        <w:t xml:space="preserve">9             KNN     </w:t>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0.921      </w:t>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0.957     </w:t>
      </w:r>
      <w:r w:rsidR="00362187">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0.936    </w:t>
      </w:r>
      <w:r w:rsidR="00362187">
        <w:rPr>
          <w:rFonts w:ascii="Times New Roman" w:hAnsi="Times New Roman" w:cs="Times New Roman"/>
          <w:bdr w:val="single" w:sz="4" w:space="0" w:color="auto"/>
          <w:lang w:val="en-US"/>
        </w:rPr>
        <w:tab/>
      </w:r>
      <w:r w:rsidR="00362187">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0.988          </w:t>
      </w:r>
      <w:r w:rsidR="00362187">
        <w:rPr>
          <w:rFonts w:ascii="Times New Roman" w:hAnsi="Times New Roman" w:cs="Times New Roman"/>
          <w:bdr w:val="single" w:sz="4" w:space="0" w:color="auto"/>
          <w:lang w:val="en-US"/>
        </w:rPr>
        <w:tab/>
        <w:t xml:space="preserve">       </w:t>
      </w:r>
      <w:r w:rsidRPr="00437559">
        <w:rPr>
          <w:rFonts w:ascii="Times New Roman" w:hAnsi="Times New Roman" w:cs="Times New Roman"/>
          <w:bdr w:val="single" w:sz="4" w:space="0" w:color="auto"/>
          <w:lang w:val="en-US"/>
        </w:rPr>
        <w:t>SBS</w:t>
      </w:r>
      <w:r w:rsidRPr="00437559">
        <w:rPr>
          <w:rFonts w:ascii="Times New Roman" w:hAnsi="Times New Roman" w:cs="Times New Roman"/>
          <w:bdr w:val="single" w:sz="4" w:space="0" w:color="auto"/>
          <w:lang w:val="en-US"/>
        </w:rPr>
        <w:br/>
        <w:t xml:space="preserve">10  Random Forest     </w:t>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0.947      </w:t>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0.958     </w:t>
      </w:r>
      <w:r w:rsidR="00362187">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0.958    </w:t>
      </w:r>
      <w:r w:rsidR="00362187">
        <w:rPr>
          <w:rFonts w:ascii="Times New Roman" w:hAnsi="Times New Roman" w:cs="Times New Roman"/>
          <w:bdr w:val="single" w:sz="4" w:space="0" w:color="auto"/>
          <w:lang w:val="en-US"/>
        </w:rPr>
        <w:tab/>
      </w:r>
      <w:r w:rsidR="00362187">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0.989         </w:t>
      </w:r>
      <w:r w:rsidR="00362187">
        <w:rPr>
          <w:rFonts w:ascii="Times New Roman" w:hAnsi="Times New Roman" w:cs="Times New Roman"/>
          <w:bdr w:val="single" w:sz="4" w:space="0" w:color="auto"/>
          <w:lang w:val="en-US"/>
        </w:rPr>
        <w:tab/>
        <w:t xml:space="preserve">     </w:t>
      </w:r>
      <w:r w:rsidRPr="00437559">
        <w:rPr>
          <w:rFonts w:ascii="Times New Roman" w:hAnsi="Times New Roman" w:cs="Times New Roman"/>
          <w:bdr w:val="single" w:sz="4" w:space="0" w:color="auto"/>
          <w:lang w:val="en-US"/>
        </w:rPr>
        <w:t>SFFS</w:t>
      </w:r>
      <w:r w:rsidRPr="00437559">
        <w:rPr>
          <w:rFonts w:ascii="Times New Roman" w:hAnsi="Times New Roman" w:cs="Times New Roman"/>
          <w:bdr w:val="single" w:sz="4" w:space="0" w:color="auto"/>
          <w:lang w:val="en-US"/>
        </w:rPr>
        <w:br/>
        <w:t xml:space="preserve">11  Decision Tree     </w:t>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0.904      </w:t>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0.955     </w:t>
      </w:r>
      <w:r w:rsidR="00362187">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0.921    </w:t>
      </w:r>
      <w:r w:rsidR="00362187">
        <w:rPr>
          <w:rFonts w:ascii="Times New Roman" w:hAnsi="Times New Roman" w:cs="Times New Roman"/>
          <w:bdr w:val="single" w:sz="4" w:space="0" w:color="auto"/>
          <w:lang w:val="en-US"/>
        </w:rPr>
        <w:tab/>
      </w:r>
      <w:r w:rsidR="00362187">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0.909         </w:t>
      </w:r>
      <w:r w:rsidR="00362187">
        <w:rPr>
          <w:rFonts w:ascii="Times New Roman" w:hAnsi="Times New Roman" w:cs="Times New Roman"/>
          <w:bdr w:val="single" w:sz="4" w:space="0" w:color="auto"/>
          <w:lang w:val="en-US"/>
        </w:rPr>
        <w:t xml:space="preserve"> </w:t>
      </w:r>
      <w:r w:rsidR="00362187">
        <w:rPr>
          <w:rFonts w:ascii="Times New Roman" w:hAnsi="Times New Roman" w:cs="Times New Roman"/>
          <w:bdr w:val="single" w:sz="4" w:space="0" w:color="auto"/>
          <w:lang w:val="en-US"/>
        </w:rPr>
        <w:tab/>
        <w:t xml:space="preserve">     </w:t>
      </w:r>
      <w:r w:rsidRPr="00437559">
        <w:rPr>
          <w:rFonts w:ascii="Times New Roman" w:hAnsi="Times New Roman" w:cs="Times New Roman"/>
          <w:bdr w:val="single" w:sz="4" w:space="0" w:color="auto"/>
          <w:lang w:val="en-US"/>
        </w:rPr>
        <w:t>SFFS</w:t>
      </w:r>
      <w:r w:rsidRPr="00437559">
        <w:rPr>
          <w:rFonts w:ascii="Times New Roman" w:hAnsi="Times New Roman" w:cs="Times New Roman"/>
          <w:bdr w:val="single" w:sz="4" w:space="0" w:color="auto"/>
          <w:lang w:val="en-US"/>
        </w:rPr>
        <w:br/>
        <w:t xml:space="preserve">12            SVM     </w:t>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0.947      </w:t>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0.971     </w:t>
      </w:r>
      <w:r w:rsidR="00362187">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0.958    </w:t>
      </w:r>
      <w:r w:rsidR="00362187">
        <w:rPr>
          <w:rFonts w:ascii="Times New Roman" w:hAnsi="Times New Roman" w:cs="Times New Roman"/>
          <w:bdr w:val="single" w:sz="4" w:space="0" w:color="auto"/>
          <w:lang w:val="en-US"/>
        </w:rPr>
        <w:tab/>
      </w:r>
      <w:r w:rsidR="00362187">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0.993         </w:t>
      </w:r>
      <w:r w:rsidR="00362187">
        <w:rPr>
          <w:rFonts w:ascii="Times New Roman" w:hAnsi="Times New Roman" w:cs="Times New Roman"/>
          <w:bdr w:val="single" w:sz="4" w:space="0" w:color="auto"/>
          <w:lang w:val="en-US"/>
        </w:rPr>
        <w:tab/>
        <w:t xml:space="preserve">     </w:t>
      </w:r>
      <w:r w:rsidRPr="00437559">
        <w:rPr>
          <w:rFonts w:ascii="Times New Roman" w:hAnsi="Times New Roman" w:cs="Times New Roman"/>
          <w:bdr w:val="single" w:sz="4" w:space="0" w:color="auto"/>
          <w:lang w:val="en-US"/>
        </w:rPr>
        <w:t>SFFS</w:t>
      </w:r>
      <w:r w:rsidRPr="00437559">
        <w:rPr>
          <w:rFonts w:ascii="Times New Roman" w:hAnsi="Times New Roman" w:cs="Times New Roman"/>
          <w:bdr w:val="single" w:sz="4" w:space="0" w:color="auto"/>
          <w:lang w:val="en-US"/>
        </w:rPr>
        <w:br/>
        <w:t xml:space="preserve">13    Naive Bayes     </w:t>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0.921      </w:t>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0.957     </w:t>
      </w:r>
      <w:r w:rsidR="00362187">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0.936    </w:t>
      </w:r>
      <w:r w:rsidR="00362187">
        <w:rPr>
          <w:rFonts w:ascii="Times New Roman" w:hAnsi="Times New Roman" w:cs="Times New Roman"/>
          <w:bdr w:val="single" w:sz="4" w:space="0" w:color="auto"/>
          <w:lang w:val="en-US"/>
        </w:rPr>
        <w:tab/>
      </w:r>
      <w:r w:rsidR="00362187">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0.979         </w:t>
      </w:r>
      <w:r w:rsidR="00362187">
        <w:rPr>
          <w:rFonts w:ascii="Times New Roman" w:hAnsi="Times New Roman" w:cs="Times New Roman"/>
          <w:bdr w:val="single" w:sz="4" w:space="0" w:color="auto"/>
          <w:lang w:val="en-US"/>
        </w:rPr>
        <w:t xml:space="preserve">  </w:t>
      </w:r>
      <w:r w:rsidR="00362187">
        <w:rPr>
          <w:rFonts w:ascii="Times New Roman" w:hAnsi="Times New Roman" w:cs="Times New Roman"/>
          <w:bdr w:val="single" w:sz="4" w:space="0" w:color="auto"/>
          <w:lang w:val="en-US"/>
        </w:rPr>
        <w:tab/>
        <w:t xml:space="preserve">     </w:t>
      </w:r>
      <w:r w:rsidRPr="00437559">
        <w:rPr>
          <w:rFonts w:ascii="Times New Roman" w:hAnsi="Times New Roman" w:cs="Times New Roman"/>
          <w:bdr w:val="single" w:sz="4" w:space="0" w:color="auto"/>
          <w:lang w:val="en-US"/>
        </w:rPr>
        <w:t>SFFS</w:t>
      </w:r>
      <w:r w:rsidRPr="00437559">
        <w:rPr>
          <w:rFonts w:ascii="Times New Roman" w:hAnsi="Times New Roman" w:cs="Times New Roman"/>
          <w:bdr w:val="single" w:sz="4" w:space="0" w:color="auto"/>
          <w:lang w:val="en-US"/>
        </w:rPr>
        <w:br/>
        <w:t xml:space="preserve">14            KNN     </w:t>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0.930      </w:t>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0.944     </w:t>
      </w:r>
      <w:r w:rsidR="00362187">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0.944    </w:t>
      </w:r>
      <w:r w:rsidR="00362187">
        <w:rPr>
          <w:rFonts w:ascii="Times New Roman" w:hAnsi="Times New Roman" w:cs="Times New Roman"/>
          <w:bdr w:val="single" w:sz="4" w:space="0" w:color="auto"/>
          <w:lang w:val="en-US"/>
        </w:rPr>
        <w:tab/>
      </w:r>
      <w:r w:rsidR="00362187">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0.977         </w:t>
      </w:r>
      <w:r w:rsidR="00362187">
        <w:rPr>
          <w:rFonts w:ascii="Times New Roman" w:hAnsi="Times New Roman" w:cs="Times New Roman"/>
          <w:bdr w:val="single" w:sz="4" w:space="0" w:color="auto"/>
          <w:lang w:val="en-US"/>
        </w:rPr>
        <w:t xml:space="preserve">     </w:t>
      </w:r>
      <w:r w:rsidR="00362187">
        <w:rPr>
          <w:rFonts w:ascii="Times New Roman" w:hAnsi="Times New Roman" w:cs="Times New Roman"/>
          <w:bdr w:val="single" w:sz="4" w:space="0" w:color="auto"/>
          <w:lang w:val="en-US"/>
        </w:rPr>
        <w:tab/>
        <w:t xml:space="preserve">     </w:t>
      </w:r>
      <w:r w:rsidRPr="00437559">
        <w:rPr>
          <w:rFonts w:ascii="Times New Roman" w:hAnsi="Times New Roman" w:cs="Times New Roman"/>
          <w:bdr w:val="single" w:sz="4" w:space="0" w:color="auto"/>
          <w:lang w:val="en-US"/>
        </w:rPr>
        <w:t>SFFS</w:t>
      </w:r>
      <w:r w:rsidRPr="00437559">
        <w:rPr>
          <w:rFonts w:ascii="Times New Roman" w:hAnsi="Times New Roman" w:cs="Times New Roman"/>
          <w:bdr w:val="single" w:sz="4" w:space="0" w:color="auto"/>
          <w:lang w:val="en-US"/>
        </w:rPr>
        <w:br/>
        <w:t xml:space="preserve">15  Random Forest     </w:t>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0.965      </w:t>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0.972     </w:t>
      </w:r>
      <w:r w:rsidR="00362187">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0.972    </w:t>
      </w:r>
      <w:r w:rsidR="00362187">
        <w:rPr>
          <w:rFonts w:ascii="Times New Roman" w:hAnsi="Times New Roman" w:cs="Times New Roman"/>
          <w:bdr w:val="single" w:sz="4" w:space="0" w:color="auto"/>
          <w:lang w:val="en-US"/>
        </w:rPr>
        <w:tab/>
      </w:r>
      <w:r w:rsidR="00362187">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0.995         </w:t>
      </w:r>
      <w:r w:rsidR="00362187">
        <w:rPr>
          <w:rFonts w:ascii="Times New Roman" w:hAnsi="Times New Roman" w:cs="Times New Roman"/>
          <w:bdr w:val="single" w:sz="4" w:space="0" w:color="auto"/>
          <w:lang w:val="en-US"/>
        </w:rPr>
        <w:tab/>
        <w:t xml:space="preserve">    </w:t>
      </w:r>
      <w:r w:rsidRPr="00437559">
        <w:rPr>
          <w:rFonts w:ascii="Times New Roman" w:hAnsi="Times New Roman" w:cs="Times New Roman"/>
          <w:bdr w:val="single" w:sz="4" w:space="0" w:color="auto"/>
          <w:lang w:val="en-US"/>
        </w:rPr>
        <w:t>SFBS</w:t>
      </w:r>
      <w:r w:rsidRPr="00437559">
        <w:rPr>
          <w:rFonts w:ascii="Times New Roman" w:hAnsi="Times New Roman" w:cs="Times New Roman"/>
          <w:bdr w:val="single" w:sz="4" w:space="0" w:color="auto"/>
          <w:lang w:val="en-US"/>
        </w:rPr>
        <w:br/>
        <w:t xml:space="preserve">16  Decision Tree     </w:t>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0.895      </w:t>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1.000     </w:t>
      </w:r>
      <w:r w:rsidR="00362187">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0.909    </w:t>
      </w:r>
      <w:r w:rsidR="00362187">
        <w:rPr>
          <w:rFonts w:ascii="Times New Roman" w:hAnsi="Times New Roman" w:cs="Times New Roman"/>
          <w:bdr w:val="single" w:sz="4" w:space="0" w:color="auto"/>
          <w:lang w:val="en-US"/>
        </w:rPr>
        <w:tab/>
      </w:r>
      <w:r w:rsidR="00362187">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0.917         </w:t>
      </w:r>
      <w:r w:rsidR="00362187">
        <w:rPr>
          <w:rFonts w:ascii="Times New Roman" w:hAnsi="Times New Roman" w:cs="Times New Roman"/>
          <w:bdr w:val="single" w:sz="4" w:space="0" w:color="auto"/>
          <w:lang w:val="en-US"/>
        </w:rPr>
        <w:tab/>
        <w:t xml:space="preserve">    </w:t>
      </w:r>
      <w:r w:rsidRPr="00437559">
        <w:rPr>
          <w:rFonts w:ascii="Times New Roman" w:hAnsi="Times New Roman" w:cs="Times New Roman"/>
          <w:bdr w:val="single" w:sz="4" w:space="0" w:color="auto"/>
          <w:lang w:val="en-US"/>
        </w:rPr>
        <w:t>SFBS</w:t>
      </w:r>
      <w:r w:rsidRPr="00437559">
        <w:rPr>
          <w:rFonts w:ascii="Times New Roman" w:hAnsi="Times New Roman" w:cs="Times New Roman"/>
          <w:bdr w:val="single" w:sz="4" w:space="0" w:color="auto"/>
          <w:lang w:val="en-US"/>
        </w:rPr>
        <w:br/>
        <w:t xml:space="preserve">17            SVM     </w:t>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0.956      </w:t>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0.972     </w:t>
      </w:r>
      <w:r w:rsidR="00362187">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0.965    </w:t>
      </w:r>
      <w:r w:rsidR="00362187">
        <w:rPr>
          <w:rFonts w:ascii="Times New Roman" w:hAnsi="Times New Roman" w:cs="Times New Roman"/>
          <w:bdr w:val="single" w:sz="4" w:space="0" w:color="auto"/>
          <w:lang w:val="en-US"/>
        </w:rPr>
        <w:tab/>
      </w:r>
      <w:r w:rsidR="00362187">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0.993        </w:t>
      </w:r>
      <w:r w:rsidR="00362187">
        <w:rPr>
          <w:rFonts w:ascii="Times New Roman" w:hAnsi="Times New Roman" w:cs="Times New Roman"/>
          <w:bdr w:val="single" w:sz="4" w:space="0" w:color="auto"/>
          <w:lang w:val="en-US"/>
        </w:rPr>
        <w:tab/>
        <w:t xml:space="preserve">   </w:t>
      </w:r>
      <w:r w:rsidRPr="00437559">
        <w:rPr>
          <w:rFonts w:ascii="Times New Roman" w:hAnsi="Times New Roman" w:cs="Times New Roman"/>
          <w:bdr w:val="single" w:sz="4" w:space="0" w:color="auto"/>
          <w:lang w:val="en-US"/>
        </w:rPr>
        <w:t xml:space="preserve"> SFBS</w:t>
      </w:r>
      <w:r w:rsidRPr="00437559">
        <w:rPr>
          <w:rFonts w:ascii="Times New Roman" w:hAnsi="Times New Roman" w:cs="Times New Roman"/>
          <w:bdr w:val="single" w:sz="4" w:space="0" w:color="auto"/>
          <w:lang w:val="en-US"/>
        </w:rPr>
        <w:br/>
        <w:t xml:space="preserve">18    Naive Bayes     </w:t>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0.956      </w:t>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0.947     </w:t>
      </w:r>
      <w:r w:rsidR="00362187">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0.966    </w:t>
      </w:r>
      <w:r w:rsidR="00362187">
        <w:rPr>
          <w:rFonts w:ascii="Times New Roman" w:hAnsi="Times New Roman" w:cs="Times New Roman"/>
          <w:bdr w:val="single" w:sz="4" w:space="0" w:color="auto"/>
          <w:lang w:val="en-US"/>
        </w:rPr>
        <w:tab/>
      </w:r>
      <w:r w:rsidR="00362187">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0.992         </w:t>
      </w:r>
      <w:r w:rsidR="00362187">
        <w:rPr>
          <w:rFonts w:ascii="Times New Roman" w:hAnsi="Times New Roman" w:cs="Times New Roman"/>
          <w:bdr w:val="single" w:sz="4" w:space="0" w:color="auto"/>
          <w:lang w:val="en-US"/>
        </w:rPr>
        <w:tab/>
        <w:t xml:space="preserve">    </w:t>
      </w:r>
      <w:r w:rsidRPr="00437559">
        <w:rPr>
          <w:rFonts w:ascii="Times New Roman" w:hAnsi="Times New Roman" w:cs="Times New Roman"/>
          <w:bdr w:val="single" w:sz="4" w:space="0" w:color="auto"/>
          <w:lang w:val="en-US"/>
        </w:rPr>
        <w:t>SFBS</w:t>
      </w:r>
      <w:r w:rsidRPr="00437559">
        <w:rPr>
          <w:rFonts w:ascii="Times New Roman" w:hAnsi="Times New Roman" w:cs="Times New Roman"/>
          <w:bdr w:val="single" w:sz="4" w:space="0" w:color="auto"/>
          <w:lang w:val="en-US"/>
        </w:rPr>
        <w:br/>
        <w:t xml:space="preserve">19            KNN     </w:t>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0.956      </w:t>
      </w:r>
      <w:r w:rsidR="00AD4BD8">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0.959     </w:t>
      </w:r>
      <w:r w:rsidR="00362187">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0.966    </w:t>
      </w:r>
      <w:r w:rsidR="00362187">
        <w:rPr>
          <w:rFonts w:ascii="Times New Roman" w:hAnsi="Times New Roman" w:cs="Times New Roman"/>
          <w:bdr w:val="single" w:sz="4" w:space="0" w:color="auto"/>
          <w:lang w:val="en-US"/>
        </w:rPr>
        <w:tab/>
      </w:r>
      <w:r w:rsidR="00362187">
        <w:rPr>
          <w:rFonts w:ascii="Times New Roman" w:hAnsi="Times New Roman" w:cs="Times New Roman"/>
          <w:bdr w:val="single" w:sz="4" w:space="0" w:color="auto"/>
          <w:lang w:val="en-US"/>
        </w:rPr>
        <w:tab/>
      </w:r>
      <w:r w:rsidRPr="00437559">
        <w:rPr>
          <w:rFonts w:ascii="Times New Roman" w:hAnsi="Times New Roman" w:cs="Times New Roman"/>
          <w:bdr w:val="single" w:sz="4" w:space="0" w:color="auto"/>
          <w:lang w:val="en-US"/>
        </w:rPr>
        <w:t xml:space="preserve">0.983         </w:t>
      </w:r>
      <w:r w:rsidR="00362187">
        <w:rPr>
          <w:rFonts w:ascii="Times New Roman" w:hAnsi="Times New Roman" w:cs="Times New Roman"/>
          <w:bdr w:val="single" w:sz="4" w:space="0" w:color="auto"/>
          <w:lang w:val="en-US"/>
        </w:rPr>
        <w:tab/>
        <w:t xml:space="preserve">    </w:t>
      </w:r>
      <w:r w:rsidRPr="00437559">
        <w:rPr>
          <w:rFonts w:ascii="Times New Roman" w:hAnsi="Times New Roman" w:cs="Times New Roman"/>
          <w:bdr w:val="single" w:sz="4" w:space="0" w:color="auto"/>
          <w:lang w:val="en-US"/>
        </w:rPr>
        <w:t>SFBS</w:t>
      </w:r>
      <w:bookmarkStart w:id="88" w:name="X33e91ff372b900e5d5c7e90bce3fdea6d83484f"/>
      <w:bookmarkEnd w:id="87"/>
    </w:p>
    <w:p w14:paraId="654CC899" w14:textId="7A23EC65" w:rsidR="008D2243" w:rsidRPr="00437559" w:rsidRDefault="008D2243" w:rsidP="008D2243">
      <w:pPr>
        <w:rPr>
          <w:rFonts w:ascii="Consolas" w:hAnsi="Consolas" w:cs="Times New Roman"/>
          <w:lang w:val="en-US"/>
        </w:rPr>
      </w:pPr>
      <w:r w:rsidRPr="00437559">
        <w:rPr>
          <w:rFonts w:ascii="Consolas" w:hAnsi="Consolas" w:cs="Times New Roman"/>
          <w:b/>
          <w:lang w:val="en-US"/>
        </w:rPr>
        <w:lastRenderedPageBreak/>
        <w:t>import</w:t>
      </w:r>
      <w:r w:rsidRPr="00437559">
        <w:rPr>
          <w:rFonts w:ascii="Consolas" w:hAnsi="Consolas" w:cs="Times New Roman"/>
          <w:lang w:val="en-US"/>
        </w:rPr>
        <w:t xml:space="preserve"> seaborn </w:t>
      </w:r>
      <w:r w:rsidRPr="00437559">
        <w:rPr>
          <w:rFonts w:ascii="Consolas" w:hAnsi="Consolas" w:cs="Times New Roman"/>
          <w:b/>
          <w:lang w:val="en-US"/>
        </w:rPr>
        <w:t>as</w:t>
      </w:r>
      <w:r w:rsidRPr="00437559">
        <w:rPr>
          <w:rFonts w:ascii="Consolas" w:hAnsi="Consolas" w:cs="Times New Roman"/>
          <w:lang w:val="en-US"/>
        </w:rPr>
        <w:t xml:space="preserve"> </w:t>
      </w:r>
      <w:proofErr w:type="spellStart"/>
      <w:r w:rsidRPr="00437559">
        <w:rPr>
          <w:rFonts w:ascii="Consolas" w:hAnsi="Consolas" w:cs="Times New Roman"/>
          <w:lang w:val="en-US"/>
        </w:rPr>
        <w:t>sns</w:t>
      </w:r>
      <w:proofErr w:type="spellEnd"/>
      <w:r w:rsidRPr="00437559">
        <w:rPr>
          <w:rFonts w:ascii="Consolas" w:hAnsi="Consolas" w:cs="Times New Roman"/>
          <w:lang w:val="en-US"/>
        </w:rPr>
        <w:br/>
      </w:r>
      <w:r w:rsidRPr="00437559">
        <w:rPr>
          <w:rFonts w:ascii="Consolas" w:hAnsi="Consolas" w:cs="Times New Roman"/>
          <w:b/>
          <w:lang w:val="en-US"/>
        </w:rPr>
        <w:t>import</w:t>
      </w:r>
      <w:r w:rsidRPr="00437559">
        <w:rPr>
          <w:rFonts w:ascii="Consolas" w:hAnsi="Consolas" w:cs="Times New Roman"/>
          <w:lang w:val="en-US"/>
        </w:rPr>
        <w:t xml:space="preserve"> </w:t>
      </w:r>
      <w:proofErr w:type="spellStart"/>
      <w:r w:rsidRPr="00437559">
        <w:rPr>
          <w:rFonts w:ascii="Consolas" w:hAnsi="Consolas" w:cs="Times New Roman"/>
          <w:lang w:val="en-US"/>
        </w:rPr>
        <w:t>matplotlib.pyplot</w:t>
      </w:r>
      <w:proofErr w:type="spellEnd"/>
      <w:r w:rsidRPr="00437559">
        <w:rPr>
          <w:rFonts w:ascii="Consolas" w:hAnsi="Consolas" w:cs="Times New Roman"/>
          <w:lang w:val="en-US"/>
        </w:rPr>
        <w:t xml:space="preserve"> </w:t>
      </w:r>
      <w:r w:rsidRPr="00437559">
        <w:rPr>
          <w:rFonts w:ascii="Consolas" w:hAnsi="Consolas" w:cs="Times New Roman"/>
          <w:b/>
          <w:lang w:val="en-US"/>
        </w:rPr>
        <w:t>as</w:t>
      </w:r>
      <w:r w:rsidRPr="00437559">
        <w:rPr>
          <w:rFonts w:ascii="Consolas" w:hAnsi="Consolas" w:cs="Times New Roman"/>
          <w:lang w:val="en-US"/>
        </w:rPr>
        <w:t xml:space="preserve"> </w:t>
      </w:r>
      <w:proofErr w:type="spellStart"/>
      <w:r w:rsidRPr="00437559">
        <w:rPr>
          <w:rFonts w:ascii="Consolas" w:hAnsi="Consolas" w:cs="Times New Roman"/>
          <w:lang w:val="en-US"/>
        </w:rPr>
        <w:t>plt</w:t>
      </w:r>
      <w:proofErr w:type="spellEnd"/>
      <w:r w:rsidRPr="00437559">
        <w:rPr>
          <w:rFonts w:ascii="Consolas" w:hAnsi="Consolas" w:cs="Times New Roman"/>
          <w:lang w:val="en-US"/>
        </w:rPr>
        <w:br/>
      </w:r>
      <w:r w:rsidRPr="00437559">
        <w:rPr>
          <w:rFonts w:ascii="Consolas" w:hAnsi="Consolas" w:cs="Times New Roman"/>
          <w:lang w:val="en-US"/>
        </w:rPr>
        <w:br/>
      </w:r>
      <w:proofErr w:type="spellStart"/>
      <w:r w:rsidRPr="00437559">
        <w:rPr>
          <w:rFonts w:ascii="Consolas" w:hAnsi="Consolas" w:cs="Times New Roman"/>
          <w:lang w:val="en-US"/>
        </w:rPr>
        <w:t>plt.figure</w:t>
      </w:r>
      <w:proofErr w:type="spellEnd"/>
      <w:r w:rsidRPr="00437559">
        <w:rPr>
          <w:rFonts w:ascii="Consolas" w:hAnsi="Consolas" w:cs="Times New Roman"/>
          <w:lang w:val="en-US"/>
        </w:rPr>
        <w:t>(</w:t>
      </w:r>
      <w:proofErr w:type="spellStart"/>
      <w:r w:rsidRPr="00437559">
        <w:rPr>
          <w:rFonts w:ascii="Consolas" w:hAnsi="Consolas" w:cs="Times New Roman"/>
          <w:lang w:val="en-US"/>
        </w:rPr>
        <w:t>figsize</w:t>
      </w:r>
      <w:proofErr w:type="spellEnd"/>
      <w:r w:rsidRPr="00437559">
        <w:rPr>
          <w:rFonts w:ascii="Consolas" w:hAnsi="Consolas" w:cs="Times New Roman"/>
          <w:lang w:val="en-US"/>
        </w:rPr>
        <w:t>=(14,6))</w:t>
      </w:r>
      <w:r w:rsidRPr="00437559">
        <w:rPr>
          <w:rFonts w:ascii="Consolas" w:hAnsi="Consolas" w:cs="Times New Roman"/>
          <w:lang w:val="en-US"/>
        </w:rPr>
        <w:br/>
      </w:r>
      <w:proofErr w:type="spellStart"/>
      <w:r w:rsidRPr="00437559">
        <w:rPr>
          <w:rFonts w:ascii="Consolas" w:hAnsi="Consolas" w:cs="Times New Roman"/>
          <w:lang w:val="en-US"/>
        </w:rPr>
        <w:t>sns.barplot</w:t>
      </w:r>
      <w:proofErr w:type="spellEnd"/>
      <w:r w:rsidRPr="00437559">
        <w:rPr>
          <w:rFonts w:ascii="Consolas" w:hAnsi="Consolas" w:cs="Times New Roman"/>
          <w:lang w:val="en-US"/>
        </w:rPr>
        <w:t>(data=</w:t>
      </w:r>
      <w:proofErr w:type="spellStart"/>
      <w:r w:rsidRPr="00437559">
        <w:rPr>
          <w:rFonts w:ascii="Consolas" w:hAnsi="Consolas" w:cs="Times New Roman"/>
          <w:lang w:val="en-US"/>
        </w:rPr>
        <w:t>all_results</w:t>
      </w:r>
      <w:proofErr w:type="spellEnd"/>
      <w:r w:rsidRPr="00437559">
        <w:rPr>
          <w:rFonts w:ascii="Consolas" w:hAnsi="Consolas" w:cs="Times New Roman"/>
          <w:lang w:val="en-US"/>
        </w:rPr>
        <w:t>, x="Method", y="Accuracy", hue="Model")</w:t>
      </w:r>
      <w:r w:rsidRPr="00437559">
        <w:rPr>
          <w:rFonts w:ascii="Consolas" w:hAnsi="Consolas" w:cs="Times New Roman"/>
          <w:lang w:val="en-US"/>
        </w:rPr>
        <w:br/>
      </w:r>
      <w:proofErr w:type="spellStart"/>
      <w:r w:rsidRPr="00437559">
        <w:rPr>
          <w:rFonts w:ascii="Consolas" w:hAnsi="Consolas" w:cs="Times New Roman"/>
          <w:lang w:val="en-US"/>
        </w:rPr>
        <w:t>plt.title</w:t>
      </w:r>
      <w:proofErr w:type="spellEnd"/>
      <w:r w:rsidRPr="00437559">
        <w:rPr>
          <w:rFonts w:ascii="Consolas" w:hAnsi="Consolas" w:cs="Times New Roman"/>
          <w:lang w:val="en-US"/>
        </w:rPr>
        <w:t>("Accuracy Comparison: Baseline vs Filter vs Wrapper")</w:t>
      </w:r>
      <w:r w:rsidRPr="00437559">
        <w:rPr>
          <w:rFonts w:ascii="Consolas" w:hAnsi="Consolas" w:cs="Times New Roman"/>
          <w:lang w:val="en-US"/>
        </w:rPr>
        <w:br/>
      </w:r>
      <w:proofErr w:type="spellStart"/>
      <w:r w:rsidRPr="00437559">
        <w:rPr>
          <w:rFonts w:ascii="Consolas" w:hAnsi="Consolas" w:cs="Times New Roman"/>
          <w:lang w:val="en-US"/>
        </w:rPr>
        <w:t>plt.xticks</w:t>
      </w:r>
      <w:proofErr w:type="spellEnd"/>
      <w:r w:rsidRPr="00437559">
        <w:rPr>
          <w:rFonts w:ascii="Consolas" w:hAnsi="Consolas" w:cs="Times New Roman"/>
          <w:lang w:val="en-US"/>
        </w:rPr>
        <w:t>(rotation=45)</w:t>
      </w:r>
      <w:r w:rsidRPr="00437559">
        <w:rPr>
          <w:rFonts w:ascii="Consolas" w:hAnsi="Consolas" w:cs="Times New Roman"/>
          <w:lang w:val="en-US"/>
        </w:rPr>
        <w:br/>
      </w:r>
      <w:proofErr w:type="spellStart"/>
      <w:r w:rsidRPr="00437559">
        <w:rPr>
          <w:rFonts w:ascii="Consolas" w:hAnsi="Consolas" w:cs="Times New Roman"/>
          <w:lang w:val="en-US"/>
        </w:rPr>
        <w:t>plt.tight_layout</w:t>
      </w:r>
      <w:proofErr w:type="spellEnd"/>
      <w:r w:rsidRPr="00437559">
        <w:rPr>
          <w:rFonts w:ascii="Consolas" w:hAnsi="Consolas" w:cs="Times New Roman"/>
          <w:lang w:val="en-US"/>
        </w:rPr>
        <w:t>()</w:t>
      </w:r>
      <w:r w:rsidRPr="00437559">
        <w:rPr>
          <w:rFonts w:ascii="Consolas" w:hAnsi="Consolas" w:cs="Times New Roman"/>
          <w:lang w:val="en-US"/>
        </w:rPr>
        <w:br/>
      </w:r>
      <w:proofErr w:type="spellStart"/>
      <w:r w:rsidRPr="00437559">
        <w:rPr>
          <w:rFonts w:ascii="Consolas" w:hAnsi="Consolas" w:cs="Times New Roman"/>
          <w:lang w:val="en-US"/>
        </w:rPr>
        <w:t>plt.show</w:t>
      </w:r>
      <w:proofErr w:type="spellEnd"/>
      <w:r w:rsidRPr="00437559">
        <w:rPr>
          <w:rFonts w:ascii="Consolas" w:hAnsi="Consolas" w:cs="Times New Roman"/>
          <w:lang w:val="en-US"/>
        </w:rPr>
        <w:t>()</w:t>
      </w:r>
    </w:p>
    <w:p w14:paraId="4DB88779" w14:textId="21E3F5F3" w:rsidR="008D2243" w:rsidRPr="004B6D50" w:rsidRDefault="008D2243" w:rsidP="008D2243">
      <w:pPr>
        <w:rPr>
          <w:rFonts w:ascii="Times New Roman" w:hAnsi="Times New Roman" w:cs="Times New Roman"/>
          <w:lang w:val="en-US"/>
        </w:rPr>
      </w:pPr>
      <w:r w:rsidRPr="004B6D50">
        <w:rPr>
          <w:rFonts w:ascii="Times New Roman" w:hAnsi="Times New Roman" w:cs="Times New Roman"/>
          <w:noProof/>
          <w:lang w:val="en-US"/>
        </w:rPr>
        <w:drawing>
          <wp:inline distT="0" distB="0" distL="0" distR="0" wp14:anchorId="053B615A" wp14:editId="734EE19B">
            <wp:extent cx="5334000" cy="2263140"/>
            <wp:effectExtent l="0" t="0" r="0" b="0"/>
            <wp:docPr id="57425051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334000" cy="2263140"/>
                    </a:xfrm>
                    <a:prstGeom prst="rect">
                      <a:avLst/>
                    </a:prstGeom>
                    <a:solidFill>
                      <a:srgbClr val="FFFFFF"/>
                    </a:solidFill>
                    <a:ln>
                      <a:noFill/>
                    </a:ln>
                  </pic:spPr>
                </pic:pic>
              </a:graphicData>
            </a:graphic>
          </wp:inline>
        </w:drawing>
      </w:r>
      <w:bookmarkEnd w:id="88"/>
    </w:p>
    <w:p w14:paraId="3B320A65" w14:textId="77777777" w:rsidR="008D2243" w:rsidRPr="00437559" w:rsidRDefault="008D2243" w:rsidP="008D2243">
      <w:pPr>
        <w:rPr>
          <w:rFonts w:ascii="Consolas" w:hAnsi="Consolas" w:cs="Times New Roman"/>
          <w:lang w:val="en-US"/>
        </w:rPr>
      </w:pPr>
      <w:bookmarkStart w:id="89" w:name="X15abcc57e095889f06645e286b460b2297b431a"/>
      <w:proofErr w:type="spellStart"/>
      <w:r w:rsidRPr="00437559">
        <w:rPr>
          <w:rFonts w:ascii="Consolas" w:hAnsi="Consolas" w:cs="Times New Roman"/>
          <w:lang w:val="en-US"/>
        </w:rPr>
        <w:t>plt.figure</w:t>
      </w:r>
      <w:proofErr w:type="spellEnd"/>
      <w:r w:rsidRPr="00437559">
        <w:rPr>
          <w:rFonts w:ascii="Consolas" w:hAnsi="Consolas" w:cs="Times New Roman"/>
          <w:lang w:val="en-US"/>
        </w:rPr>
        <w:t>(</w:t>
      </w:r>
      <w:proofErr w:type="spellStart"/>
      <w:r w:rsidRPr="00437559">
        <w:rPr>
          <w:rFonts w:ascii="Consolas" w:hAnsi="Consolas" w:cs="Times New Roman"/>
          <w:lang w:val="en-US"/>
        </w:rPr>
        <w:t>figsize</w:t>
      </w:r>
      <w:proofErr w:type="spellEnd"/>
      <w:r w:rsidRPr="00437559">
        <w:rPr>
          <w:rFonts w:ascii="Consolas" w:hAnsi="Consolas" w:cs="Times New Roman"/>
          <w:lang w:val="en-US"/>
        </w:rPr>
        <w:t>=(14,6))</w:t>
      </w:r>
      <w:r w:rsidRPr="00437559">
        <w:rPr>
          <w:rFonts w:ascii="Consolas" w:hAnsi="Consolas" w:cs="Times New Roman"/>
          <w:lang w:val="en-US"/>
        </w:rPr>
        <w:br/>
      </w:r>
      <w:proofErr w:type="spellStart"/>
      <w:r w:rsidRPr="00437559">
        <w:rPr>
          <w:rFonts w:ascii="Consolas" w:hAnsi="Consolas" w:cs="Times New Roman"/>
          <w:lang w:val="en-US"/>
        </w:rPr>
        <w:t>sns.barplot</w:t>
      </w:r>
      <w:proofErr w:type="spellEnd"/>
      <w:r w:rsidRPr="00437559">
        <w:rPr>
          <w:rFonts w:ascii="Consolas" w:hAnsi="Consolas" w:cs="Times New Roman"/>
          <w:lang w:val="en-US"/>
        </w:rPr>
        <w:t>(data=</w:t>
      </w:r>
      <w:proofErr w:type="spellStart"/>
      <w:r w:rsidRPr="00437559">
        <w:rPr>
          <w:rFonts w:ascii="Consolas" w:hAnsi="Consolas" w:cs="Times New Roman"/>
          <w:lang w:val="en-US"/>
        </w:rPr>
        <w:t>all_results</w:t>
      </w:r>
      <w:proofErr w:type="spellEnd"/>
      <w:r w:rsidRPr="00437559">
        <w:rPr>
          <w:rFonts w:ascii="Consolas" w:hAnsi="Consolas" w:cs="Times New Roman"/>
          <w:lang w:val="en-US"/>
        </w:rPr>
        <w:t>, x="Method", y="F1 Score", hue="Model")</w:t>
      </w:r>
      <w:r w:rsidRPr="00437559">
        <w:rPr>
          <w:rFonts w:ascii="Consolas" w:hAnsi="Consolas" w:cs="Times New Roman"/>
          <w:lang w:val="en-US"/>
        </w:rPr>
        <w:br/>
      </w:r>
      <w:proofErr w:type="spellStart"/>
      <w:r w:rsidRPr="00437559">
        <w:rPr>
          <w:rFonts w:ascii="Consolas" w:hAnsi="Consolas" w:cs="Times New Roman"/>
          <w:lang w:val="en-US"/>
        </w:rPr>
        <w:t>plt.title</w:t>
      </w:r>
      <w:proofErr w:type="spellEnd"/>
      <w:r w:rsidRPr="00437559">
        <w:rPr>
          <w:rFonts w:ascii="Consolas" w:hAnsi="Consolas" w:cs="Times New Roman"/>
          <w:lang w:val="en-US"/>
        </w:rPr>
        <w:t>("F1 Score Comparison: Baseline vs Filter vs Wrapper")</w:t>
      </w:r>
      <w:r w:rsidRPr="00437559">
        <w:rPr>
          <w:rFonts w:ascii="Consolas" w:hAnsi="Consolas" w:cs="Times New Roman"/>
          <w:lang w:val="en-US"/>
        </w:rPr>
        <w:br/>
      </w:r>
      <w:proofErr w:type="spellStart"/>
      <w:r w:rsidRPr="00437559">
        <w:rPr>
          <w:rFonts w:ascii="Consolas" w:hAnsi="Consolas" w:cs="Times New Roman"/>
          <w:lang w:val="en-US"/>
        </w:rPr>
        <w:t>plt.xticks</w:t>
      </w:r>
      <w:proofErr w:type="spellEnd"/>
      <w:r w:rsidRPr="00437559">
        <w:rPr>
          <w:rFonts w:ascii="Consolas" w:hAnsi="Consolas" w:cs="Times New Roman"/>
          <w:lang w:val="en-US"/>
        </w:rPr>
        <w:t>(rotation=45)</w:t>
      </w:r>
      <w:r w:rsidRPr="00437559">
        <w:rPr>
          <w:rFonts w:ascii="Consolas" w:hAnsi="Consolas" w:cs="Times New Roman"/>
          <w:lang w:val="en-US"/>
        </w:rPr>
        <w:br/>
      </w:r>
      <w:proofErr w:type="spellStart"/>
      <w:r w:rsidRPr="00437559">
        <w:rPr>
          <w:rFonts w:ascii="Consolas" w:hAnsi="Consolas" w:cs="Times New Roman"/>
          <w:lang w:val="en-US"/>
        </w:rPr>
        <w:t>plt.tight_layout</w:t>
      </w:r>
      <w:proofErr w:type="spellEnd"/>
      <w:r w:rsidRPr="00437559">
        <w:rPr>
          <w:rFonts w:ascii="Consolas" w:hAnsi="Consolas" w:cs="Times New Roman"/>
          <w:lang w:val="en-US"/>
        </w:rPr>
        <w:t>()</w:t>
      </w:r>
      <w:r w:rsidRPr="00437559">
        <w:rPr>
          <w:rFonts w:ascii="Consolas" w:hAnsi="Consolas" w:cs="Times New Roman"/>
          <w:lang w:val="en-US"/>
        </w:rPr>
        <w:br/>
      </w:r>
      <w:proofErr w:type="spellStart"/>
      <w:r w:rsidRPr="00437559">
        <w:rPr>
          <w:rFonts w:ascii="Consolas" w:hAnsi="Consolas" w:cs="Times New Roman"/>
          <w:lang w:val="en-US"/>
        </w:rPr>
        <w:t>plt.show</w:t>
      </w:r>
      <w:proofErr w:type="spellEnd"/>
      <w:r w:rsidRPr="00437559">
        <w:rPr>
          <w:rFonts w:ascii="Consolas" w:hAnsi="Consolas" w:cs="Times New Roman"/>
          <w:lang w:val="en-US"/>
        </w:rPr>
        <w:t>()</w:t>
      </w:r>
    </w:p>
    <w:p w14:paraId="09C58B94" w14:textId="12DAAA1D" w:rsidR="008D2243" w:rsidRPr="004B6D50" w:rsidRDefault="008D2243" w:rsidP="008D2243">
      <w:pPr>
        <w:rPr>
          <w:rFonts w:ascii="Times New Roman" w:hAnsi="Times New Roman" w:cs="Times New Roman"/>
          <w:lang w:val="en-US"/>
        </w:rPr>
      </w:pPr>
      <w:r w:rsidRPr="004B6D50">
        <w:rPr>
          <w:rFonts w:ascii="Times New Roman" w:hAnsi="Times New Roman" w:cs="Times New Roman"/>
          <w:noProof/>
          <w:lang w:val="en-US"/>
        </w:rPr>
        <w:drawing>
          <wp:inline distT="0" distB="0" distL="0" distR="0" wp14:anchorId="52126DC5" wp14:editId="22D227D5">
            <wp:extent cx="5334000" cy="2263140"/>
            <wp:effectExtent l="0" t="0" r="0" b="0"/>
            <wp:docPr id="150001080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334000" cy="2263140"/>
                    </a:xfrm>
                    <a:prstGeom prst="rect">
                      <a:avLst/>
                    </a:prstGeom>
                    <a:solidFill>
                      <a:srgbClr val="FFFFFF"/>
                    </a:solidFill>
                    <a:ln>
                      <a:noFill/>
                    </a:ln>
                  </pic:spPr>
                </pic:pic>
              </a:graphicData>
            </a:graphic>
          </wp:inline>
        </w:drawing>
      </w:r>
      <w:bookmarkEnd w:id="89"/>
    </w:p>
    <w:p w14:paraId="404236B6" w14:textId="77777777" w:rsidR="00437559" w:rsidRDefault="00437559" w:rsidP="008D2243">
      <w:pPr>
        <w:rPr>
          <w:rFonts w:ascii="Consolas" w:hAnsi="Consolas" w:cs="Times New Roman"/>
          <w:lang w:val="en-US"/>
        </w:rPr>
      </w:pPr>
      <w:bookmarkStart w:id="90" w:name="ac1becb8"/>
    </w:p>
    <w:p w14:paraId="0B3988B3" w14:textId="77777777" w:rsidR="00437559" w:rsidRDefault="00437559" w:rsidP="008D2243">
      <w:pPr>
        <w:rPr>
          <w:rFonts w:ascii="Consolas" w:hAnsi="Consolas" w:cs="Times New Roman"/>
          <w:lang w:val="en-US"/>
        </w:rPr>
      </w:pPr>
    </w:p>
    <w:p w14:paraId="1894954C" w14:textId="77777777" w:rsidR="00437559" w:rsidRDefault="00437559" w:rsidP="008D2243">
      <w:pPr>
        <w:rPr>
          <w:rFonts w:ascii="Consolas" w:hAnsi="Consolas" w:cs="Times New Roman"/>
          <w:lang w:val="en-US"/>
        </w:rPr>
      </w:pPr>
    </w:p>
    <w:p w14:paraId="2FBC377A" w14:textId="77777777" w:rsidR="00437559" w:rsidRDefault="00437559" w:rsidP="008D2243">
      <w:pPr>
        <w:rPr>
          <w:rFonts w:ascii="Consolas" w:hAnsi="Consolas" w:cs="Times New Roman"/>
          <w:lang w:val="en-US"/>
        </w:rPr>
      </w:pPr>
    </w:p>
    <w:p w14:paraId="7A8859CB" w14:textId="1730370A" w:rsidR="008D2243" w:rsidRPr="00437559" w:rsidRDefault="008D2243" w:rsidP="008D2243">
      <w:pPr>
        <w:rPr>
          <w:rFonts w:ascii="Consolas" w:hAnsi="Consolas" w:cs="Times New Roman"/>
          <w:lang w:val="en-US"/>
        </w:rPr>
      </w:pPr>
      <w:proofErr w:type="spellStart"/>
      <w:r w:rsidRPr="00437559">
        <w:rPr>
          <w:rFonts w:ascii="Consolas" w:hAnsi="Consolas" w:cs="Times New Roman"/>
          <w:lang w:val="en-US"/>
        </w:rPr>
        <w:lastRenderedPageBreak/>
        <w:t>plt.figure</w:t>
      </w:r>
      <w:proofErr w:type="spellEnd"/>
      <w:r w:rsidRPr="00437559">
        <w:rPr>
          <w:rFonts w:ascii="Consolas" w:hAnsi="Consolas" w:cs="Times New Roman"/>
          <w:lang w:val="en-US"/>
        </w:rPr>
        <w:t>(</w:t>
      </w:r>
      <w:proofErr w:type="spellStart"/>
      <w:r w:rsidRPr="00437559">
        <w:rPr>
          <w:rFonts w:ascii="Consolas" w:hAnsi="Consolas" w:cs="Times New Roman"/>
          <w:lang w:val="en-US"/>
        </w:rPr>
        <w:t>figsize</w:t>
      </w:r>
      <w:proofErr w:type="spellEnd"/>
      <w:r w:rsidRPr="00437559">
        <w:rPr>
          <w:rFonts w:ascii="Consolas" w:hAnsi="Consolas" w:cs="Times New Roman"/>
          <w:lang w:val="en-US"/>
        </w:rPr>
        <w:t>=(14,6))</w:t>
      </w:r>
      <w:r w:rsidRPr="00437559">
        <w:rPr>
          <w:rFonts w:ascii="Consolas" w:hAnsi="Consolas" w:cs="Times New Roman"/>
          <w:lang w:val="en-US"/>
        </w:rPr>
        <w:br/>
      </w:r>
      <w:proofErr w:type="spellStart"/>
      <w:r w:rsidRPr="00437559">
        <w:rPr>
          <w:rFonts w:ascii="Consolas" w:hAnsi="Consolas" w:cs="Times New Roman"/>
          <w:lang w:val="en-US"/>
        </w:rPr>
        <w:t>sns.barplot</w:t>
      </w:r>
      <w:proofErr w:type="spellEnd"/>
      <w:r w:rsidRPr="00437559">
        <w:rPr>
          <w:rFonts w:ascii="Consolas" w:hAnsi="Consolas" w:cs="Times New Roman"/>
          <w:lang w:val="en-US"/>
        </w:rPr>
        <w:t>(data=</w:t>
      </w:r>
      <w:proofErr w:type="spellStart"/>
      <w:r w:rsidRPr="00437559">
        <w:rPr>
          <w:rFonts w:ascii="Consolas" w:hAnsi="Consolas" w:cs="Times New Roman"/>
          <w:lang w:val="en-US"/>
        </w:rPr>
        <w:t>all_results</w:t>
      </w:r>
      <w:proofErr w:type="spellEnd"/>
      <w:r w:rsidRPr="00437559">
        <w:rPr>
          <w:rFonts w:ascii="Consolas" w:hAnsi="Consolas" w:cs="Times New Roman"/>
          <w:lang w:val="en-US"/>
        </w:rPr>
        <w:t>, x="Method", y="ROC-AUC", hue="Model")</w:t>
      </w:r>
      <w:r w:rsidRPr="00437559">
        <w:rPr>
          <w:rFonts w:ascii="Consolas" w:hAnsi="Consolas" w:cs="Times New Roman"/>
          <w:lang w:val="en-US"/>
        </w:rPr>
        <w:br/>
      </w:r>
      <w:proofErr w:type="spellStart"/>
      <w:r w:rsidRPr="00437559">
        <w:rPr>
          <w:rFonts w:ascii="Consolas" w:hAnsi="Consolas" w:cs="Times New Roman"/>
          <w:lang w:val="en-US"/>
        </w:rPr>
        <w:t>plt.title</w:t>
      </w:r>
      <w:proofErr w:type="spellEnd"/>
      <w:r w:rsidRPr="00437559">
        <w:rPr>
          <w:rFonts w:ascii="Consolas" w:hAnsi="Consolas" w:cs="Times New Roman"/>
          <w:lang w:val="en-US"/>
        </w:rPr>
        <w:t>("ROC-AUC Comparison: Baseline vs Filter vs Wrapper")</w:t>
      </w:r>
      <w:r w:rsidRPr="00437559">
        <w:rPr>
          <w:rFonts w:ascii="Consolas" w:hAnsi="Consolas" w:cs="Times New Roman"/>
          <w:lang w:val="en-US"/>
        </w:rPr>
        <w:br/>
      </w:r>
      <w:proofErr w:type="spellStart"/>
      <w:r w:rsidRPr="00437559">
        <w:rPr>
          <w:rFonts w:ascii="Consolas" w:hAnsi="Consolas" w:cs="Times New Roman"/>
          <w:lang w:val="en-US"/>
        </w:rPr>
        <w:t>plt.xticks</w:t>
      </w:r>
      <w:proofErr w:type="spellEnd"/>
      <w:r w:rsidRPr="00437559">
        <w:rPr>
          <w:rFonts w:ascii="Consolas" w:hAnsi="Consolas" w:cs="Times New Roman"/>
          <w:lang w:val="en-US"/>
        </w:rPr>
        <w:t>(rotation=45)</w:t>
      </w:r>
      <w:r w:rsidRPr="00437559">
        <w:rPr>
          <w:rFonts w:ascii="Consolas" w:hAnsi="Consolas" w:cs="Times New Roman"/>
          <w:lang w:val="en-US"/>
        </w:rPr>
        <w:br/>
      </w:r>
      <w:proofErr w:type="spellStart"/>
      <w:r w:rsidRPr="00437559">
        <w:rPr>
          <w:rFonts w:ascii="Consolas" w:hAnsi="Consolas" w:cs="Times New Roman"/>
          <w:lang w:val="en-US"/>
        </w:rPr>
        <w:t>plt.tight_layout</w:t>
      </w:r>
      <w:proofErr w:type="spellEnd"/>
      <w:r w:rsidRPr="00437559">
        <w:rPr>
          <w:rFonts w:ascii="Consolas" w:hAnsi="Consolas" w:cs="Times New Roman"/>
          <w:lang w:val="en-US"/>
        </w:rPr>
        <w:t>()</w:t>
      </w:r>
      <w:r w:rsidRPr="00437559">
        <w:rPr>
          <w:rFonts w:ascii="Consolas" w:hAnsi="Consolas" w:cs="Times New Roman"/>
          <w:lang w:val="en-US"/>
        </w:rPr>
        <w:br/>
      </w:r>
      <w:proofErr w:type="spellStart"/>
      <w:r w:rsidRPr="00437559">
        <w:rPr>
          <w:rFonts w:ascii="Consolas" w:hAnsi="Consolas" w:cs="Times New Roman"/>
          <w:lang w:val="en-US"/>
        </w:rPr>
        <w:t>plt.show</w:t>
      </w:r>
      <w:proofErr w:type="spellEnd"/>
      <w:r w:rsidRPr="00437559">
        <w:rPr>
          <w:rFonts w:ascii="Consolas" w:hAnsi="Consolas" w:cs="Times New Roman"/>
          <w:lang w:val="en-US"/>
        </w:rPr>
        <w:t>()</w:t>
      </w:r>
    </w:p>
    <w:p w14:paraId="5BE9C751" w14:textId="7B30B877" w:rsidR="008D2243" w:rsidRPr="004B6D50" w:rsidRDefault="008D2243" w:rsidP="008D2243">
      <w:pPr>
        <w:rPr>
          <w:rFonts w:ascii="Times New Roman" w:hAnsi="Times New Roman" w:cs="Times New Roman"/>
          <w:lang w:val="en-US"/>
        </w:rPr>
      </w:pPr>
      <w:r w:rsidRPr="004B6D50">
        <w:rPr>
          <w:rFonts w:ascii="Times New Roman" w:hAnsi="Times New Roman" w:cs="Times New Roman"/>
          <w:noProof/>
          <w:lang w:val="en-US"/>
        </w:rPr>
        <w:drawing>
          <wp:inline distT="0" distB="0" distL="0" distR="0" wp14:anchorId="280A01A0" wp14:editId="5A4EF9CE">
            <wp:extent cx="5334000" cy="2263140"/>
            <wp:effectExtent l="0" t="0" r="0" b="0"/>
            <wp:docPr id="19895765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34000" cy="2263140"/>
                    </a:xfrm>
                    <a:prstGeom prst="rect">
                      <a:avLst/>
                    </a:prstGeom>
                    <a:solidFill>
                      <a:srgbClr val="FFFFFF"/>
                    </a:solidFill>
                    <a:ln>
                      <a:noFill/>
                    </a:ln>
                  </pic:spPr>
                </pic:pic>
              </a:graphicData>
            </a:graphic>
          </wp:inline>
        </w:drawing>
      </w:r>
      <w:bookmarkEnd w:id="90"/>
    </w:p>
    <w:p w14:paraId="329050F5" w14:textId="77777777" w:rsidR="008D2243" w:rsidRPr="00437559" w:rsidRDefault="008D2243" w:rsidP="008D2243">
      <w:pPr>
        <w:rPr>
          <w:rFonts w:ascii="Consolas" w:hAnsi="Consolas" w:cs="Times New Roman"/>
          <w:lang w:val="en-US"/>
        </w:rPr>
      </w:pPr>
      <w:bookmarkStart w:id="91" w:name="Xa1e5f2b70e8ce9a94af75c227cce48e745c22f3"/>
      <w:proofErr w:type="spellStart"/>
      <w:r w:rsidRPr="00437559">
        <w:rPr>
          <w:rFonts w:ascii="Consolas" w:hAnsi="Consolas" w:cs="Times New Roman"/>
          <w:lang w:val="en-US"/>
        </w:rPr>
        <w:t>best_per_model</w:t>
      </w:r>
      <w:proofErr w:type="spellEnd"/>
      <w:r w:rsidRPr="00437559">
        <w:rPr>
          <w:rFonts w:ascii="Consolas" w:hAnsi="Consolas" w:cs="Times New Roman"/>
          <w:lang w:val="en-US"/>
        </w:rPr>
        <w:t xml:space="preserve"> = </w:t>
      </w:r>
      <w:proofErr w:type="spellStart"/>
      <w:r w:rsidRPr="00437559">
        <w:rPr>
          <w:rFonts w:ascii="Consolas" w:hAnsi="Consolas" w:cs="Times New Roman"/>
          <w:lang w:val="en-US"/>
        </w:rPr>
        <w:t>all_results.loc</w:t>
      </w:r>
      <w:proofErr w:type="spellEnd"/>
      <w:r w:rsidRPr="00437559">
        <w:rPr>
          <w:rFonts w:ascii="Consolas" w:hAnsi="Consolas" w:cs="Times New Roman"/>
          <w:lang w:val="en-US"/>
        </w:rPr>
        <w:t>[</w:t>
      </w:r>
      <w:r w:rsidRPr="00437559">
        <w:rPr>
          <w:rFonts w:ascii="Consolas" w:hAnsi="Consolas" w:cs="Times New Roman"/>
          <w:lang w:val="en-US"/>
        </w:rPr>
        <w:br/>
        <w:t xml:space="preserve">    </w:t>
      </w:r>
      <w:proofErr w:type="spellStart"/>
      <w:r w:rsidRPr="00437559">
        <w:rPr>
          <w:rFonts w:ascii="Consolas" w:hAnsi="Consolas" w:cs="Times New Roman"/>
          <w:lang w:val="en-US"/>
        </w:rPr>
        <w:t>all_results.groupby</w:t>
      </w:r>
      <w:proofErr w:type="spellEnd"/>
      <w:r w:rsidRPr="00437559">
        <w:rPr>
          <w:rFonts w:ascii="Consolas" w:hAnsi="Consolas" w:cs="Times New Roman"/>
          <w:lang w:val="en-US"/>
        </w:rPr>
        <w:t>("Model")["Accuracy"].</w:t>
      </w:r>
      <w:proofErr w:type="spellStart"/>
      <w:r w:rsidRPr="00437559">
        <w:rPr>
          <w:rFonts w:ascii="Consolas" w:hAnsi="Consolas" w:cs="Times New Roman"/>
          <w:lang w:val="en-US"/>
        </w:rPr>
        <w:t>idxmax</w:t>
      </w:r>
      <w:proofErr w:type="spellEnd"/>
      <w:r w:rsidRPr="00437559">
        <w:rPr>
          <w:rFonts w:ascii="Consolas" w:hAnsi="Consolas" w:cs="Times New Roman"/>
          <w:lang w:val="en-US"/>
        </w:rPr>
        <w:t>()</w:t>
      </w:r>
      <w:r w:rsidRPr="00437559">
        <w:rPr>
          <w:rFonts w:ascii="Consolas" w:hAnsi="Consolas" w:cs="Times New Roman"/>
          <w:lang w:val="en-US"/>
        </w:rPr>
        <w:br/>
        <w:t>]</w:t>
      </w:r>
      <w:r w:rsidRPr="00437559">
        <w:rPr>
          <w:rFonts w:ascii="Consolas" w:hAnsi="Consolas" w:cs="Times New Roman"/>
          <w:lang w:val="en-US"/>
        </w:rPr>
        <w:br/>
      </w:r>
      <w:r w:rsidRPr="00437559">
        <w:rPr>
          <w:rFonts w:ascii="Consolas" w:hAnsi="Consolas" w:cs="Times New Roman"/>
          <w:lang w:val="en-US"/>
        </w:rPr>
        <w:br/>
      </w:r>
      <w:proofErr w:type="spellStart"/>
      <w:r w:rsidRPr="00437559">
        <w:rPr>
          <w:rFonts w:ascii="Consolas" w:hAnsi="Consolas" w:cs="Times New Roman"/>
          <w:lang w:val="en-US"/>
        </w:rPr>
        <w:t>best_per_model</w:t>
      </w:r>
      <w:proofErr w:type="spellEnd"/>
    </w:p>
    <w:p w14:paraId="657E9B5F" w14:textId="6EB8A3DD" w:rsidR="008D2243" w:rsidRPr="004B6D50" w:rsidRDefault="008D2243" w:rsidP="00362187">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lang w:val="en-US"/>
        </w:rPr>
      </w:pPr>
      <w:r w:rsidRPr="004B6D50">
        <w:rPr>
          <w:rFonts w:ascii="Times New Roman" w:hAnsi="Times New Roman" w:cs="Times New Roman"/>
          <w:lang w:val="en-US"/>
        </w:rPr>
        <w:t xml:space="preserve">            Model  </w:t>
      </w:r>
      <w:r w:rsidR="00362187">
        <w:rPr>
          <w:rFonts w:ascii="Times New Roman" w:hAnsi="Times New Roman" w:cs="Times New Roman"/>
          <w:lang w:val="en-US"/>
        </w:rPr>
        <w:tab/>
      </w:r>
      <w:r w:rsidR="00362187">
        <w:rPr>
          <w:rFonts w:ascii="Times New Roman" w:hAnsi="Times New Roman" w:cs="Times New Roman"/>
          <w:lang w:val="en-US"/>
        </w:rPr>
        <w:tab/>
      </w:r>
      <w:r w:rsidRPr="004B6D50">
        <w:rPr>
          <w:rFonts w:ascii="Times New Roman" w:hAnsi="Times New Roman" w:cs="Times New Roman"/>
          <w:lang w:val="en-US"/>
        </w:rPr>
        <w:t xml:space="preserve">Accuracy  </w:t>
      </w:r>
      <w:r w:rsidR="00362187">
        <w:rPr>
          <w:rFonts w:ascii="Times New Roman" w:hAnsi="Times New Roman" w:cs="Times New Roman"/>
          <w:lang w:val="en-US"/>
        </w:rPr>
        <w:tab/>
      </w:r>
      <w:r w:rsidRPr="004B6D50">
        <w:rPr>
          <w:rFonts w:ascii="Times New Roman" w:hAnsi="Times New Roman" w:cs="Times New Roman"/>
          <w:lang w:val="en-US"/>
        </w:rPr>
        <w:t xml:space="preserve">Precision  </w:t>
      </w:r>
      <w:r w:rsidR="00362187">
        <w:rPr>
          <w:rFonts w:ascii="Times New Roman" w:hAnsi="Times New Roman" w:cs="Times New Roman"/>
          <w:lang w:val="en-US"/>
        </w:rPr>
        <w:tab/>
      </w:r>
      <w:r w:rsidRPr="004B6D50">
        <w:rPr>
          <w:rFonts w:ascii="Times New Roman" w:hAnsi="Times New Roman" w:cs="Times New Roman"/>
          <w:lang w:val="en-US"/>
        </w:rPr>
        <w:t xml:space="preserve">F1 Score  </w:t>
      </w:r>
      <w:r w:rsidR="00362187">
        <w:rPr>
          <w:rFonts w:ascii="Times New Roman" w:hAnsi="Times New Roman" w:cs="Times New Roman"/>
          <w:lang w:val="en-US"/>
        </w:rPr>
        <w:tab/>
      </w:r>
      <w:r w:rsidRPr="004B6D50">
        <w:rPr>
          <w:rFonts w:ascii="Times New Roman" w:hAnsi="Times New Roman" w:cs="Times New Roman"/>
          <w:lang w:val="en-US"/>
        </w:rPr>
        <w:t>ROC-AUC       Method</w:t>
      </w:r>
      <w:r w:rsidRPr="004B6D50">
        <w:rPr>
          <w:rFonts w:ascii="Times New Roman" w:hAnsi="Times New Roman" w:cs="Times New Roman"/>
          <w:lang w:val="en-US"/>
        </w:rPr>
        <w:br/>
        <w:t xml:space="preserve">11  Decision Tree     </w:t>
      </w:r>
      <w:r w:rsidR="00362187">
        <w:rPr>
          <w:rFonts w:ascii="Times New Roman" w:hAnsi="Times New Roman" w:cs="Times New Roman"/>
          <w:lang w:val="en-US"/>
        </w:rPr>
        <w:tab/>
      </w:r>
      <w:r w:rsidRPr="004B6D50">
        <w:rPr>
          <w:rFonts w:ascii="Times New Roman" w:hAnsi="Times New Roman" w:cs="Times New Roman"/>
          <w:lang w:val="en-US"/>
        </w:rPr>
        <w:t xml:space="preserve">0.921      </w:t>
      </w:r>
      <w:r w:rsidR="00362187">
        <w:rPr>
          <w:rFonts w:ascii="Times New Roman" w:hAnsi="Times New Roman" w:cs="Times New Roman"/>
          <w:lang w:val="en-US"/>
        </w:rPr>
        <w:tab/>
      </w:r>
      <w:r w:rsidRPr="004B6D50">
        <w:rPr>
          <w:rFonts w:ascii="Times New Roman" w:hAnsi="Times New Roman" w:cs="Times New Roman"/>
          <w:lang w:val="en-US"/>
        </w:rPr>
        <w:t xml:space="preserve">0.985     </w:t>
      </w:r>
      <w:r w:rsidR="00362187">
        <w:rPr>
          <w:rFonts w:ascii="Times New Roman" w:hAnsi="Times New Roman" w:cs="Times New Roman"/>
          <w:lang w:val="en-US"/>
        </w:rPr>
        <w:tab/>
      </w:r>
      <w:r w:rsidRPr="004B6D50">
        <w:rPr>
          <w:rFonts w:ascii="Times New Roman" w:hAnsi="Times New Roman" w:cs="Times New Roman"/>
          <w:lang w:val="en-US"/>
        </w:rPr>
        <w:t xml:space="preserve">0.934    </w:t>
      </w:r>
      <w:r w:rsidR="00362187">
        <w:rPr>
          <w:rFonts w:ascii="Times New Roman" w:hAnsi="Times New Roman" w:cs="Times New Roman"/>
          <w:lang w:val="en-US"/>
        </w:rPr>
        <w:tab/>
      </w:r>
      <w:r w:rsidR="00362187">
        <w:rPr>
          <w:rFonts w:ascii="Times New Roman" w:hAnsi="Times New Roman" w:cs="Times New Roman"/>
          <w:lang w:val="en-US"/>
        </w:rPr>
        <w:tab/>
      </w:r>
      <w:r w:rsidRPr="004B6D50">
        <w:rPr>
          <w:rFonts w:ascii="Times New Roman" w:hAnsi="Times New Roman" w:cs="Times New Roman"/>
          <w:lang w:val="en-US"/>
        </w:rPr>
        <w:t xml:space="preserve">0.933          </w:t>
      </w:r>
      <w:r w:rsidR="00362187">
        <w:rPr>
          <w:rFonts w:ascii="Times New Roman" w:hAnsi="Times New Roman" w:cs="Times New Roman"/>
          <w:lang w:val="en-US"/>
        </w:rPr>
        <w:tab/>
      </w:r>
      <w:r w:rsidRPr="004B6D50">
        <w:rPr>
          <w:rFonts w:ascii="Times New Roman" w:hAnsi="Times New Roman" w:cs="Times New Roman"/>
          <w:lang w:val="en-US"/>
        </w:rPr>
        <w:t>LDA</w:t>
      </w:r>
      <w:r w:rsidRPr="004B6D50">
        <w:rPr>
          <w:rFonts w:ascii="Times New Roman" w:hAnsi="Times New Roman" w:cs="Times New Roman"/>
          <w:lang w:val="en-US"/>
        </w:rPr>
        <w:br/>
        <w:t xml:space="preserve">11  Decision Tree     </w:t>
      </w:r>
      <w:r w:rsidR="00362187">
        <w:rPr>
          <w:rFonts w:ascii="Times New Roman" w:hAnsi="Times New Roman" w:cs="Times New Roman"/>
          <w:lang w:val="en-US"/>
        </w:rPr>
        <w:tab/>
      </w:r>
      <w:r w:rsidRPr="004B6D50">
        <w:rPr>
          <w:rFonts w:ascii="Times New Roman" w:hAnsi="Times New Roman" w:cs="Times New Roman"/>
          <w:lang w:val="en-US"/>
        </w:rPr>
        <w:t xml:space="preserve">0.904      </w:t>
      </w:r>
      <w:r w:rsidR="00362187">
        <w:rPr>
          <w:rFonts w:ascii="Times New Roman" w:hAnsi="Times New Roman" w:cs="Times New Roman"/>
          <w:lang w:val="en-US"/>
        </w:rPr>
        <w:tab/>
      </w:r>
      <w:r w:rsidRPr="004B6D50">
        <w:rPr>
          <w:rFonts w:ascii="Times New Roman" w:hAnsi="Times New Roman" w:cs="Times New Roman"/>
          <w:lang w:val="en-US"/>
        </w:rPr>
        <w:t xml:space="preserve">0.955     </w:t>
      </w:r>
      <w:r w:rsidR="00362187">
        <w:rPr>
          <w:rFonts w:ascii="Times New Roman" w:hAnsi="Times New Roman" w:cs="Times New Roman"/>
          <w:lang w:val="en-US"/>
        </w:rPr>
        <w:tab/>
      </w:r>
      <w:r w:rsidRPr="004B6D50">
        <w:rPr>
          <w:rFonts w:ascii="Times New Roman" w:hAnsi="Times New Roman" w:cs="Times New Roman"/>
          <w:lang w:val="en-US"/>
        </w:rPr>
        <w:t xml:space="preserve">0.921    </w:t>
      </w:r>
      <w:r w:rsidR="00362187">
        <w:rPr>
          <w:rFonts w:ascii="Times New Roman" w:hAnsi="Times New Roman" w:cs="Times New Roman"/>
          <w:lang w:val="en-US"/>
        </w:rPr>
        <w:tab/>
      </w:r>
      <w:r w:rsidR="00362187">
        <w:rPr>
          <w:rFonts w:ascii="Times New Roman" w:hAnsi="Times New Roman" w:cs="Times New Roman"/>
          <w:lang w:val="en-US"/>
        </w:rPr>
        <w:tab/>
      </w:r>
      <w:r w:rsidRPr="004B6D50">
        <w:rPr>
          <w:rFonts w:ascii="Times New Roman" w:hAnsi="Times New Roman" w:cs="Times New Roman"/>
          <w:lang w:val="en-US"/>
        </w:rPr>
        <w:t xml:space="preserve">0.909         </w:t>
      </w:r>
      <w:r w:rsidR="00362187">
        <w:rPr>
          <w:rFonts w:ascii="Times New Roman" w:hAnsi="Times New Roman" w:cs="Times New Roman"/>
          <w:lang w:val="en-US"/>
        </w:rPr>
        <w:tab/>
      </w:r>
      <w:r w:rsidRPr="004B6D50">
        <w:rPr>
          <w:rFonts w:ascii="Times New Roman" w:hAnsi="Times New Roman" w:cs="Times New Roman"/>
          <w:lang w:val="en-US"/>
        </w:rPr>
        <w:t>SFFS</w:t>
      </w:r>
      <w:r w:rsidRPr="004B6D50">
        <w:rPr>
          <w:rFonts w:ascii="Times New Roman" w:hAnsi="Times New Roman" w:cs="Times New Roman"/>
          <w:lang w:val="en-US"/>
        </w:rPr>
        <w:br/>
        <w:t xml:space="preserve">4             KNN     </w:t>
      </w:r>
      <w:r w:rsidR="00362187">
        <w:rPr>
          <w:rFonts w:ascii="Times New Roman" w:hAnsi="Times New Roman" w:cs="Times New Roman"/>
          <w:lang w:val="en-US"/>
        </w:rPr>
        <w:tab/>
      </w:r>
      <w:r w:rsidRPr="004B6D50">
        <w:rPr>
          <w:rFonts w:ascii="Times New Roman" w:hAnsi="Times New Roman" w:cs="Times New Roman"/>
          <w:lang w:val="en-US"/>
        </w:rPr>
        <w:t xml:space="preserve">0.956      </w:t>
      </w:r>
      <w:r w:rsidR="00362187">
        <w:rPr>
          <w:rFonts w:ascii="Times New Roman" w:hAnsi="Times New Roman" w:cs="Times New Roman"/>
          <w:lang w:val="en-US"/>
        </w:rPr>
        <w:tab/>
      </w:r>
      <w:r w:rsidRPr="004B6D50">
        <w:rPr>
          <w:rFonts w:ascii="Times New Roman" w:hAnsi="Times New Roman" w:cs="Times New Roman"/>
          <w:lang w:val="en-US"/>
        </w:rPr>
        <w:t xml:space="preserve">0.959     </w:t>
      </w:r>
      <w:r w:rsidR="00362187">
        <w:rPr>
          <w:rFonts w:ascii="Times New Roman" w:hAnsi="Times New Roman" w:cs="Times New Roman"/>
          <w:lang w:val="en-US"/>
        </w:rPr>
        <w:tab/>
      </w:r>
      <w:r w:rsidRPr="004B6D50">
        <w:rPr>
          <w:rFonts w:ascii="Times New Roman" w:hAnsi="Times New Roman" w:cs="Times New Roman"/>
          <w:lang w:val="en-US"/>
        </w:rPr>
        <w:t xml:space="preserve">0.966    </w:t>
      </w:r>
      <w:r w:rsidR="00362187">
        <w:rPr>
          <w:rFonts w:ascii="Times New Roman" w:hAnsi="Times New Roman" w:cs="Times New Roman"/>
          <w:lang w:val="en-US"/>
        </w:rPr>
        <w:tab/>
      </w:r>
      <w:r w:rsidR="00362187">
        <w:rPr>
          <w:rFonts w:ascii="Times New Roman" w:hAnsi="Times New Roman" w:cs="Times New Roman"/>
          <w:lang w:val="en-US"/>
        </w:rPr>
        <w:tab/>
      </w:r>
      <w:r w:rsidRPr="004B6D50">
        <w:rPr>
          <w:rFonts w:ascii="Times New Roman" w:hAnsi="Times New Roman" w:cs="Times New Roman"/>
          <w:lang w:val="en-US"/>
        </w:rPr>
        <w:t xml:space="preserve">0.979     </w:t>
      </w:r>
      <w:r w:rsidR="00362187">
        <w:rPr>
          <w:rFonts w:ascii="Times New Roman" w:hAnsi="Times New Roman" w:cs="Times New Roman"/>
          <w:lang w:val="en-US"/>
        </w:rPr>
        <w:tab/>
      </w:r>
      <w:r w:rsidRPr="004B6D50">
        <w:rPr>
          <w:rFonts w:ascii="Times New Roman" w:hAnsi="Times New Roman" w:cs="Times New Roman"/>
          <w:lang w:val="en-US"/>
        </w:rPr>
        <w:t>Baseline</w:t>
      </w:r>
      <w:r w:rsidRPr="004B6D50">
        <w:rPr>
          <w:rFonts w:ascii="Times New Roman" w:hAnsi="Times New Roman" w:cs="Times New Roman"/>
          <w:lang w:val="en-US"/>
        </w:rPr>
        <w:br/>
        <w:t xml:space="preserve">4             KNN     </w:t>
      </w:r>
      <w:r w:rsidR="00362187">
        <w:rPr>
          <w:rFonts w:ascii="Times New Roman" w:hAnsi="Times New Roman" w:cs="Times New Roman"/>
          <w:lang w:val="en-US"/>
        </w:rPr>
        <w:tab/>
      </w:r>
      <w:r w:rsidRPr="004B6D50">
        <w:rPr>
          <w:rFonts w:ascii="Times New Roman" w:hAnsi="Times New Roman" w:cs="Times New Roman"/>
          <w:lang w:val="en-US"/>
        </w:rPr>
        <w:t xml:space="preserve">0.965      </w:t>
      </w:r>
      <w:r w:rsidR="00362187">
        <w:rPr>
          <w:rFonts w:ascii="Times New Roman" w:hAnsi="Times New Roman" w:cs="Times New Roman"/>
          <w:lang w:val="en-US"/>
        </w:rPr>
        <w:tab/>
      </w:r>
      <w:r w:rsidRPr="004B6D50">
        <w:rPr>
          <w:rFonts w:ascii="Times New Roman" w:hAnsi="Times New Roman" w:cs="Times New Roman"/>
          <w:lang w:val="en-US"/>
        </w:rPr>
        <w:t xml:space="preserve">0.972     </w:t>
      </w:r>
      <w:r w:rsidR="00362187">
        <w:rPr>
          <w:rFonts w:ascii="Times New Roman" w:hAnsi="Times New Roman" w:cs="Times New Roman"/>
          <w:lang w:val="en-US"/>
        </w:rPr>
        <w:tab/>
      </w:r>
      <w:r w:rsidRPr="004B6D50">
        <w:rPr>
          <w:rFonts w:ascii="Times New Roman" w:hAnsi="Times New Roman" w:cs="Times New Roman"/>
          <w:lang w:val="en-US"/>
        </w:rPr>
        <w:t xml:space="preserve">0.972    </w:t>
      </w:r>
      <w:r w:rsidR="00362187">
        <w:rPr>
          <w:rFonts w:ascii="Times New Roman" w:hAnsi="Times New Roman" w:cs="Times New Roman"/>
          <w:lang w:val="en-US"/>
        </w:rPr>
        <w:tab/>
      </w:r>
      <w:r w:rsidR="00362187">
        <w:rPr>
          <w:rFonts w:ascii="Times New Roman" w:hAnsi="Times New Roman" w:cs="Times New Roman"/>
          <w:lang w:val="en-US"/>
        </w:rPr>
        <w:tab/>
      </w:r>
      <w:r w:rsidRPr="004B6D50">
        <w:rPr>
          <w:rFonts w:ascii="Times New Roman" w:hAnsi="Times New Roman" w:cs="Times New Roman"/>
          <w:lang w:val="en-US"/>
        </w:rPr>
        <w:t xml:space="preserve">0.995  </w:t>
      </w:r>
      <w:r w:rsidR="00362187">
        <w:rPr>
          <w:rFonts w:ascii="Times New Roman" w:hAnsi="Times New Roman" w:cs="Times New Roman"/>
          <w:lang w:val="en-US"/>
        </w:rPr>
        <w:tab/>
      </w:r>
      <w:r w:rsidR="00362187">
        <w:rPr>
          <w:rFonts w:ascii="Times New Roman" w:hAnsi="Times New Roman" w:cs="Times New Roman"/>
          <w:lang w:val="en-US"/>
        </w:rPr>
        <w:tab/>
      </w:r>
      <w:r w:rsidRPr="004B6D50">
        <w:rPr>
          <w:rFonts w:ascii="Times New Roman" w:hAnsi="Times New Roman" w:cs="Times New Roman"/>
          <w:lang w:val="en-US"/>
        </w:rPr>
        <w:t>Correlation</w:t>
      </w:r>
      <w:r w:rsidRPr="004B6D50">
        <w:rPr>
          <w:rFonts w:ascii="Times New Roman" w:hAnsi="Times New Roman" w:cs="Times New Roman"/>
          <w:lang w:val="en-US"/>
        </w:rPr>
        <w:br/>
        <w:t xml:space="preserve">4             KNN     </w:t>
      </w:r>
      <w:r w:rsidR="00362187">
        <w:rPr>
          <w:rFonts w:ascii="Times New Roman" w:hAnsi="Times New Roman" w:cs="Times New Roman"/>
          <w:lang w:val="en-US"/>
        </w:rPr>
        <w:tab/>
      </w:r>
      <w:r w:rsidRPr="004B6D50">
        <w:rPr>
          <w:rFonts w:ascii="Times New Roman" w:hAnsi="Times New Roman" w:cs="Times New Roman"/>
          <w:lang w:val="en-US"/>
        </w:rPr>
        <w:t xml:space="preserve">0.930      </w:t>
      </w:r>
      <w:r w:rsidR="00362187">
        <w:rPr>
          <w:rFonts w:ascii="Times New Roman" w:hAnsi="Times New Roman" w:cs="Times New Roman"/>
          <w:lang w:val="en-US"/>
        </w:rPr>
        <w:tab/>
      </w:r>
      <w:r w:rsidRPr="004B6D50">
        <w:rPr>
          <w:rFonts w:ascii="Times New Roman" w:hAnsi="Times New Roman" w:cs="Times New Roman"/>
          <w:lang w:val="en-US"/>
        </w:rPr>
        <w:t xml:space="preserve">0.944     </w:t>
      </w:r>
      <w:r w:rsidR="00362187">
        <w:rPr>
          <w:rFonts w:ascii="Times New Roman" w:hAnsi="Times New Roman" w:cs="Times New Roman"/>
          <w:lang w:val="en-US"/>
        </w:rPr>
        <w:tab/>
      </w:r>
      <w:r w:rsidRPr="004B6D50">
        <w:rPr>
          <w:rFonts w:ascii="Times New Roman" w:hAnsi="Times New Roman" w:cs="Times New Roman"/>
          <w:lang w:val="en-US"/>
        </w:rPr>
        <w:t xml:space="preserve">0.944    </w:t>
      </w:r>
      <w:r w:rsidR="00362187">
        <w:rPr>
          <w:rFonts w:ascii="Times New Roman" w:hAnsi="Times New Roman" w:cs="Times New Roman"/>
          <w:lang w:val="en-US"/>
        </w:rPr>
        <w:tab/>
      </w:r>
      <w:r w:rsidR="00362187">
        <w:rPr>
          <w:rFonts w:ascii="Times New Roman" w:hAnsi="Times New Roman" w:cs="Times New Roman"/>
          <w:lang w:val="en-US"/>
        </w:rPr>
        <w:tab/>
      </w:r>
      <w:r w:rsidRPr="004B6D50">
        <w:rPr>
          <w:rFonts w:ascii="Times New Roman" w:hAnsi="Times New Roman" w:cs="Times New Roman"/>
          <w:lang w:val="en-US"/>
        </w:rPr>
        <w:t xml:space="preserve">0.977          </w:t>
      </w:r>
      <w:r w:rsidR="00362187">
        <w:rPr>
          <w:rFonts w:ascii="Times New Roman" w:hAnsi="Times New Roman" w:cs="Times New Roman"/>
          <w:lang w:val="en-US"/>
        </w:rPr>
        <w:tab/>
      </w:r>
      <w:r w:rsidRPr="004B6D50">
        <w:rPr>
          <w:rFonts w:ascii="Times New Roman" w:hAnsi="Times New Roman" w:cs="Times New Roman"/>
          <w:lang w:val="en-US"/>
        </w:rPr>
        <w:t>SFS</w:t>
      </w:r>
      <w:r w:rsidRPr="004B6D50">
        <w:rPr>
          <w:rFonts w:ascii="Times New Roman" w:hAnsi="Times New Roman" w:cs="Times New Roman"/>
          <w:lang w:val="en-US"/>
        </w:rPr>
        <w:br/>
        <w:t xml:space="preserve">13    Naive Bayes     </w:t>
      </w:r>
      <w:r w:rsidR="00362187">
        <w:rPr>
          <w:rFonts w:ascii="Times New Roman" w:hAnsi="Times New Roman" w:cs="Times New Roman"/>
          <w:lang w:val="en-US"/>
        </w:rPr>
        <w:tab/>
      </w:r>
      <w:r w:rsidRPr="004B6D50">
        <w:rPr>
          <w:rFonts w:ascii="Times New Roman" w:hAnsi="Times New Roman" w:cs="Times New Roman"/>
          <w:lang w:val="en-US"/>
        </w:rPr>
        <w:t xml:space="preserve">0.965      </w:t>
      </w:r>
      <w:r w:rsidR="00362187">
        <w:rPr>
          <w:rFonts w:ascii="Times New Roman" w:hAnsi="Times New Roman" w:cs="Times New Roman"/>
          <w:lang w:val="en-US"/>
        </w:rPr>
        <w:tab/>
      </w:r>
      <w:r w:rsidRPr="004B6D50">
        <w:rPr>
          <w:rFonts w:ascii="Times New Roman" w:hAnsi="Times New Roman" w:cs="Times New Roman"/>
          <w:lang w:val="en-US"/>
        </w:rPr>
        <w:t xml:space="preserve">0.959     </w:t>
      </w:r>
      <w:r w:rsidR="00362187">
        <w:rPr>
          <w:rFonts w:ascii="Times New Roman" w:hAnsi="Times New Roman" w:cs="Times New Roman"/>
          <w:lang w:val="en-US"/>
        </w:rPr>
        <w:tab/>
      </w:r>
      <w:r w:rsidRPr="004B6D50">
        <w:rPr>
          <w:rFonts w:ascii="Times New Roman" w:hAnsi="Times New Roman" w:cs="Times New Roman"/>
          <w:lang w:val="en-US"/>
        </w:rPr>
        <w:t xml:space="preserve">0.973    </w:t>
      </w:r>
      <w:r w:rsidR="00362187">
        <w:rPr>
          <w:rFonts w:ascii="Times New Roman" w:hAnsi="Times New Roman" w:cs="Times New Roman"/>
          <w:lang w:val="en-US"/>
        </w:rPr>
        <w:tab/>
      </w:r>
      <w:r w:rsidR="00362187">
        <w:rPr>
          <w:rFonts w:ascii="Times New Roman" w:hAnsi="Times New Roman" w:cs="Times New Roman"/>
          <w:lang w:val="en-US"/>
        </w:rPr>
        <w:tab/>
      </w:r>
      <w:r w:rsidRPr="004B6D50">
        <w:rPr>
          <w:rFonts w:ascii="Times New Roman" w:hAnsi="Times New Roman" w:cs="Times New Roman"/>
          <w:lang w:val="en-US"/>
        </w:rPr>
        <w:t xml:space="preserve">0.992          </w:t>
      </w:r>
      <w:r w:rsidR="00362187">
        <w:rPr>
          <w:rFonts w:ascii="Times New Roman" w:hAnsi="Times New Roman" w:cs="Times New Roman"/>
          <w:lang w:val="en-US"/>
        </w:rPr>
        <w:tab/>
      </w:r>
      <w:r w:rsidRPr="004B6D50">
        <w:rPr>
          <w:rFonts w:ascii="Times New Roman" w:hAnsi="Times New Roman" w:cs="Times New Roman"/>
          <w:lang w:val="en-US"/>
        </w:rPr>
        <w:t>LDA</w:t>
      </w:r>
      <w:r w:rsidRPr="004B6D50">
        <w:rPr>
          <w:rFonts w:ascii="Times New Roman" w:hAnsi="Times New Roman" w:cs="Times New Roman"/>
          <w:lang w:val="en-US"/>
        </w:rPr>
        <w:br/>
        <w:t xml:space="preserve">13    Naive Bayes     </w:t>
      </w:r>
      <w:r w:rsidR="00362187">
        <w:rPr>
          <w:rFonts w:ascii="Times New Roman" w:hAnsi="Times New Roman" w:cs="Times New Roman"/>
          <w:lang w:val="en-US"/>
        </w:rPr>
        <w:tab/>
      </w:r>
      <w:r w:rsidRPr="004B6D50">
        <w:rPr>
          <w:rFonts w:ascii="Times New Roman" w:hAnsi="Times New Roman" w:cs="Times New Roman"/>
          <w:lang w:val="en-US"/>
        </w:rPr>
        <w:t xml:space="preserve">0.921      </w:t>
      </w:r>
      <w:r w:rsidR="00362187">
        <w:rPr>
          <w:rFonts w:ascii="Times New Roman" w:hAnsi="Times New Roman" w:cs="Times New Roman"/>
          <w:lang w:val="en-US"/>
        </w:rPr>
        <w:tab/>
      </w:r>
      <w:r w:rsidRPr="004B6D50">
        <w:rPr>
          <w:rFonts w:ascii="Times New Roman" w:hAnsi="Times New Roman" w:cs="Times New Roman"/>
          <w:lang w:val="en-US"/>
        </w:rPr>
        <w:t xml:space="preserve">0.957     </w:t>
      </w:r>
      <w:r w:rsidR="00362187">
        <w:rPr>
          <w:rFonts w:ascii="Times New Roman" w:hAnsi="Times New Roman" w:cs="Times New Roman"/>
          <w:lang w:val="en-US"/>
        </w:rPr>
        <w:tab/>
      </w:r>
      <w:r w:rsidRPr="004B6D50">
        <w:rPr>
          <w:rFonts w:ascii="Times New Roman" w:hAnsi="Times New Roman" w:cs="Times New Roman"/>
          <w:lang w:val="en-US"/>
        </w:rPr>
        <w:t xml:space="preserve">0.936    </w:t>
      </w:r>
      <w:r w:rsidR="00362187">
        <w:rPr>
          <w:rFonts w:ascii="Times New Roman" w:hAnsi="Times New Roman" w:cs="Times New Roman"/>
          <w:lang w:val="en-US"/>
        </w:rPr>
        <w:tab/>
      </w:r>
      <w:r w:rsidR="00362187">
        <w:rPr>
          <w:rFonts w:ascii="Times New Roman" w:hAnsi="Times New Roman" w:cs="Times New Roman"/>
          <w:lang w:val="en-US"/>
        </w:rPr>
        <w:tab/>
      </w:r>
      <w:r w:rsidRPr="004B6D50">
        <w:rPr>
          <w:rFonts w:ascii="Times New Roman" w:hAnsi="Times New Roman" w:cs="Times New Roman"/>
          <w:lang w:val="en-US"/>
        </w:rPr>
        <w:t xml:space="preserve">0.979         </w:t>
      </w:r>
      <w:r w:rsidR="00362187">
        <w:rPr>
          <w:rFonts w:ascii="Times New Roman" w:hAnsi="Times New Roman" w:cs="Times New Roman"/>
          <w:lang w:val="en-US"/>
        </w:rPr>
        <w:tab/>
      </w:r>
      <w:r w:rsidRPr="004B6D50">
        <w:rPr>
          <w:rFonts w:ascii="Times New Roman" w:hAnsi="Times New Roman" w:cs="Times New Roman"/>
          <w:lang w:val="en-US"/>
        </w:rPr>
        <w:t>SFFS</w:t>
      </w:r>
      <w:r w:rsidRPr="004B6D50">
        <w:rPr>
          <w:rFonts w:ascii="Times New Roman" w:hAnsi="Times New Roman" w:cs="Times New Roman"/>
          <w:lang w:val="en-US"/>
        </w:rPr>
        <w:br/>
        <w:t xml:space="preserve">5   Random Forest     </w:t>
      </w:r>
      <w:r w:rsidR="00362187">
        <w:rPr>
          <w:rFonts w:ascii="Times New Roman" w:hAnsi="Times New Roman" w:cs="Times New Roman"/>
          <w:lang w:val="en-US"/>
        </w:rPr>
        <w:tab/>
      </w:r>
      <w:r w:rsidRPr="004B6D50">
        <w:rPr>
          <w:rFonts w:ascii="Times New Roman" w:hAnsi="Times New Roman" w:cs="Times New Roman"/>
          <w:lang w:val="en-US"/>
        </w:rPr>
        <w:t xml:space="preserve">0.921      </w:t>
      </w:r>
      <w:r w:rsidR="00362187">
        <w:rPr>
          <w:rFonts w:ascii="Times New Roman" w:hAnsi="Times New Roman" w:cs="Times New Roman"/>
          <w:lang w:val="en-US"/>
        </w:rPr>
        <w:tab/>
      </w:r>
      <w:r w:rsidRPr="004B6D50">
        <w:rPr>
          <w:rFonts w:ascii="Times New Roman" w:hAnsi="Times New Roman" w:cs="Times New Roman"/>
          <w:lang w:val="en-US"/>
        </w:rPr>
        <w:t xml:space="preserve">0.944     </w:t>
      </w:r>
      <w:r w:rsidR="00362187">
        <w:rPr>
          <w:rFonts w:ascii="Times New Roman" w:hAnsi="Times New Roman" w:cs="Times New Roman"/>
          <w:lang w:val="en-US"/>
        </w:rPr>
        <w:tab/>
      </w:r>
      <w:r w:rsidRPr="004B6D50">
        <w:rPr>
          <w:rFonts w:ascii="Times New Roman" w:hAnsi="Times New Roman" w:cs="Times New Roman"/>
          <w:lang w:val="en-US"/>
        </w:rPr>
        <w:t xml:space="preserve">0.937    </w:t>
      </w:r>
      <w:r w:rsidR="00362187">
        <w:rPr>
          <w:rFonts w:ascii="Times New Roman" w:hAnsi="Times New Roman" w:cs="Times New Roman"/>
          <w:lang w:val="en-US"/>
        </w:rPr>
        <w:tab/>
      </w:r>
      <w:r w:rsidR="00362187">
        <w:rPr>
          <w:rFonts w:ascii="Times New Roman" w:hAnsi="Times New Roman" w:cs="Times New Roman"/>
          <w:lang w:val="en-US"/>
        </w:rPr>
        <w:tab/>
      </w:r>
      <w:r w:rsidRPr="004B6D50">
        <w:rPr>
          <w:rFonts w:ascii="Times New Roman" w:hAnsi="Times New Roman" w:cs="Times New Roman"/>
          <w:lang w:val="en-US"/>
        </w:rPr>
        <w:t xml:space="preserve">0.985          </w:t>
      </w:r>
      <w:r w:rsidR="00362187">
        <w:rPr>
          <w:rFonts w:ascii="Times New Roman" w:hAnsi="Times New Roman" w:cs="Times New Roman"/>
          <w:lang w:val="en-US"/>
        </w:rPr>
        <w:tab/>
      </w:r>
      <w:r w:rsidRPr="004B6D50">
        <w:rPr>
          <w:rFonts w:ascii="Times New Roman" w:hAnsi="Times New Roman" w:cs="Times New Roman"/>
          <w:lang w:val="en-US"/>
        </w:rPr>
        <w:t>PCA</w:t>
      </w:r>
      <w:r w:rsidRPr="004B6D50">
        <w:rPr>
          <w:rFonts w:ascii="Times New Roman" w:hAnsi="Times New Roman" w:cs="Times New Roman"/>
          <w:lang w:val="en-US"/>
        </w:rPr>
        <w:br/>
        <w:t xml:space="preserve">5   Random Forest     </w:t>
      </w:r>
      <w:r w:rsidR="00362187">
        <w:rPr>
          <w:rFonts w:ascii="Times New Roman" w:hAnsi="Times New Roman" w:cs="Times New Roman"/>
          <w:lang w:val="en-US"/>
        </w:rPr>
        <w:tab/>
      </w:r>
      <w:r w:rsidRPr="004B6D50">
        <w:rPr>
          <w:rFonts w:ascii="Times New Roman" w:hAnsi="Times New Roman" w:cs="Times New Roman"/>
          <w:lang w:val="en-US"/>
        </w:rPr>
        <w:t xml:space="preserve">0.965      </w:t>
      </w:r>
      <w:r w:rsidR="00362187">
        <w:rPr>
          <w:rFonts w:ascii="Times New Roman" w:hAnsi="Times New Roman" w:cs="Times New Roman"/>
          <w:lang w:val="en-US"/>
        </w:rPr>
        <w:tab/>
      </w:r>
      <w:r w:rsidRPr="004B6D50">
        <w:rPr>
          <w:rFonts w:ascii="Times New Roman" w:hAnsi="Times New Roman" w:cs="Times New Roman"/>
          <w:lang w:val="en-US"/>
        </w:rPr>
        <w:t xml:space="preserve">0.972     </w:t>
      </w:r>
      <w:r w:rsidR="00362187">
        <w:rPr>
          <w:rFonts w:ascii="Times New Roman" w:hAnsi="Times New Roman" w:cs="Times New Roman"/>
          <w:lang w:val="en-US"/>
        </w:rPr>
        <w:tab/>
      </w:r>
      <w:r w:rsidRPr="004B6D50">
        <w:rPr>
          <w:rFonts w:ascii="Times New Roman" w:hAnsi="Times New Roman" w:cs="Times New Roman"/>
          <w:lang w:val="en-US"/>
        </w:rPr>
        <w:t xml:space="preserve">0.972    </w:t>
      </w:r>
      <w:r w:rsidR="00362187">
        <w:rPr>
          <w:rFonts w:ascii="Times New Roman" w:hAnsi="Times New Roman" w:cs="Times New Roman"/>
          <w:lang w:val="en-US"/>
        </w:rPr>
        <w:tab/>
      </w:r>
      <w:r w:rsidR="00362187">
        <w:rPr>
          <w:rFonts w:ascii="Times New Roman" w:hAnsi="Times New Roman" w:cs="Times New Roman"/>
          <w:lang w:val="en-US"/>
        </w:rPr>
        <w:tab/>
      </w:r>
      <w:r w:rsidRPr="004B6D50">
        <w:rPr>
          <w:rFonts w:ascii="Times New Roman" w:hAnsi="Times New Roman" w:cs="Times New Roman"/>
          <w:lang w:val="en-US"/>
        </w:rPr>
        <w:t xml:space="preserve">0.995          </w:t>
      </w:r>
      <w:r w:rsidR="00362187">
        <w:rPr>
          <w:rFonts w:ascii="Times New Roman" w:hAnsi="Times New Roman" w:cs="Times New Roman"/>
          <w:lang w:val="en-US"/>
        </w:rPr>
        <w:tab/>
      </w:r>
      <w:r w:rsidRPr="004B6D50">
        <w:rPr>
          <w:rFonts w:ascii="Times New Roman" w:hAnsi="Times New Roman" w:cs="Times New Roman"/>
          <w:lang w:val="en-US"/>
        </w:rPr>
        <w:t>SBS</w:t>
      </w:r>
      <w:r w:rsidRPr="004B6D50">
        <w:rPr>
          <w:rFonts w:ascii="Times New Roman" w:hAnsi="Times New Roman" w:cs="Times New Roman"/>
          <w:lang w:val="en-US"/>
        </w:rPr>
        <w:br/>
        <w:t xml:space="preserve">2             SVM     </w:t>
      </w:r>
      <w:r w:rsidR="00362187">
        <w:rPr>
          <w:rFonts w:ascii="Times New Roman" w:hAnsi="Times New Roman" w:cs="Times New Roman"/>
          <w:lang w:val="en-US"/>
        </w:rPr>
        <w:tab/>
      </w:r>
      <w:r w:rsidRPr="004B6D50">
        <w:rPr>
          <w:rFonts w:ascii="Times New Roman" w:hAnsi="Times New Roman" w:cs="Times New Roman"/>
          <w:lang w:val="en-US"/>
        </w:rPr>
        <w:t xml:space="preserve">0.982      </w:t>
      </w:r>
      <w:r w:rsidR="00362187">
        <w:rPr>
          <w:rFonts w:ascii="Times New Roman" w:hAnsi="Times New Roman" w:cs="Times New Roman"/>
          <w:lang w:val="en-US"/>
        </w:rPr>
        <w:tab/>
      </w:r>
      <w:r w:rsidRPr="004B6D50">
        <w:rPr>
          <w:rFonts w:ascii="Times New Roman" w:hAnsi="Times New Roman" w:cs="Times New Roman"/>
          <w:lang w:val="en-US"/>
        </w:rPr>
        <w:t xml:space="preserve">0.986     </w:t>
      </w:r>
      <w:r w:rsidR="00362187">
        <w:rPr>
          <w:rFonts w:ascii="Times New Roman" w:hAnsi="Times New Roman" w:cs="Times New Roman"/>
          <w:lang w:val="en-US"/>
        </w:rPr>
        <w:tab/>
      </w:r>
      <w:r w:rsidRPr="004B6D50">
        <w:rPr>
          <w:rFonts w:ascii="Times New Roman" w:hAnsi="Times New Roman" w:cs="Times New Roman"/>
          <w:lang w:val="en-US"/>
        </w:rPr>
        <w:t xml:space="preserve">0.986    </w:t>
      </w:r>
      <w:r w:rsidR="00362187">
        <w:rPr>
          <w:rFonts w:ascii="Times New Roman" w:hAnsi="Times New Roman" w:cs="Times New Roman"/>
          <w:lang w:val="en-US"/>
        </w:rPr>
        <w:tab/>
      </w:r>
      <w:r w:rsidR="00362187">
        <w:rPr>
          <w:rFonts w:ascii="Times New Roman" w:hAnsi="Times New Roman" w:cs="Times New Roman"/>
          <w:lang w:val="en-US"/>
        </w:rPr>
        <w:tab/>
      </w:r>
      <w:r w:rsidRPr="004B6D50">
        <w:rPr>
          <w:rFonts w:ascii="Times New Roman" w:hAnsi="Times New Roman" w:cs="Times New Roman"/>
          <w:lang w:val="en-US"/>
        </w:rPr>
        <w:t xml:space="preserve">0.995     </w:t>
      </w:r>
      <w:r w:rsidR="00362187">
        <w:rPr>
          <w:rFonts w:ascii="Times New Roman" w:hAnsi="Times New Roman" w:cs="Times New Roman"/>
          <w:lang w:val="en-US"/>
        </w:rPr>
        <w:tab/>
      </w:r>
      <w:r w:rsidRPr="004B6D50">
        <w:rPr>
          <w:rFonts w:ascii="Times New Roman" w:hAnsi="Times New Roman" w:cs="Times New Roman"/>
          <w:lang w:val="en-US"/>
        </w:rPr>
        <w:t>Baseline</w:t>
      </w:r>
      <w:r w:rsidRPr="004B6D50">
        <w:rPr>
          <w:rFonts w:ascii="Times New Roman" w:hAnsi="Times New Roman" w:cs="Times New Roman"/>
          <w:lang w:val="en-US"/>
        </w:rPr>
        <w:br/>
        <w:t xml:space="preserve">2             SVM     </w:t>
      </w:r>
      <w:r w:rsidR="00362187">
        <w:rPr>
          <w:rFonts w:ascii="Times New Roman" w:hAnsi="Times New Roman" w:cs="Times New Roman"/>
          <w:lang w:val="en-US"/>
        </w:rPr>
        <w:tab/>
      </w:r>
      <w:r w:rsidRPr="004B6D50">
        <w:rPr>
          <w:rFonts w:ascii="Times New Roman" w:hAnsi="Times New Roman" w:cs="Times New Roman"/>
          <w:lang w:val="en-US"/>
        </w:rPr>
        <w:t xml:space="preserve">0.965      </w:t>
      </w:r>
      <w:r w:rsidR="00362187">
        <w:rPr>
          <w:rFonts w:ascii="Times New Roman" w:hAnsi="Times New Roman" w:cs="Times New Roman"/>
          <w:lang w:val="en-US"/>
        </w:rPr>
        <w:tab/>
      </w:r>
      <w:r w:rsidRPr="004B6D50">
        <w:rPr>
          <w:rFonts w:ascii="Times New Roman" w:hAnsi="Times New Roman" w:cs="Times New Roman"/>
          <w:lang w:val="en-US"/>
        </w:rPr>
        <w:t xml:space="preserve">0.986     </w:t>
      </w:r>
      <w:r w:rsidR="00362187">
        <w:rPr>
          <w:rFonts w:ascii="Times New Roman" w:hAnsi="Times New Roman" w:cs="Times New Roman"/>
          <w:lang w:val="en-US"/>
        </w:rPr>
        <w:tab/>
      </w:r>
      <w:r w:rsidRPr="004B6D50">
        <w:rPr>
          <w:rFonts w:ascii="Times New Roman" w:hAnsi="Times New Roman" w:cs="Times New Roman"/>
          <w:lang w:val="en-US"/>
        </w:rPr>
        <w:t xml:space="preserve">0.972    </w:t>
      </w:r>
      <w:r w:rsidR="00362187">
        <w:rPr>
          <w:rFonts w:ascii="Times New Roman" w:hAnsi="Times New Roman" w:cs="Times New Roman"/>
          <w:lang w:val="en-US"/>
        </w:rPr>
        <w:tab/>
      </w:r>
      <w:r w:rsidR="00362187">
        <w:rPr>
          <w:rFonts w:ascii="Times New Roman" w:hAnsi="Times New Roman" w:cs="Times New Roman"/>
          <w:lang w:val="en-US"/>
        </w:rPr>
        <w:tab/>
      </w:r>
      <w:r w:rsidRPr="004B6D50">
        <w:rPr>
          <w:rFonts w:ascii="Times New Roman" w:hAnsi="Times New Roman" w:cs="Times New Roman"/>
          <w:lang w:val="en-US"/>
        </w:rPr>
        <w:t xml:space="preserve">0.996  </w:t>
      </w:r>
      <w:r w:rsidR="00362187">
        <w:rPr>
          <w:rFonts w:ascii="Times New Roman" w:hAnsi="Times New Roman" w:cs="Times New Roman"/>
          <w:lang w:val="en-US"/>
        </w:rPr>
        <w:tab/>
      </w:r>
      <w:r w:rsidR="00362187">
        <w:rPr>
          <w:rFonts w:ascii="Times New Roman" w:hAnsi="Times New Roman" w:cs="Times New Roman"/>
          <w:lang w:val="en-US"/>
        </w:rPr>
        <w:tab/>
      </w:r>
      <w:r w:rsidRPr="004B6D50">
        <w:rPr>
          <w:rFonts w:ascii="Times New Roman" w:hAnsi="Times New Roman" w:cs="Times New Roman"/>
          <w:lang w:val="en-US"/>
        </w:rPr>
        <w:t>Correlation</w:t>
      </w:r>
      <w:r w:rsidRPr="004B6D50">
        <w:rPr>
          <w:rFonts w:ascii="Times New Roman" w:hAnsi="Times New Roman" w:cs="Times New Roman"/>
          <w:lang w:val="en-US"/>
        </w:rPr>
        <w:br/>
        <w:t xml:space="preserve">2             SVM     </w:t>
      </w:r>
      <w:r w:rsidR="00362187">
        <w:rPr>
          <w:rFonts w:ascii="Times New Roman" w:hAnsi="Times New Roman" w:cs="Times New Roman"/>
          <w:lang w:val="en-US"/>
        </w:rPr>
        <w:tab/>
      </w:r>
      <w:r w:rsidRPr="004B6D50">
        <w:rPr>
          <w:rFonts w:ascii="Times New Roman" w:hAnsi="Times New Roman" w:cs="Times New Roman"/>
          <w:lang w:val="en-US"/>
        </w:rPr>
        <w:t xml:space="preserve">0.947      </w:t>
      </w:r>
      <w:r w:rsidR="00362187">
        <w:rPr>
          <w:rFonts w:ascii="Times New Roman" w:hAnsi="Times New Roman" w:cs="Times New Roman"/>
          <w:lang w:val="en-US"/>
        </w:rPr>
        <w:tab/>
      </w:r>
      <w:r w:rsidRPr="004B6D50">
        <w:rPr>
          <w:rFonts w:ascii="Times New Roman" w:hAnsi="Times New Roman" w:cs="Times New Roman"/>
          <w:lang w:val="en-US"/>
        </w:rPr>
        <w:t xml:space="preserve">0.971     </w:t>
      </w:r>
      <w:r w:rsidR="00362187">
        <w:rPr>
          <w:rFonts w:ascii="Times New Roman" w:hAnsi="Times New Roman" w:cs="Times New Roman"/>
          <w:lang w:val="en-US"/>
        </w:rPr>
        <w:tab/>
      </w:r>
      <w:r w:rsidRPr="004B6D50">
        <w:rPr>
          <w:rFonts w:ascii="Times New Roman" w:hAnsi="Times New Roman" w:cs="Times New Roman"/>
          <w:lang w:val="en-US"/>
        </w:rPr>
        <w:t xml:space="preserve">0.958    </w:t>
      </w:r>
      <w:r w:rsidR="00362187">
        <w:rPr>
          <w:rFonts w:ascii="Times New Roman" w:hAnsi="Times New Roman" w:cs="Times New Roman"/>
          <w:lang w:val="en-US"/>
        </w:rPr>
        <w:tab/>
      </w:r>
      <w:r w:rsidR="00362187">
        <w:rPr>
          <w:rFonts w:ascii="Times New Roman" w:hAnsi="Times New Roman" w:cs="Times New Roman"/>
          <w:lang w:val="en-US"/>
        </w:rPr>
        <w:tab/>
      </w:r>
      <w:r w:rsidRPr="004B6D50">
        <w:rPr>
          <w:rFonts w:ascii="Times New Roman" w:hAnsi="Times New Roman" w:cs="Times New Roman"/>
          <w:lang w:val="en-US"/>
        </w:rPr>
        <w:t xml:space="preserve">0.993          </w:t>
      </w:r>
      <w:r w:rsidR="00362187">
        <w:rPr>
          <w:rFonts w:ascii="Times New Roman" w:hAnsi="Times New Roman" w:cs="Times New Roman"/>
          <w:lang w:val="en-US"/>
        </w:rPr>
        <w:tab/>
      </w:r>
      <w:r w:rsidRPr="004B6D50">
        <w:rPr>
          <w:rFonts w:ascii="Times New Roman" w:hAnsi="Times New Roman" w:cs="Times New Roman"/>
          <w:lang w:val="en-US"/>
        </w:rPr>
        <w:t>SFS</w:t>
      </w:r>
      <w:bookmarkEnd w:id="91"/>
    </w:p>
    <w:p w14:paraId="09E52132" w14:textId="77777777" w:rsidR="00437559" w:rsidRDefault="00437559" w:rsidP="008D2243">
      <w:pPr>
        <w:rPr>
          <w:rFonts w:ascii="Consolas" w:hAnsi="Consolas" w:cs="Times New Roman"/>
          <w:lang w:val="en-US"/>
        </w:rPr>
      </w:pPr>
      <w:bookmarkStart w:id="92" w:name="c35a480a"/>
    </w:p>
    <w:p w14:paraId="7D8C60AE" w14:textId="77777777" w:rsidR="00437559" w:rsidRDefault="00437559" w:rsidP="008D2243">
      <w:pPr>
        <w:rPr>
          <w:rFonts w:ascii="Consolas" w:hAnsi="Consolas" w:cs="Times New Roman"/>
          <w:lang w:val="en-US"/>
        </w:rPr>
      </w:pPr>
    </w:p>
    <w:p w14:paraId="18581C5D" w14:textId="77777777" w:rsidR="00437559" w:rsidRDefault="00437559" w:rsidP="008D2243">
      <w:pPr>
        <w:rPr>
          <w:rFonts w:ascii="Consolas" w:hAnsi="Consolas" w:cs="Times New Roman"/>
          <w:lang w:val="en-US"/>
        </w:rPr>
      </w:pPr>
    </w:p>
    <w:p w14:paraId="79AA02A6" w14:textId="77777777" w:rsidR="00437559" w:rsidRDefault="00437559" w:rsidP="008D2243">
      <w:pPr>
        <w:rPr>
          <w:rFonts w:ascii="Consolas" w:hAnsi="Consolas" w:cs="Times New Roman"/>
          <w:lang w:val="en-US"/>
        </w:rPr>
      </w:pPr>
    </w:p>
    <w:p w14:paraId="1FEA1576" w14:textId="77777777" w:rsidR="00437559" w:rsidRDefault="00437559" w:rsidP="008D2243">
      <w:pPr>
        <w:rPr>
          <w:rFonts w:ascii="Consolas" w:hAnsi="Consolas" w:cs="Times New Roman"/>
          <w:lang w:val="en-US"/>
        </w:rPr>
      </w:pPr>
    </w:p>
    <w:p w14:paraId="03D2AEF2" w14:textId="77777777" w:rsidR="00437559" w:rsidRDefault="00437559" w:rsidP="008D2243">
      <w:pPr>
        <w:rPr>
          <w:rFonts w:ascii="Consolas" w:hAnsi="Consolas" w:cs="Times New Roman"/>
          <w:lang w:val="en-US"/>
        </w:rPr>
      </w:pPr>
    </w:p>
    <w:p w14:paraId="451B7995" w14:textId="724608F6" w:rsidR="008D2243" w:rsidRPr="00437559" w:rsidRDefault="008D2243" w:rsidP="008D2243">
      <w:pPr>
        <w:rPr>
          <w:rFonts w:ascii="Consolas" w:hAnsi="Consolas" w:cs="Times New Roman"/>
          <w:lang w:val="en-US"/>
        </w:rPr>
      </w:pPr>
      <w:proofErr w:type="spellStart"/>
      <w:r w:rsidRPr="00437559">
        <w:rPr>
          <w:rFonts w:ascii="Consolas" w:hAnsi="Consolas" w:cs="Times New Roman"/>
          <w:lang w:val="en-US"/>
        </w:rPr>
        <w:lastRenderedPageBreak/>
        <w:t>overall_best</w:t>
      </w:r>
      <w:proofErr w:type="spellEnd"/>
      <w:r w:rsidRPr="00437559">
        <w:rPr>
          <w:rFonts w:ascii="Consolas" w:hAnsi="Consolas" w:cs="Times New Roman"/>
          <w:lang w:val="en-US"/>
        </w:rPr>
        <w:t xml:space="preserve"> = </w:t>
      </w:r>
      <w:proofErr w:type="spellStart"/>
      <w:r w:rsidRPr="00437559">
        <w:rPr>
          <w:rFonts w:ascii="Consolas" w:hAnsi="Consolas" w:cs="Times New Roman"/>
          <w:lang w:val="en-US"/>
        </w:rPr>
        <w:t>all_results.loc</w:t>
      </w:r>
      <w:proofErr w:type="spellEnd"/>
      <w:r w:rsidRPr="00437559">
        <w:rPr>
          <w:rFonts w:ascii="Consolas" w:hAnsi="Consolas" w:cs="Times New Roman"/>
          <w:lang w:val="en-US"/>
        </w:rPr>
        <w:t>[</w:t>
      </w:r>
      <w:r w:rsidRPr="00437559">
        <w:rPr>
          <w:rFonts w:ascii="Consolas" w:hAnsi="Consolas" w:cs="Times New Roman"/>
          <w:lang w:val="en-US"/>
        </w:rPr>
        <w:br/>
        <w:t xml:space="preserve">    </w:t>
      </w:r>
      <w:proofErr w:type="spellStart"/>
      <w:r w:rsidRPr="00437559">
        <w:rPr>
          <w:rFonts w:ascii="Consolas" w:hAnsi="Consolas" w:cs="Times New Roman"/>
          <w:lang w:val="en-US"/>
        </w:rPr>
        <w:t>all_results</w:t>
      </w:r>
      <w:proofErr w:type="spellEnd"/>
      <w:r w:rsidRPr="00437559">
        <w:rPr>
          <w:rFonts w:ascii="Consolas" w:hAnsi="Consolas" w:cs="Times New Roman"/>
          <w:lang w:val="en-US"/>
        </w:rPr>
        <w:t>["Accuracy"].</w:t>
      </w:r>
      <w:proofErr w:type="spellStart"/>
      <w:r w:rsidRPr="00437559">
        <w:rPr>
          <w:rFonts w:ascii="Consolas" w:hAnsi="Consolas" w:cs="Times New Roman"/>
          <w:lang w:val="en-US"/>
        </w:rPr>
        <w:t>idxmax</w:t>
      </w:r>
      <w:proofErr w:type="spellEnd"/>
      <w:r w:rsidRPr="00437559">
        <w:rPr>
          <w:rFonts w:ascii="Consolas" w:hAnsi="Consolas" w:cs="Times New Roman"/>
          <w:lang w:val="en-US"/>
        </w:rPr>
        <w:t>()</w:t>
      </w:r>
      <w:r w:rsidRPr="00437559">
        <w:rPr>
          <w:rFonts w:ascii="Consolas" w:hAnsi="Consolas" w:cs="Times New Roman"/>
          <w:lang w:val="en-US"/>
        </w:rPr>
        <w:br/>
        <w:t>]</w:t>
      </w:r>
      <w:r w:rsidRPr="00437559">
        <w:rPr>
          <w:rFonts w:ascii="Consolas" w:hAnsi="Consolas" w:cs="Times New Roman"/>
          <w:lang w:val="en-US"/>
        </w:rPr>
        <w:br/>
      </w:r>
      <w:r w:rsidRPr="00437559">
        <w:rPr>
          <w:rFonts w:ascii="Consolas" w:hAnsi="Consolas" w:cs="Times New Roman"/>
          <w:lang w:val="en-US"/>
        </w:rPr>
        <w:br/>
      </w:r>
      <w:proofErr w:type="spellStart"/>
      <w:r w:rsidRPr="00437559">
        <w:rPr>
          <w:rFonts w:ascii="Consolas" w:hAnsi="Consolas" w:cs="Times New Roman"/>
          <w:lang w:val="en-US"/>
        </w:rPr>
        <w:t>overall_best</w:t>
      </w:r>
      <w:proofErr w:type="spellEnd"/>
    </w:p>
    <w:p w14:paraId="4A141C73" w14:textId="77777777" w:rsidR="008D2243" w:rsidRPr="004B6D50" w:rsidRDefault="008D2243" w:rsidP="008D2243">
      <w:pPr>
        <w:rPr>
          <w:rFonts w:ascii="Times New Roman" w:hAnsi="Times New Roman" w:cs="Times New Roman"/>
          <w:lang w:val="en-US"/>
        </w:rPr>
      </w:pPr>
      <w:r w:rsidRPr="004B6D50">
        <w:rPr>
          <w:rFonts w:ascii="Times New Roman" w:hAnsi="Times New Roman" w:cs="Times New Roman"/>
          <w:lang w:val="en-US"/>
        </w:rPr>
        <w:t xml:space="preserve">  Model  Accuracy  Precision  F1 Score  ROC-AUC       Method</w:t>
      </w:r>
      <w:r w:rsidRPr="004B6D50">
        <w:rPr>
          <w:rFonts w:ascii="Times New Roman" w:hAnsi="Times New Roman" w:cs="Times New Roman"/>
          <w:lang w:val="en-US"/>
        </w:rPr>
        <w:br/>
        <w:t>2   SVM     0.982      0.986     0.986    0.995     Baseline</w:t>
      </w:r>
      <w:r w:rsidRPr="004B6D50">
        <w:rPr>
          <w:rFonts w:ascii="Times New Roman" w:hAnsi="Times New Roman" w:cs="Times New Roman"/>
          <w:lang w:val="en-US"/>
        </w:rPr>
        <w:br/>
        <w:t>2   SVM     0.965      0.986     0.972    0.996  Correlation</w:t>
      </w:r>
      <w:r w:rsidRPr="004B6D50">
        <w:rPr>
          <w:rFonts w:ascii="Times New Roman" w:hAnsi="Times New Roman" w:cs="Times New Roman"/>
          <w:lang w:val="en-US"/>
        </w:rPr>
        <w:br/>
        <w:t>2   SVM     0.947      0.971     0.958    0.993          SFS</w:t>
      </w:r>
      <w:bookmarkEnd w:id="92"/>
    </w:p>
    <w:p w14:paraId="00944105" w14:textId="77777777" w:rsidR="008D2243" w:rsidRDefault="008D2243" w:rsidP="008D2243">
      <w:pPr>
        <w:rPr>
          <w:rFonts w:ascii="Consolas" w:hAnsi="Consolas" w:cs="Times New Roman"/>
          <w:lang w:val="en-US"/>
        </w:rPr>
      </w:pPr>
      <w:bookmarkStart w:id="93" w:name="X4104ec07ed6e8976c7a9eb7dc3549035a7f3864"/>
      <w:proofErr w:type="spellStart"/>
      <w:r w:rsidRPr="00437559">
        <w:rPr>
          <w:rFonts w:ascii="Consolas" w:hAnsi="Consolas" w:cs="Times New Roman"/>
          <w:lang w:val="en-US"/>
        </w:rPr>
        <w:t>baseline_accuracy</w:t>
      </w:r>
      <w:proofErr w:type="spellEnd"/>
      <w:r w:rsidRPr="00437559">
        <w:rPr>
          <w:rFonts w:ascii="Consolas" w:hAnsi="Consolas" w:cs="Times New Roman"/>
          <w:lang w:val="en-US"/>
        </w:rPr>
        <w:t xml:space="preserve"> = </w:t>
      </w:r>
      <w:proofErr w:type="spellStart"/>
      <w:r w:rsidRPr="00437559">
        <w:rPr>
          <w:rFonts w:ascii="Consolas" w:hAnsi="Consolas" w:cs="Times New Roman"/>
          <w:lang w:val="en-US"/>
        </w:rPr>
        <w:t>baseline.set_index</w:t>
      </w:r>
      <w:proofErr w:type="spellEnd"/>
      <w:r w:rsidRPr="00437559">
        <w:rPr>
          <w:rFonts w:ascii="Consolas" w:hAnsi="Consolas" w:cs="Times New Roman"/>
          <w:lang w:val="en-US"/>
        </w:rPr>
        <w:t>("Model")["Accuracy"]</w:t>
      </w:r>
      <w:r w:rsidRPr="00437559">
        <w:rPr>
          <w:rFonts w:ascii="Consolas" w:hAnsi="Consolas" w:cs="Times New Roman"/>
          <w:lang w:val="en-US"/>
        </w:rPr>
        <w:br/>
      </w:r>
      <w:r w:rsidRPr="00437559">
        <w:rPr>
          <w:rFonts w:ascii="Consolas" w:hAnsi="Consolas" w:cs="Times New Roman"/>
          <w:lang w:val="en-US"/>
        </w:rPr>
        <w:br/>
        <w:t xml:space="preserve">comparison = </w:t>
      </w:r>
      <w:proofErr w:type="spellStart"/>
      <w:r w:rsidRPr="00437559">
        <w:rPr>
          <w:rFonts w:ascii="Consolas" w:hAnsi="Consolas" w:cs="Times New Roman"/>
          <w:lang w:val="en-US"/>
        </w:rPr>
        <w:t>best_per_model.set_index</w:t>
      </w:r>
      <w:proofErr w:type="spellEnd"/>
      <w:r w:rsidRPr="00437559">
        <w:rPr>
          <w:rFonts w:ascii="Consolas" w:hAnsi="Consolas" w:cs="Times New Roman"/>
          <w:lang w:val="en-US"/>
        </w:rPr>
        <w:t xml:space="preserve">("Model")["Accuracy"] - </w:t>
      </w:r>
      <w:proofErr w:type="spellStart"/>
      <w:r w:rsidRPr="00437559">
        <w:rPr>
          <w:rFonts w:ascii="Consolas" w:hAnsi="Consolas" w:cs="Times New Roman"/>
          <w:lang w:val="en-US"/>
        </w:rPr>
        <w:t>baseline_accuracy</w:t>
      </w:r>
      <w:proofErr w:type="spellEnd"/>
      <w:r w:rsidRPr="00437559">
        <w:rPr>
          <w:rFonts w:ascii="Consolas" w:hAnsi="Consolas" w:cs="Times New Roman"/>
          <w:lang w:val="en-US"/>
        </w:rPr>
        <w:br/>
      </w:r>
      <w:r w:rsidRPr="00437559">
        <w:rPr>
          <w:rFonts w:ascii="Consolas" w:hAnsi="Consolas" w:cs="Times New Roman"/>
          <w:lang w:val="en-US"/>
        </w:rPr>
        <w:br/>
        <w:t>comparison</w:t>
      </w:r>
    </w:p>
    <w:p w14:paraId="1D0E6B66" w14:textId="77777777" w:rsidR="00437559" w:rsidRPr="00437559" w:rsidRDefault="00437559" w:rsidP="008D2243">
      <w:pPr>
        <w:rPr>
          <w:rFonts w:ascii="Consolas" w:hAnsi="Consolas" w:cs="Times New Roman"/>
          <w:lang w:val="en-US"/>
        </w:rPr>
      </w:pPr>
    </w:p>
    <w:p w14:paraId="528F1D1B" w14:textId="52C7E198" w:rsidR="008D2243" w:rsidRDefault="008D2243" w:rsidP="008D2243">
      <w:pPr>
        <w:rPr>
          <w:rFonts w:ascii="Times New Roman" w:hAnsi="Times New Roman" w:cs="Times New Roman"/>
          <w:lang w:val="en-US"/>
        </w:rPr>
      </w:pPr>
      <w:r w:rsidRPr="00362187">
        <w:rPr>
          <w:rFonts w:ascii="Times New Roman" w:hAnsi="Times New Roman" w:cs="Times New Roman"/>
          <w:bdr w:val="single" w:sz="4" w:space="0" w:color="auto"/>
          <w:lang w:val="en-US"/>
        </w:rPr>
        <w:t>Model</w:t>
      </w:r>
      <w:r w:rsidR="00362187">
        <w:rPr>
          <w:rFonts w:ascii="Times New Roman" w:hAnsi="Times New Roman" w:cs="Times New Roman"/>
          <w:bdr w:val="single" w:sz="4" w:space="0" w:color="auto"/>
          <w:lang w:val="en-US"/>
        </w:rPr>
        <w:tab/>
      </w:r>
      <w:r w:rsidR="00362187">
        <w:rPr>
          <w:rFonts w:ascii="Times New Roman" w:hAnsi="Times New Roman" w:cs="Times New Roman"/>
          <w:bdr w:val="single" w:sz="4" w:space="0" w:color="auto"/>
          <w:lang w:val="en-US"/>
        </w:rPr>
        <w:tab/>
      </w:r>
      <w:r w:rsidR="00362187">
        <w:rPr>
          <w:rFonts w:ascii="Times New Roman" w:hAnsi="Times New Roman" w:cs="Times New Roman"/>
          <w:bdr w:val="single" w:sz="4" w:space="0" w:color="auto"/>
          <w:lang w:val="en-US"/>
        </w:rPr>
        <w:tab/>
      </w:r>
      <w:r w:rsidR="00362187">
        <w:rPr>
          <w:rFonts w:ascii="Times New Roman" w:hAnsi="Times New Roman" w:cs="Times New Roman"/>
          <w:bdr w:val="single" w:sz="4" w:space="0" w:color="auto"/>
          <w:lang w:val="en-US"/>
        </w:rPr>
        <w:tab/>
      </w:r>
      <w:r w:rsidR="00F8634A">
        <w:rPr>
          <w:rFonts w:ascii="Times New Roman" w:hAnsi="Times New Roman" w:cs="Times New Roman"/>
          <w:bdr w:val="single" w:sz="4" w:space="0" w:color="auto"/>
          <w:lang w:val="en-US"/>
        </w:rPr>
        <w:t xml:space="preserve">  </w:t>
      </w:r>
      <w:r w:rsidRPr="00362187">
        <w:rPr>
          <w:rFonts w:ascii="Times New Roman" w:hAnsi="Times New Roman" w:cs="Times New Roman"/>
          <w:bdr w:val="single" w:sz="4" w:space="0" w:color="auto"/>
          <w:lang w:val="en-US"/>
        </w:rPr>
        <w:br/>
        <w:t xml:space="preserve">Decision Tree    </w:t>
      </w:r>
      <w:r w:rsidR="00362187">
        <w:rPr>
          <w:rFonts w:ascii="Times New Roman" w:hAnsi="Times New Roman" w:cs="Times New Roman"/>
          <w:bdr w:val="single" w:sz="4" w:space="0" w:color="auto"/>
          <w:lang w:val="en-US"/>
        </w:rPr>
        <w:tab/>
      </w:r>
      <w:r w:rsidRPr="00362187">
        <w:rPr>
          <w:rFonts w:ascii="Times New Roman" w:hAnsi="Times New Roman" w:cs="Times New Roman"/>
          <w:bdr w:val="single" w:sz="4" w:space="0" w:color="auto"/>
          <w:lang w:val="en-US"/>
        </w:rPr>
        <w:t>0.008719</w:t>
      </w:r>
      <w:r w:rsidRPr="00362187">
        <w:rPr>
          <w:rFonts w:ascii="Times New Roman" w:hAnsi="Times New Roman" w:cs="Times New Roman"/>
          <w:bdr w:val="single" w:sz="4" w:space="0" w:color="auto"/>
          <w:lang w:val="en-US"/>
        </w:rPr>
        <w:br/>
        <w:t xml:space="preserve">Decision Tree   </w:t>
      </w:r>
      <w:r w:rsidR="00362187">
        <w:rPr>
          <w:rFonts w:ascii="Times New Roman" w:hAnsi="Times New Roman" w:cs="Times New Roman"/>
          <w:bdr w:val="single" w:sz="4" w:space="0" w:color="auto"/>
          <w:lang w:val="en-US"/>
        </w:rPr>
        <w:tab/>
      </w:r>
      <w:r w:rsidR="00362187">
        <w:rPr>
          <w:rFonts w:ascii="Times New Roman" w:hAnsi="Times New Roman" w:cs="Times New Roman"/>
          <w:bdr w:val="single" w:sz="4" w:space="0" w:color="auto"/>
          <w:lang w:val="en-US"/>
        </w:rPr>
        <w:tab/>
      </w:r>
      <w:r w:rsidRPr="00362187">
        <w:rPr>
          <w:rFonts w:ascii="Times New Roman" w:hAnsi="Times New Roman" w:cs="Times New Roman"/>
          <w:bdr w:val="single" w:sz="4" w:space="0" w:color="auto"/>
          <w:lang w:val="en-US"/>
        </w:rPr>
        <w:t>-0.008281</w:t>
      </w:r>
      <w:r w:rsidRPr="00362187">
        <w:rPr>
          <w:rFonts w:ascii="Times New Roman" w:hAnsi="Times New Roman" w:cs="Times New Roman"/>
          <w:bdr w:val="single" w:sz="4" w:space="0" w:color="auto"/>
          <w:lang w:val="en-US"/>
        </w:rPr>
        <w:br/>
        <w:t xml:space="preserve">KNN             </w:t>
      </w:r>
      <w:r w:rsidR="00362187">
        <w:rPr>
          <w:rFonts w:ascii="Times New Roman" w:hAnsi="Times New Roman" w:cs="Times New Roman"/>
          <w:bdr w:val="single" w:sz="4" w:space="0" w:color="auto"/>
          <w:lang w:val="en-US"/>
        </w:rPr>
        <w:tab/>
      </w:r>
      <w:r w:rsidR="00362187">
        <w:rPr>
          <w:rFonts w:ascii="Times New Roman" w:hAnsi="Times New Roman" w:cs="Times New Roman"/>
          <w:bdr w:val="single" w:sz="4" w:space="0" w:color="auto"/>
          <w:lang w:val="en-US"/>
        </w:rPr>
        <w:tab/>
      </w:r>
      <w:r w:rsidRPr="00362187">
        <w:rPr>
          <w:rFonts w:ascii="Times New Roman" w:hAnsi="Times New Roman" w:cs="Times New Roman"/>
          <w:bdr w:val="single" w:sz="4" w:space="0" w:color="auto"/>
          <w:lang w:val="en-US"/>
        </w:rPr>
        <w:t>-0.000140</w:t>
      </w:r>
      <w:r w:rsidRPr="00362187">
        <w:rPr>
          <w:rFonts w:ascii="Times New Roman" w:hAnsi="Times New Roman" w:cs="Times New Roman"/>
          <w:bdr w:val="single" w:sz="4" w:space="0" w:color="auto"/>
          <w:lang w:val="en-US"/>
        </w:rPr>
        <w:br/>
        <w:t xml:space="preserve">KNN              </w:t>
      </w:r>
      <w:r w:rsidR="00362187">
        <w:rPr>
          <w:rFonts w:ascii="Times New Roman" w:hAnsi="Times New Roman" w:cs="Times New Roman"/>
          <w:bdr w:val="single" w:sz="4" w:space="0" w:color="auto"/>
          <w:lang w:val="en-US"/>
        </w:rPr>
        <w:tab/>
      </w:r>
      <w:r w:rsidR="00362187">
        <w:rPr>
          <w:rFonts w:ascii="Times New Roman" w:hAnsi="Times New Roman" w:cs="Times New Roman"/>
          <w:bdr w:val="single" w:sz="4" w:space="0" w:color="auto"/>
          <w:lang w:val="en-US"/>
        </w:rPr>
        <w:tab/>
      </w:r>
      <w:r w:rsidRPr="00362187">
        <w:rPr>
          <w:rFonts w:ascii="Times New Roman" w:hAnsi="Times New Roman" w:cs="Times New Roman"/>
          <w:bdr w:val="single" w:sz="4" w:space="0" w:color="auto"/>
          <w:lang w:val="en-US"/>
        </w:rPr>
        <w:t>0.008860</w:t>
      </w:r>
      <w:r w:rsidRPr="00362187">
        <w:rPr>
          <w:rFonts w:ascii="Times New Roman" w:hAnsi="Times New Roman" w:cs="Times New Roman"/>
          <w:bdr w:val="single" w:sz="4" w:space="0" w:color="auto"/>
          <w:lang w:val="en-US"/>
        </w:rPr>
        <w:br/>
        <w:t xml:space="preserve">KNN             </w:t>
      </w:r>
      <w:r w:rsidR="00362187">
        <w:rPr>
          <w:rFonts w:ascii="Times New Roman" w:hAnsi="Times New Roman" w:cs="Times New Roman"/>
          <w:bdr w:val="single" w:sz="4" w:space="0" w:color="auto"/>
          <w:lang w:val="en-US"/>
        </w:rPr>
        <w:tab/>
      </w:r>
      <w:r w:rsidR="00362187">
        <w:rPr>
          <w:rFonts w:ascii="Times New Roman" w:hAnsi="Times New Roman" w:cs="Times New Roman"/>
          <w:bdr w:val="single" w:sz="4" w:space="0" w:color="auto"/>
          <w:lang w:val="en-US"/>
        </w:rPr>
        <w:tab/>
      </w:r>
      <w:r w:rsidRPr="00362187">
        <w:rPr>
          <w:rFonts w:ascii="Times New Roman" w:hAnsi="Times New Roman" w:cs="Times New Roman"/>
          <w:bdr w:val="single" w:sz="4" w:space="0" w:color="auto"/>
          <w:lang w:val="en-US"/>
        </w:rPr>
        <w:t>-0.026140</w:t>
      </w:r>
      <w:r w:rsidRPr="00362187">
        <w:rPr>
          <w:rFonts w:ascii="Times New Roman" w:hAnsi="Times New Roman" w:cs="Times New Roman"/>
          <w:bdr w:val="single" w:sz="4" w:space="0" w:color="auto"/>
          <w:lang w:val="en-US"/>
        </w:rPr>
        <w:br/>
        <w:t xml:space="preserve">Naive Bayes      </w:t>
      </w:r>
      <w:r w:rsidR="00362187">
        <w:rPr>
          <w:rFonts w:ascii="Times New Roman" w:hAnsi="Times New Roman" w:cs="Times New Roman"/>
          <w:bdr w:val="single" w:sz="4" w:space="0" w:color="auto"/>
          <w:lang w:val="en-US"/>
        </w:rPr>
        <w:tab/>
      </w:r>
      <w:r w:rsidRPr="00362187">
        <w:rPr>
          <w:rFonts w:ascii="Times New Roman" w:hAnsi="Times New Roman" w:cs="Times New Roman"/>
          <w:bdr w:val="single" w:sz="4" w:space="0" w:color="auto"/>
          <w:lang w:val="en-US"/>
        </w:rPr>
        <w:t>0.035175</w:t>
      </w:r>
      <w:r w:rsidRPr="00362187">
        <w:rPr>
          <w:rFonts w:ascii="Times New Roman" w:hAnsi="Times New Roman" w:cs="Times New Roman"/>
          <w:bdr w:val="single" w:sz="4" w:space="0" w:color="auto"/>
          <w:lang w:val="en-US"/>
        </w:rPr>
        <w:br/>
        <w:t xml:space="preserve">Naive Bayes     </w:t>
      </w:r>
      <w:r w:rsidR="00362187">
        <w:rPr>
          <w:rFonts w:ascii="Times New Roman" w:hAnsi="Times New Roman" w:cs="Times New Roman"/>
          <w:bdr w:val="single" w:sz="4" w:space="0" w:color="auto"/>
          <w:lang w:val="en-US"/>
        </w:rPr>
        <w:tab/>
      </w:r>
      <w:r w:rsidR="00362187">
        <w:rPr>
          <w:rFonts w:ascii="Times New Roman" w:hAnsi="Times New Roman" w:cs="Times New Roman"/>
          <w:bdr w:val="single" w:sz="4" w:space="0" w:color="auto"/>
          <w:lang w:val="en-US"/>
        </w:rPr>
        <w:tab/>
      </w:r>
      <w:r w:rsidRPr="00362187">
        <w:rPr>
          <w:rFonts w:ascii="Times New Roman" w:hAnsi="Times New Roman" w:cs="Times New Roman"/>
          <w:bdr w:val="single" w:sz="4" w:space="0" w:color="auto"/>
          <w:lang w:val="en-US"/>
        </w:rPr>
        <w:t>-0.008825</w:t>
      </w:r>
      <w:r w:rsidRPr="00362187">
        <w:rPr>
          <w:rFonts w:ascii="Times New Roman" w:hAnsi="Times New Roman" w:cs="Times New Roman"/>
          <w:bdr w:val="single" w:sz="4" w:space="0" w:color="auto"/>
          <w:lang w:val="en-US"/>
        </w:rPr>
        <w:br/>
        <w:t xml:space="preserve">Random Forest   </w:t>
      </w:r>
      <w:r w:rsidR="00362187">
        <w:rPr>
          <w:rFonts w:ascii="Times New Roman" w:hAnsi="Times New Roman" w:cs="Times New Roman"/>
          <w:bdr w:val="single" w:sz="4" w:space="0" w:color="auto"/>
          <w:lang w:val="en-US"/>
        </w:rPr>
        <w:tab/>
      </w:r>
      <w:r w:rsidRPr="00362187">
        <w:rPr>
          <w:rFonts w:ascii="Times New Roman" w:hAnsi="Times New Roman" w:cs="Times New Roman"/>
          <w:bdr w:val="single" w:sz="4" w:space="0" w:color="auto"/>
          <w:lang w:val="en-US"/>
        </w:rPr>
        <w:t>-0.035140</w:t>
      </w:r>
      <w:r w:rsidRPr="00362187">
        <w:rPr>
          <w:rFonts w:ascii="Times New Roman" w:hAnsi="Times New Roman" w:cs="Times New Roman"/>
          <w:bdr w:val="single" w:sz="4" w:space="0" w:color="auto"/>
          <w:lang w:val="en-US"/>
        </w:rPr>
        <w:br/>
        <w:t xml:space="preserve">Random Forest    </w:t>
      </w:r>
      <w:r w:rsidR="00362187">
        <w:rPr>
          <w:rFonts w:ascii="Times New Roman" w:hAnsi="Times New Roman" w:cs="Times New Roman"/>
          <w:bdr w:val="single" w:sz="4" w:space="0" w:color="auto"/>
          <w:lang w:val="en-US"/>
        </w:rPr>
        <w:tab/>
      </w:r>
      <w:r w:rsidRPr="00362187">
        <w:rPr>
          <w:rFonts w:ascii="Times New Roman" w:hAnsi="Times New Roman" w:cs="Times New Roman"/>
          <w:bdr w:val="single" w:sz="4" w:space="0" w:color="auto"/>
          <w:lang w:val="en-US"/>
        </w:rPr>
        <w:t>0.008860</w:t>
      </w:r>
      <w:r w:rsidRPr="00362187">
        <w:rPr>
          <w:rFonts w:ascii="Times New Roman" w:hAnsi="Times New Roman" w:cs="Times New Roman"/>
          <w:bdr w:val="single" w:sz="4" w:space="0" w:color="auto"/>
          <w:lang w:val="en-US"/>
        </w:rPr>
        <w:br/>
        <w:t xml:space="preserve">SVM             </w:t>
      </w:r>
      <w:r w:rsidR="00362187">
        <w:rPr>
          <w:rFonts w:ascii="Times New Roman" w:hAnsi="Times New Roman" w:cs="Times New Roman"/>
          <w:bdr w:val="single" w:sz="4" w:space="0" w:color="auto"/>
          <w:lang w:val="en-US"/>
        </w:rPr>
        <w:tab/>
      </w:r>
      <w:r w:rsidR="00362187">
        <w:rPr>
          <w:rFonts w:ascii="Times New Roman" w:hAnsi="Times New Roman" w:cs="Times New Roman"/>
          <w:bdr w:val="single" w:sz="4" w:space="0" w:color="auto"/>
          <w:lang w:val="en-US"/>
        </w:rPr>
        <w:tab/>
      </w:r>
      <w:r w:rsidRPr="00362187">
        <w:rPr>
          <w:rFonts w:ascii="Times New Roman" w:hAnsi="Times New Roman" w:cs="Times New Roman"/>
          <w:bdr w:val="single" w:sz="4" w:space="0" w:color="auto"/>
          <w:lang w:val="en-US"/>
        </w:rPr>
        <w:t>-0.000456</w:t>
      </w:r>
      <w:r w:rsidRPr="00362187">
        <w:rPr>
          <w:rFonts w:ascii="Times New Roman" w:hAnsi="Times New Roman" w:cs="Times New Roman"/>
          <w:bdr w:val="single" w:sz="4" w:space="0" w:color="auto"/>
          <w:lang w:val="en-US"/>
        </w:rPr>
        <w:br/>
        <w:t xml:space="preserve">SVM             </w:t>
      </w:r>
      <w:r w:rsidR="00362187">
        <w:rPr>
          <w:rFonts w:ascii="Times New Roman" w:hAnsi="Times New Roman" w:cs="Times New Roman"/>
          <w:bdr w:val="single" w:sz="4" w:space="0" w:color="auto"/>
          <w:lang w:val="en-US"/>
        </w:rPr>
        <w:tab/>
      </w:r>
      <w:r w:rsidR="00362187">
        <w:rPr>
          <w:rFonts w:ascii="Times New Roman" w:hAnsi="Times New Roman" w:cs="Times New Roman"/>
          <w:bdr w:val="single" w:sz="4" w:space="0" w:color="auto"/>
          <w:lang w:val="en-US"/>
        </w:rPr>
        <w:tab/>
      </w:r>
      <w:r w:rsidRPr="00362187">
        <w:rPr>
          <w:rFonts w:ascii="Times New Roman" w:hAnsi="Times New Roman" w:cs="Times New Roman"/>
          <w:bdr w:val="single" w:sz="4" w:space="0" w:color="auto"/>
          <w:lang w:val="en-US"/>
        </w:rPr>
        <w:t>-0.017456</w:t>
      </w:r>
      <w:r w:rsidRPr="00362187">
        <w:rPr>
          <w:rFonts w:ascii="Times New Roman" w:hAnsi="Times New Roman" w:cs="Times New Roman"/>
          <w:bdr w:val="single" w:sz="4" w:space="0" w:color="auto"/>
          <w:lang w:val="en-US"/>
        </w:rPr>
        <w:br/>
        <w:t xml:space="preserve">SVM             </w:t>
      </w:r>
      <w:r w:rsidR="00362187">
        <w:rPr>
          <w:rFonts w:ascii="Times New Roman" w:hAnsi="Times New Roman" w:cs="Times New Roman"/>
          <w:bdr w:val="single" w:sz="4" w:space="0" w:color="auto"/>
          <w:lang w:val="en-US"/>
        </w:rPr>
        <w:tab/>
      </w:r>
      <w:r w:rsidR="00362187">
        <w:rPr>
          <w:rFonts w:ascii="Times New Roman" w:hAnsi="Times New Roman" w:cs="Times New Roman"/>
          <w:bdr w:val="single" w:sz="4" w:space="0" w:color="auto"/>
          <w:lang w:val="en-US"/>
        </w:rPr>
        <w:tab/>
      </w:r>
      <w:r w:rsidRPr="00362187">
        <w:rPr>
          <w:rFonts w:ascii="Times New Roman" w:hAnsi="Times New Roman" w:cs="Times New Roman"/>
          <w:bdr w:val="single" w:sz="4" w:space="0" w:color="auto"/>
          <w:lang w:val="en-US"/>
        </w:rPr>
        <w:t>-0.035456</w:t>
      </w:r>
      <w:r w:rsidRPr="004B6D50">
        <w:rPr>
          <w:rFonts w:ascii="Times New Roman" w:hAnsi="Times New Roman" w:cs="Times New Roman"/>
          <w:lang w:val="en-US"/>
        </w:rPr>
        <w:br/>
        <w:t xml:space="preserve">Name: Accuracy, </w:t>
      </w:r>
      <w:proofErr w:type="spellStart"/>
      <w:r w:rsidRPr="004B6D50">
        <w:rPr>
          <w:rFonts w:ascii="Times New Roman" w:hAnsi="Times New Roman" w:cs="Times New Roman"/>
          <w:lang w:val="en-US"/>
        </w:rPr>
        <w:t>dtype</w:t>
      </w:r>
      <w:proofErr w:type="spellEnd"/>
      <w:r w:rsidRPr="004B6D50">
        <w:rPr>
          <w:rFonts w:ascii="Times New Roman" w:hAnsi="Times New Roman" w:cs="Times New Roman"/>
          <w:lang w:val="en-US"/>
        </w:rPr>
        <w:t>: float64</w:t>
      </w:r>
      <w:bookmarkEnd w:id="93"/>
    </w:p>
    <w:p w14:paraId="621F1B9E" w14:textId="77777777" w:rsidR="00362187" w:rsidRPr="004B6D50" w:rsidRDefault="00362187" w:rsidP="008D2243">
      <w:pPr>
        <w:rPr>
          <w:rFonts w:ascii="Times New Roman" w:hAnsi="Times New Roman" w:cs="Times New Roman"/>
          <w:lang w:val="en-US"/>
        </w:rPr>
      </w:pPr>
    </w:p>
    <w:p w14:paraId="575C68CE" w14:textId="77777777" w:rsidR="008D2243" w:rsidRPr="00F8634A" w:rsidRDefault="008D2243" w:rsidP="008D2243">
      <w:pPr>
        <w:rPr>
          <w:rFonts w:ascii="Times New Roman" w:hAnsi="Times New Roman" w:cs="Times New Roman"/>
          <w:b/>
          <w:bCs/>
          <w:sz w:val="28"/>
          <w:szCs w:val="28"/>
          <w:lang w:val="en-US"/>
        </w:rPr>
      </w:pPr>
      <w:bookmarkStart w:id="94" w:name="X532e1bdfcb7f49a25e1a19c0fc3524a28a5b91f"/>
      <w:r w:rsidRPr="00F8634A">
        <w:rPr>
          <w:rFonts w:ascii="Times New Roman" w:hAnsi="Times New Roman" w:cs="Times New Roman"/>
          <w:b/>
          <w:bCs/>
          <w:sz w:val="28"/>
          <w:szCs w:val="28"/>
          <w:lang w:val="en-US"/>
        </w:rPr>
        <w:t>Key Findings</w:t>
      </w:r>
    </w:p>
    <w:p w14:paraId="0F2D7D88" w14:textId="77777777" w:rsidR="008D2243" w:rsidRPr="004B6D50" w:rsidRDefault="008D2243" w:rsidP="00F8634A">
      <w:pPr>
        <w:numPr>
          <w:ilvl w:val="0"/>
          <w:numId w:val="10"/>
        </w:numPr>
        <w:jc w:val="both"/>
        <w:rPr>
          <w:rFonts w:ascii="Times New Roman" w:hAnsi="Times New Roman" w:cs="Times New Roman"/>
          <w:lang w:val="en-US"/>
        </w:rPr>
      </w:pPr>
      <w:r w:rsidRPr="004B6D50">
        <w:rPr>
          <w:rFonts w:ascii="Times New Roman" w:hAnsi="Times New Roman" w:cs="Times New Roman"/>
          <w:lang w:val="en-US"/>
        </w:rPr>
        <w:t>The baseline SVM model using all 30 features achieved the highest overall Accuracy (0.982) and F1 Score (0.986).</w:t>
      </w:r>
    </w:p>
    <w:p w14:paraId="5F3583F3" w14:textId="77777777" w:rsidR="008D2243" w:rsidRPr="004B6D50" w:rsidRDefault="008D2243" w:rsidP="00F8634A">
      <w:pPr>
        <w:numPr>
          <w:ilvl w:val="0"/>
          <w:numId w:val="11"/>
        </w:numPr>
        <w:jc w:val="both"/>
        <w:rPr>
          <w:rFonts w:ascii="Times New Roman" w:hAnsi="Times New Roman" w:cs="Times New Roman"/>
          <w:lang w:val="en-US"/>
        </w:rPr>
      </w:pPr>
      <w:r w:rsidRPr="004B6D50">
        <w:rPr>
          <w:rFonts w:ascii="Times New Roman" w:hAnsi="Times New Roman" w:cs="Times New Roman"/>
          <w:lang w:val="en-US"/>
        </w:rPr>
        <w:t>Feature extraction methods such as PCA, LDA, and SVD preserved most of the predictive performance with only minor accuracy reduction.</w:t>
      </w:r>
    </w:p>
    <w:p w14:paraId="2313EE4D" w14:textId="77777777" w:rsidR="008D2243" w:rsidRPr="004B6D50" w:rsidRDefault="008D2243" w:rsidP="00F8634A">
      <w:pPr>
        <w:numPr>
          <w:ilvl w:val="0"/>
          <w:numId w:val="11"/>
        </w:numPr>
        <w:jc w:val="both"/>
        <w:rPr>
          <w:rFonts w:ascii="Times New Roman" w:hAnsi="Times New Roman" w:cs="Times New Roman"/>
          <w:lang w:val="en-US"/>
        </w:rPr>
      </w:pPr>
      <w:r w:rsidRPr="004B6D50">
        <w:rPr>
          <w:rFonts w:ascii="Times New Roman" w:hAnsi="Times New Roman" w:cs="Times New Roman"/>
          <w:lang w:val="en-US"/>
        </w:rPr>
        <w:t>Correlation-based feature selection achieved the highest ROC-AUC (0.996), indicating strong ranking performance despite a slight drop in accuracy.</w:t>
      </w:r>
    </w:p>
    <w:p w14:paraId="4EA9BE76" w14:textId="77777777" w:rsidR="008D2243" w:rsidRPr="004B6D50" w:rsidRDefault="008D2243" w:rsidP="00F8634A">
      <w:pPr>
        <w:numPr>
          <w:ilvl w:val="0"/>
          <w:numId w:val="11"/>
        </w:numPr>
        <w:jc w:val="both"/>
        <w:rPr>
          <w:rFonts w:ascii="Times New Roman" w:hAnsi="Times New Roman" w:cs="Times New Roman"/>
          <w:lang w:val="en-US"/>
        </w:rPr>
      </w:pPr>
      <w:r w:rsidRPr="004B6D50">
        <w:rPr>
          <w:rFonts w:ascii="Times New Roman" w:hAnsi="Times New Roman" w:cs="Times New Roman"/>
          <w:lang w:val="en-US"/>
        </w:rPr>
        <w:t>Wrapper methods (SFS, SBS, SFFS, SFBS) reduced dimensionality but resulted in lower classification performance compared to the baseline.</w:t>
      </w:r>
    </w:p>
    <w:p w14:paraId="69B397A8" w14:textId="01BC06A6" w:rsidR="00437559" w:rsidRPr="00362187" w:rsidRDefault="008D2243" w:rsidP="00F8634A">
      <w:pPr>
        <w:numPr>
          <w:ilvl w:val="0"/>
          <w:numId w:val="11"/>
        </w:numPr>
        <w:jc w:val="both"/>
        <w:rPr>
          <w:rFonts w:ascii="Times New Roman" w:hAnsi="Times New Roman" w:cs="Times New Roman"/>
          <w:lang w:val="en-US"/>
        </w:rPr>
      </w:pPr>
      <w:r w:rsidRPr="004B6D50">
        <w:rPr>
          <w:rFonts w:ascii="Times New Roman" w:hAnsi="Times New Roman" w:cs="Times New Roman"/>
          <w:lang w:val="en-US"/>
        </w:rPr>
        <w:t>Overall, dimensionality reduction did not significantly improve SVM performance for this dataset, suggesting that the original feature space is already highly discriminative.</w:t>
      </w:r>
      <w:bookmarkStart w:id="95" w:name="key-findings"/>
      <w:bookmarkStart w:id="96" w:name="X19d248d8e4580482352bb08355ed140af2d7e3f"/>
      <w:bookmarkEnd w:id="94"/>
      <w:bookmarkEnd w:id="95"/>
    </w:p>
    <w:p w14:paraId="56CA2718" w14:textId="4D3AF41B" w:rsidR="008D2243" w:rsidRPr="00437559" w:rsidRDefault="008D2243" w:rsidP="008D2243">
      <w:pPr>
        <w:rPr>
          <w:rFonts w:ascii="Consolas" w:hAnsi="Consolas" w:cs="Times New Roman"/>
          <w:lang w:val="en-US"/>
        </w:rPr>
      </w:pPr>
      <w:proofErr w:type="spellStart"/>
      <w:r w:rsidRPr="00437559">
        <w:rPr>
          <w:rFonts w:ascii="Consolas" w:hAnsi="Consolas" w:cs="Times New Roman"/>
          <w:lang w:val="en-US"/>
        </w:rPr>
        <w:lastRenderedPageBreak/>
        <w:t>svm_results</w:t>
      </w:r>
      <w:proofErr w:type="spellEnd"/>
      <w:r w:rsidRPr="00437559">
        <w:rPr>
          <w:rFonts w:ascii="Consolas" w:hAnsi="Consolas" w:cs="Times New Roman"/>
          <w:lang w:val="en-US"/>
        </w:rPr>
        <w:t xml:space="preserve"> = </w:t>
      </w:r>
      <w:proofErr w:type="spellStart"/>
      <w:r w:rsidRPr="00437559">
        <w:rPr>
          <w:rFonts w:ascii="Consolas" w:hAnsi="Consolas" w:cs="Times New Roman"/>
          <w:lang w:val="en-US"/>
        </w:rPr>
        <w:t>all_results</w:t>
      </w:r>
      <w:proofErr w:type="spellEnd"/>
      <w:r w:rsidRPr="00437559">
        <w:rPr>
          <w:rFonts w:ascii="Consolas" w:hAnsi="Consolas" w:cs="Times New Roman"/>
          <w:lang w:val="en-US"/>
        </w:rPr>
        <w:t>[</w:t>
      </w:r>
      <w:proofErr w:type="spellStart"/>
      <w:r w:rsidRPr="00437559">
        <w:rPr>
          <w:rFonts w:ascii="Consolas" w:hAnsi="Consolas" w:cs="Times New Roman"/>
          <w:lang w:val="en-US"/>
        </w:rPr>
        <w:t>all_results</w:t>
      </w:r>
      <w:proofErr w:type="spellEnd"/>
      <w:r w:rsidRPr="00437559">
        <w:rPr>
          <w:rFonts w:ascii="Consolas" w:hAnsi="Consolas" w:cs="Times New Roman"/>
          <w:lang w:val="en-US"/>
        </w:rPr>
        <w:t>["Model"] == "SVM"]</w:t>
      </w:r>
      <w:r w:rsidRPr="00437559">
        <w:rPr>
          <w:rFonts w:ascii="Consolas" w:hAnsi="Consolas" w:cs="Times New Roman"/>
          <w:lang w:val="en-US"/>
        </w:rPr>
        <w:br/>
      </w:r>
      <w:proofErr w:type="spellStart"/>
      <w:r w:rsidRPr="00437559">
        <w:rPr>
          <w:rFonts w:ascii="Consolas" w:hAnsi="Consolas" w:cs="Times New Roman"/>
          <w:lang w:val="en-US"/>
        </w:rPr>
        <w:t>svm_results</w:t>
      </w:r>
      <w:proofErr w:type="spellEnd"/>
    </w:p>
    <w:p w14:paraId="244AA2A8" w14:textId="30F83B99" w:rsidR="008D2243" w:rsidRPr="004B6D50" w:rsidRDefault="008D2243" w:rsidP="00F8634A">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b/>
          <w:lang w:val="en-US"/>
        </w:rPr>
      </w:pPr>
      <w:r w:rsidRPr="004B6D50">
        <w:rPr>
          <w:rFonts w:ascii="Times New Roman" w:hAnsi="Times New Roman" w:cs="Times New Roman"/>
          <w:lang w:val="en-US"/>
        </w:rPr>
        <w:t xml:space="preserve">   </w:t>
      </w:r>
      <w:r w:rsidR="00F8634A">
        <w:rPr>
          <w:rFonts w:ascii="Times New Roman" w:hAnsi="Times New Roman" w:cs="Times New Roman"/>
          <w:lang w:val="en-US"/>
        </w:rPr>
        <w:tab/>
      </w:r>
      <w:r w:rsidRPr="004B6D50">
        <w:rPr>
          <w:rFonts w:ascii="Times New Roman" w:hAnsi="Times New Roman" w:cs="Times New Roman"/>
          <w:lang w:val="en-US"/>
        </w:rPr>
        <w:t xml:space="preserve">Model  </w:t>
      </w:r>
      <w:r w:rsidR="00F8634A">
        <w:rPr>
          <w:rFonts w:ascii="Times New Roman" w:hAnsi="Times New Roman" w:cs="Times New Roman"/>
          <w:lang w:val="en-US"/>
        </w:rPr>
        <w:tab/>
      </w:r>
      <w:r w:rsidR="00F8634A">
        <w:rPr>
          <w:rFonts w:ascii="Times New Roman" w:hAnsi="Times New Roman" w:cs="Times New Roman"/>
          <w:lang w:val="en-US"/>
        </w:rPr>
        <w:tab/>
      </w:r>
      <w:r w:rsidRPr="004B6D50">
        <w:rPr>
          <w:rFonts w:ascii="Times New Roman" w:hAnsi="Times New Roman" w:cs="Times New Roman"/>
          <w:lang w:val="en-US"/>
        </w:rPr>
        <w:t xml:space="preserve">Accuracy  </w:t>
      </w:r>
      <w:r w:rsidR="00F8634A">
        <w:rPr>
          <w:rFonts w:ascii="Times New Roman" w:hAnsi="Times New Roman" w:cs="Times New Roman"/>
          <w:lang w:val="en-US"/>
        </w:rPr>
        <w:tab/>
      </w:r>
      <w:r w:rsidRPr="004B6D50">
        <w:rPr>
          <w:rFonts w:ascii="Times New Roman" w:hAnsi="Times New Roman" w:cs="Times New Roman"/>
          <w:lang w:val="en-US"/>
        </w:rPr>
        <w:t xml:space="preserve">Precision  </w:t>
      </w:r>
      <w:r w:rsidR="00F8634A">
        <w:rPr>
          <w:rFonts w:ascii="Times New Roman" w:hAnsi="Times New Roman" w:cs="Times New Roman"/>
          <w:lang w:val="en-US"/>
        </w:rPr>
        <w:tab/>
      </w:r>
      <w:r w:rsidRPr="004B6D50">
        <w:rPr>
          <w:rFonts w:ascii="Times New Roman" w:hAnsi="Times New Roman" w:cs="Times New Roman"/>
          <w:lang w:val="en-US"/>
        </w:rPr>
        <w:t xml:space="preserve">F1 Score  </w:t>
      </w:r>
      <w:r w:rsidR="00F8634A">
        <w:rPr>
          <w:rFonts w:ascii="Times New Roman" w:hAnsi="Times New Roman" w:cs="Times New Roman"/>
          <w:lang w:val="en-US"/>
        </w:rPr>
        <w:tab/>
      </w:r>
      <w:r w:rsidRPr="004B6D50">
        <w:rPr>
          <w:rFonts w:ascii="Times New Roman" w:hAnsi="Times New Roman" w:cs="Times New Roman"/>
          <w:lang w:val="en-US"/>
        </w:rPr>
        <w:t>ROC-AUC       Method</w:t>
      </w:r>
      <w:r w:rsidRPr="004B6D50">
        <w:rPr>
          <w:rFonts w:ascii="Times New Roman" w:hAnsi="Times New Roman" w:cs="Times New Roman"/>
          <w:lang w:val="en-US"/>
        </w:rPr>
        <w:br/>
        <w:t xml:space="preserve">2    </w:t>
      </w:r>
      <w:r w:rsidR="00F8634A">
        <w:rPr>
          <w:rFonts w:ascii="Times New Roman" w:hAnsi="Times New Roman" w:cs="Times New Roman"/>
          <w:lang w:val="en-US"/>
        </w:rPr>
        <w:tab/>
      </w:r>
      <w:r w:rsidRPr="004B6D50">
        <w:rPr>
          <w:rFonts w:ascii="Times New Roman" w:hAnsi="Times New Roman" w:cs="Times New Roman"/>
          <w:lang w:val="en-US"/>
        </w:rPr>
        <w:t xml:space="preserve">SVM     </w:t>
      </w:r>
      <w:r w:rsidR="00F8634A">
        <w:rPr>
          <w:rFonts w:ascii="Times New Roman" w:hAnsi="Times New Roman" w:cs="Times New Roman"/>
          <w:lang w:val="en-US"/>
        </w:rPr>
        <w:tab/>
      </w:r>
      <w:r w:rsidRPr="004B6D50">
        <w:rPr>
          <w:rFonts w:ascii="Times New Roman" w:hAnsi="Times New Roman" w:cs="Times New Roman"/>
          <w:lang w:val="en-US"/>
        </w:rPr>
        <w:t xml:space="preserve">0.982      </w:t>
      </w:r>
      <w:r w:rsidR="00F8634A">
        <w:rPr>
          <w:rFonts w:ascii="Times New Roman" w:hAnsi="Times New Roman" w:cs="Times New Roman"/>
          <w:lang w:val="en-US"/>
        </w:rPr>
        <w:tab/>
      </w:r>
      <w:r w:rsidRPr="004B6D50">
        <w:rPr>
          <w:rFonts w:ascii="Times New Roman" w:hAnsi="Times New Roman" w:cs="Times New Roman"/>
          <w:lang w:val="en-US"/>
        </w:rPr>
        <w:t xml:space="preserve">0.986     </w:t>
      </w:r>
      <w:r w:rsidR="00F8634A">
        <w:rPr>
          <w:rFonts w:ascii="Times New Roman" w:hAnsi="Times New Roman" w:cs="Times New Roman"/>
          <w:lang w:val="en-US"/>
        </w:rPr>
        <w:tab/>
      </w:r>
      <w:r w:rsidRPr="004B6D50">
        <w:rPr>
          <w:rFonts w:ascii="Times New Roman" w:hAnsi="Times New Roman" w:cs="Times New Roman"/>
          <w:lang w:val="en-US"/>
        </w:rPr>
        <w:t xml:space="preserve">0.986    </w:t>
      </w:r>
      <w:r w:rsidR="00F8634A">
        <w:rPr>
          <w:rFonts w:ascii="Times New Roman" w:hAnsi="Times New Roman" w:cs="Times New Roman"/>
          <w:lang w:val="en-US"/>
        </w:rPr>
        <w:tab/>
      </w:r>
      <w:r w:rsidR="00F8634A">
        <w:rPr>
          <w:rFonts w:ascii="Times New Roman" w:hAnsi="Times New Roman" w:cs="Times New Roman"/>
          <w:lang w:val="en-US"/>
        </w:rPr>
        <w:tab/>
      </w:r>
      <w:r w:rsidRPr="004B6D50">
        <w:rPr>
          <w:rFonts w:ascii="Times New Roman" w:hAnsi="Times New Roman" w:cs="Times New Roman"/>
          <w:lang w:val="en-US"/>
        </w:rPr>
        <w:t xml:space="preserve">0.995     </w:t>
      </w:r>
      <w:r w:rsidR="00F8634A">
        <w:rPr>
          <w:rFonts w:ascii="Times New Roman" w:hAnsi="Times New Roman" w:cs="Times New Roman"/>
          <w:lang w:val="en-US"/>
        </w:rPr>
        <w:tab/>
      </w:r>
      <w:r w:rsidRPr="004B6D50">
        <w:rPr>
          <w:rFonts w:ascii="Times New Roman" w:hAnsi="Times New Roman" w:cs="Times New Roman"/>
          <w:lang w:val="en-US"/>
        </w:rPr>
        <w:t>Baseline</w:t>
      </w:r>
      <w:r w:rsidRPr="004B6D50">
        <w:rPr>
          <w:rFonts w:ascii="Times New Roman" w:hAnsi="Times New Roman" w:cs="Times New Roman"/>
          <w:lang w:val="en-US"/>
        </w:rPr>
        <w:br/>
        <w:t xml:space="preserve">2    </w:t>
      </w:r>
      <w:r w:rsidR="00F8634A">
        <w:rPr>
          <w:rFonts w:ascii="Times New Roman" w:hAnsi="Times New Roman" w:cs="Times New Roman"/>
          <w:lang w:val="en-US"/>
        </w:rPr>
        <w:tab/>
      </w:r>
      <w:r w:rsidRPr="004B6D50">
        <w:rPr>
          <w:rFonts w:ascii="Times New Roman" w:hAnsi="Times New Roman" w:cs="Times New Roman"/>
          <w:lang w:val="en-US"/>
        </w:rPr>
        <w:t xml:space="preserve">SVM     </w:t>
      </w:r>
      <w:r w:rsidR="00F8634A">
        <w:rPr>
          <w:rFonts w:ascii="Times New Roman" w:hAnsi="Times New Roman" w:cs="Times New Roman"/>
          <w:lang w:val="en-US"/>
        </w:rPr>
        <w:tab/>
      </w:r>
      <w:r w:rsidRPr="004B6D50">
        <w:rPr>
          <w:rFonts w:ascii="Times New Roman" w:hAnsi="Times New Roman" w:cs="Times New Roman"/>
          <w:lang w:val="en-US"/>
        </w:rPr>
        <w:t xml:space="preserve">0.965      </w:t>
      </w:r>
      <w:r w:rsidR="00F8634A">
        <w:rPr>
          <w:rFonts w:ascii="Times New Roman" w:hAnsi="Times New Roman" w:cs="Times New Roman"/>
          <w:lang w:val="en-US"/>
        </w:rPr>
        <w:tab/>
      </w:r>
      <w:r w:rsidRPr="004B6D50">
        <w:rPr>
          <w:rFonts w:ascii="Times New Roman" w:hAnsi="Times New Roman" w:cs="Times New Roman"/>
          <w:lang w:val="en-US"/>
        </w:rPr>
        <w:t xml:space="preserve">0.986     </w:t>
      </w:r>
      <w:r w:rsidR="00F8634A">
        <w:rPr>
          <w:rFonts w:ascii="Times New Roman" w:hAnsi="Times New Roman" w:cs="Times New Roman"/>
          <w:lang w:val="en-US"/>
        </w:rPr>
        <w:tab/>
      </w:r>
      <w:r w:rsidRPr="004B6D50">
        <w:rPr>
          <w:rFonts w:ascii="Times New Roman" w:hAnsi="Times New Roman" w:cs="Times New Roman"/>
          <w:lang w:val="en-US"/>
        </w:rPr>
        <w:t xml:space="preserve">0.972    </w:t>
      </w:r>
      <w:r w:rsidR="00F8634A">
        <w:rPr>
          <w:rFonts w:ascii="Times New Roman" w:hAnsi="Times New Roman" w:cs="Times New Roman"/>
          <w:lang w:val="en-US"/>
        </w:rPr>
        <w:tab/>
      </w:r>
      <w:r w:rsidR="00F8634A">
        <w:rPr>
          <w:rFonts w:ascii="Times New Roman" w:hAnsi="Times New Roman" w:cs="Times New Roman"/>
          <w:lang w:val="en-US"/>
        </w:rPr>
        <w:tab/>
      </w:r>
      <w:r w:rsidRPr="004B6D50">
        <w:rPr>
          <w:rFonts w:ascii="Times New Roman" w:hAnsi="Times New Roman" w:cs="Times New Roman"/>
          <w:lang w:val="en-US"/>
        </w:rPr>
        <w:t xml:space="preserve">0.996  </w:t>
      </w:r>
      <w:r w:rsidR="00F8634A">
        <w:rPr>
          <w:rFonts w:ascii="Times New Roman" w:hAnsi="Times New Roman" w:cs="Times New Roman"/>
          <w:lang w:val="en-US"/>
        </w:rPr>
        <w:tab/>
      </w:r>
      <w:r w:rsidR="00F8634A">
        <w:rPr>
          <w:rFonts w:ascii="Times New Roman" w:hAnsi="Times New Roman" w:cs="Times New Roman"/>
          <w:lang w:val="en-US"/>
        </w:rPr>
        <w:tab/>
      </w:r>
      <w:r w:rsidRPr="004B6D50">
        <w:rPr>
          <w:rFonts w:ascii="Times New Roman" w:hAnsi="Times New Roman" w:cs="Times New Roman"/>
          <w:lang w:val="en-US"/>
        </w:rPr>
        <w:t>Correlation</w:t>
      </w:r>
      <w:r w:rsidRPr="004B6D50">
        <w:rPr>
          <w:rFonts w:ascii="Times New Roman" w:hAnsi="Times New Roman" w:cs="Times New Roman"/>
          <w:lang w:val="en-US"/>
        </w:rPr>
        <w:br/>
        <w:t xml:space="preserve">7    </w:t>
      </w:r>
      <w:r w:rsidR="00F8634A">
        <w:rPr>
          <w:rFonts w:ascii="Times New Roman" w:hAnsi="Times New Roman" w:cs="Times New Roman"/>
          <w:lang w:val="en-US"/>
        </w:rPr>
        <w:tab/>
      </w:r>
      <w:r w:rsidRPr="004B6D50">
        <w:rPr>
          <w:rFonts w:ascii="Times New Roman" w:hAnsi="Times New Roman" w:cs="Times New Roman"/>
          <w:lang w:val="en-US"/>
        </w:rPr>
        <w:t xml:space="preserve">SVM     </w:t>
      </w:r>
      <w:r w:rsidR="00F8634A">
        <w:rPr>
          <w:rFonts w:ascii="Times New Roman" w:hAnsi="Times New Roman" w:cs="Times New Roman"/>
          <w:lang w:val="en-US"/>
        </w:rPr>
        <w:tab/>
      </w:r>
      <w:r w:rsidRPr="004B6D50">
        <w:rPr>
          <w:rFonts w:ascii="Times New Roman" w:hAnsi="Times New Roman" w:cs="Times New Roman"/>
          <w:lang w:val="en-US"/>
        </w:rPr>
        <w:t xml:space="preserve">0.974      </w:t>
      </w:r>
      <w:r w:rsidR="00F8634A">
        <w:rPr>
          <w:rFonts w:ascii="Times New Roman" w:hAnsi="Times New Roman" w:cs="Times New Roman"/>
          <w:lang w:val="en-US"/>
        </w:rPr>
        <w:tab/>
      </w:r>
      <w:r w:rsidRPr="004B6D50">
        <w:rPr>
          <w:rFonts w:ascii="Times New Roman" w:hAnsi="Times New Roman" w:cs="Times New Roman"/>
          <w:lang w:val="en-US"/>
        </w:rPr>
        <w:t xml:space="preserve">0.986     </w:t>
      </w:r>
      <w:r w:rsidR="00F8634A">
        <w:rPr>
          <w:rFonts w:ascii="Times New Roman" w:hAnsi="Times New Roman" w:cs="Times New Roman"/>
          <w:lang w:val="en-US"/>
        </w:rPr>
        <w:tab/>
      </w:r>
      <w:r w:rsidRPr="004B6D50">
        <w:rPr>
          <w:rFonts w:ascii="Times New Roman" w:hAnsi="Times New Roman" w:cs="Times New Roman"/>
          <w:lang w:val="en-US"/>
        </w:rPr>
        <w:t xml:space="preserve">0.979    </w:t>
      </w:r>
      <w:r w:rsidR="00F8634A">
        <w:rPr>
          <w:rFonts w:ascii="Times New Roman" w:hAnsi="Times New Roman" w:cs="Times New Roman"/>
          <w:lang w:val="en-US"/>
        </w:rPr>
        <w:tab/>
      </w:r>
      <w:r w:rsidR="00F8634A">
        <w:rPr>
          <w:rFonts w:ascii="Times New Roman" w:hAnsi="Times New Roman" w:cs="Times New Roman"/>
          <w:lang w:val="en-US"/>
        </w:rPr>
        <w:tab/>
      </w:r>
      <w:r w:rsidRPr="004B6D50">
        <w:rPr>
          <w:rFonts w:ascii="Times New Roman" w:hAnsi="Times New Roman" w:cs="Times New Roman"/>
          <w:lang w:val="en-US"/>
        </w:rPr>
        <w:t xml:space="preserve">0.995          </w:t>
      </w:r>
      <w:r w:rsidR="00F8634A">
        <w:rPr>
          <w:rFonts w:ascii="Times New Roman" w:hAnsi="Times New Roman" w:cs="Times New Roman"/>
          <w:lang w:val="en-US"/>
        </w:rPr>
        <w:tab/>
      </w:r>
      <w:r w:rsidRPr="004B6D50">
        <w:rPr>
          <w:rFonts w:ascii="Times New Roman" w:hAnsi="Times New Roman" w:cs="Times New Roman"/>
          <w:lang w:val="en-US"/>
        </w:rPr>
        <w:t>PCA</w:t>
      </w:r>
      <w:r w:rsidRPr="004B6D50">
        <w:rPr>
          <w:rFonts w:ascii="Times New Roman" w:hAnsi="Times New Roman" w:cs="Times New Roman"/>
          <w:lang w:val="en-US"/>
        </w:rPr>
        <w:br/>
        <w:t xml:space="preserve">12   </w:t>
      </w:r>
      <w:r w:rsidR="00F8634A">
        <w:rPr>
          <w:rFonts w:ascii="Times New Roman" w:hAnsi="Times New Roman" w:cs="Times New Roman"/>
          <w:lang w:val="en-US"/>
        </w:rPr>
        <w:tab/>
      </w:r>
      <w:r w:rsidRPr="004B6D50">
        <w:rPr>
          <w:rFonts w:ascii="Times New Roman" w:hAnsi="Times New Roman" w:cs="Times New Roman"/>
          <w:lang w:val="en-US"/>
        </w:rPr>
        <w:t xml:space="preserve">SVM     </w:t>
      </w:r>
      <w:r w:rsidR="00F8634A">
        <w:rPr>
          <w:rFonts w:ascii="Times New Roman" w:hAnsi="Times New Roman" w:cs="Times New Roman"/>
          <w:lang w:val="en-US"/>
        </w:rPr>
        <w:tab/>
      </w:r>
      <w:r w:rsidRPr="004B6D50">
        <w:rPr>
          <w:rFonts w:ascii="Times New Roman" w:hAnsi="Times New Roman" w:cs="Times New Roman"/>
          <w:lang w:val="en-US"/>
        </w:rPr>
        <w:t xml:space="preserve">0.974      </w:t>
      </w:r>
      <w:r w:rsidR="00F8634A">
        <w:rPr>
          <w:rFonts w:ascii="Times New Roman" w:hAnsi="Times New Roman" w:cs="Times New Roman"/>
          <w:lang w:val="en-US"/>
        </w:rPr>
        <w:tab/>
      </w:r>
      <w:r w:rsidRPr="004B6D50">
        <w:rPr>
          <w:rFonts w:ascii="Times New Roman" w:hAnsi="Times New Roman" w:cs="Times New Roman"/>
          <w:lang w:val="en-US"/>
        </w:rPr>
        <w:t xml:space="preserve">0.973     </w:t>
      </w:r>
      <w:r w:rsidR="00F8634A">
        <w:rPr>
          <w:rFonts w:ascii="Times New Roman" w:hAnsi="Times New Roman" w:cs="Times New Roman"/>
          <w:lang w:val="en-US"/>
        </w:rPr>
        <w:tab/>
      </w:r>
      <w:r w:rsidRPr="004B6D50">
        <w:rPr>
          <w:rFonts w:ascii="Times New Roman" w:hAnsi="Times New Roman" w:cs="Times New Roman"/>
          <w:lang w:val="en-US"/>
        </w:rPr>
        <w:t xml:space="preserve">0.979    </w:t>
      </w:r>
      <w:r w:rsidR="00F8634A">
        <w:rPr>
          <w:rFonts w:ascii="Times New Roman" w:hAnsi="Times New Roman" w:cs="Times New Roman"/>
          <w:lang w:val="en-US"/>
        </w:rPr>
        <w:tab/>
      </w:r>
      <w:r w:rsidR="00F8634A">
        <w:rPr>
          <w:rFonts w:ascii="Times New Roman" w:hAnsi="Times New Roman" w:cs="Times New Roman"/>
          <w:lang w:val="en-US"/>
        </w:rPr>
        <w:tab/>
      </w:r>
      <w:r w:rsidRPr="004B6D50">
        <w:rPr>
          <w:rFonts w:ascii="Times New Roman" w:hAnsi="Times New Roman" w:cs="Times New Roman"/>
          <w:lang w:val="en-US"/>
        </w:rPr>
        <w:t xml:space="preserve">0.992          </w:t>
      </w:r>
      <w:r w:rsidR="00F8634A">
        <w:rPr>
          <w:rFonts w:ascii="Times New Roman" w:hAnsi="Times New Roman" w:cs="Times New Roman"/>
          <w:lang w:val="en-US"/>
        </w:rPr>
        <w:tab/>
      </w:r>
      <w:r w:rsidRPr="004B6D50">
        <w:rPr>
          <w:rFonts w:ascii="Times New Roman" w:hAnsi="Times New Roman" w:cs="Times New Roman"/>
          <w:lang w:val="en-US"/>
        </w:rPr>
        <w:t>LDA</w:t>
      </w:r>
      <w:r w:rsidRPr="004B6D50">
        <w:rPr>
          <w:rFonts w:ascii="Times New Roman" w:hAnsi="Times New Roman" w:cs="Times New Roman"/>
          <w:lang w:val="en-US"/>
        </w:rPr>
        <w:br/>
        <w:t xml:space="preserve">17   </w:t>
      </w:r>
      <w:r w:rsidR="00F8634A">
        <w:rPr>
          <w:rFonts w:ascii="Times New Roman" w:hAnsi="Times New Roman" w:cs="Times New Roman"/>
          <w:lang w:val="en-US"/>
        </w:rPr>
        <w:tab/>
      </w:r>
      <w:r w:rsidRPr="004B6D50">
        <w:rPr>
          <w:rFonts w:ascii="Times New Roman" w:hAnsi="Times New Roman" w:cs="Times New Roman"/>
          <w:lang w:val="en-US"/>
        </w:rPr>
        <w:t xml:space="preserve">SVM     </w:t>
      </w:r>
      <w:r w:rsidR="00F8634A">
        <w:rPr>
          <w:rFonts w:ascii="Times New Roman" w:hAnsi="Times New Roman" w:cs="Times New Roman"/>
          <w:lang w:val="en-US"/>
        </w:rPr>
        <w:tab/>
      </w:r>
      <w:r w:rsidRPr="004B6D50">
        <w:rPr>
          <w:rFonts w:ascii="Times New Roman" w:hAnsi="Times New Roman" w:cs="Times New Roman"/>
          <w:lang w:val="en-US"/>
        </w:rPr>
        <w:t xml:space="preserve">0.974      </w:t>
      </w:r>
      <w:r w:rsidR="00F8634A">
        <w:rPr>
          <w:rFonts w:ascii="Times New Roman" w:hAnsi="Times New Roman" w:cs="Times New Roman"/>
          <w:lang w:val="en-US"/>
        </w:rPr>
        <w:tab/>
      </w:r>
      <w:r w:rsidRPr="004B6D50">
        <w:rPr>
          <w:rFonts w:ascii="Times New Roman" w:hAnsi="Times New Roman" w:cs="Times New Roman"/>
          <w:lang w:val="en-US"/>
        </w:rPr>
        <w:t xml:space="preserve">0.986     </w:t>
      </w:r>
      <w:r w:rsidR="00F8634A">
        <w:rPr>
          <w:rFonts w:ascii="Times New Roman" w:hAnsi="Times New Roman" w:cs="Times New Roman"/>
          <w:lang w:val="en-US"/>
        </w:rPr>
        <w:tab/>
      </w:r>
      <w:r w:rsidRPr="004B6D50">
        <w:rPr>
          <w:rFonts w:ascii="Times New Roman" w:hAnsi="Times New Roman" w:cs="Times New Roman"/>
          <w:lang w:val="en-US"/>
        </w:rPr>
        <w:t xml:space="preserve">0.979    </w:t>
      </w:r>
      <w:r w:rsidR="00F8634A">
        <w:rPr>
          <w:rFonts w:ascii="Times New Roman" w:hAnsi="Times New Roman" w:cs="Times New Roman"/>
          <w:lang w:val="en-US"/>
        </w:rPr>
        <w:tab/>
      </w:r>
      <w:r w:rsidR="00F8634A">
        <w:rPr>
          <w:rFonts w:ascii="Times New Roman" w:hAnsi="Times New Roman" w:cs="Times New Roman"/>
          <w:lang w:val="en-US"/>
        </w:rPr>
        <w:tab/>
      </w:r>
      <w:r w:rsidRPr="004B6D50">
        <w:rPr>
          <w:rFonts w:ascii="Times New Roman" w:hAnsi="Times New Roman" w:cs="Times New Roman"/>
          <w:lang w:val="en-US"/>
        </w:rPr>
        <w:t xml:space="preserve">0.995          </w:t>
      </w:r>
      <w:r w:rsidR="00F8634A">
        <w:rPr>
          <w:rFonts w:ascii="Times New Roman" w:hAnsi="Times New Roman" w:cs="Times New Roman"/>
          <w:lang w:val="en-US"/>
        </w:rPr>
        <w:tab/>
      </w:r>
      <w:r w:rsidRPr="004B6D50">
        <w:rPr>
          <w:rFonts w:ascii="Times New Roman" w:hAnsi="Times New Roman" w:cs="Times New Roman"/>
          <w:lang w:val="en-US"/>
        </w:rPr>
        <w:t>SVD</w:t>
      </w:r>
      <w:r w:rsidRPr="004B6D50">
        <w:rPr>
          <w:rFonts w:ascii="Times New Roman" w:hAnsi="Times New Roman" w:cs="Times New Roman"/>
          <w:lang w:val="en-US"/>
        </w:rPr>
        <w:br/>
        <w:t xml:space="preserve">2    </w:t>
      </w:r>
      <w:r w:rsidR="00F8634A">
        <w:rPr>
          <w:rFonts w:ascii="Times New Roman" w:hAnsi="Times New Roman" w:cs="Times New Roman"/>
          <w:lang w:val="en-US"/>
        </w:rPr>
        <w:tab/>
      </w:r>
      <w:r w:rsidRPr="004B6D50">
        <w:rPr>
          <w:rFonts w:ascii="Times New Roman" w:hAnsi="Times New Roman" w:cs="Times New Roman"/>
          <w:lang w:val="en-US"/>
        </w:rPr>
        <w:t xml:space="preserve">SVM     </w:t>
      </w:r>
      <w:r w:rsidR="00F8634A">
        <w:rPr>
          <w:rFonts w:ascii="Times New Roman" w:hAnsi="Times New Roman" w:cs="Times New Roman"/>
          <w:lang w:val="en-US"/>
        </w:rPr>
        <w:tab/>
      </w:r>
      <w:r w:rsidRPr="004B6D50">
        <w:rPr>
          <w:rFonts w:ascii="Times New Roman" w:hAnsi="Times New Roman" w:cs="Times New Roman"/>
          <w:lang w:val="en-US"/>
        </w:rPr>
        <w:t xml:space="preserve">0.947      </w:t>
      </w:r>
      <w:r w:rsidR="00F8634A">
        <w:rPr>
          <w:rFonts w:ascii="Times New Roman" w:hAnsi="Times New Roman" w:cs="Times New Roman"/>
          <w:lang w:val="en-US"/>
        </w:rPr>
        <w:tab/>
      </w:r>
      <w:r w:rsidRPr="004B6D50">
        <w:rPr>
          <w:rFonts w:ascii="Times New Roman" w:hAnsi="Times New Roman" w:cs="Times New Roman"/>
          <w:lang w:val="en-US"/>
        </w:rPr>
        <w:t xml:space="preserve">0.971     </w:t>
      </w:r>
      <w:r w:rsidR="00F8634A">
        <w:rPr>
          <w:rFonts w:ascii="Times New Roman" w:hAnsi="Times New Roman" w:cs="Times New Roman"/>
          <w:lang w:val="en-US"/>
        </w:rPr>
        <w:tab/>
      </w:r>
      <w:r w:rsidRPr="004B6D50">
        <w:rPr>
          <w:rFonts w:ascii="Times New Roman" w:hAnsi="Times New Roman" w:cs="Times New Roman"/>
          <w:lang w:val="en-US"/>
        </w:rPr>
        <w:t xml:space="preserve">0.958    </w:t>
      </w:r>
      <w:r w:rsidR="00F8634A">
        <w:rPr>
          <w:rFonts w:ascii="Times New Roman" w:hAnsi="Times New Roman" w:cs="Times New Roman"/>
          <w:lang w:val="en-US"/>
        </w:rPr>
        <w:tab/>
      </w:r>
      <w:r w:rsidR="00F8634A">
        <w:rPr>
          <w:rFonts w:ascii="Times New Roman" w:hAnsi="Times New Roman" w:cs="Times New Roman"/>
          <w:lang w:val="en-US"/>
        </w:rPr>
        <w:tab/>
      </w:r>
      <w:r w:rsidRPr="004B6D50">
        <w:rPr>
          <w:rFonts w:ascii="Times New Roman" w:hAnsi="Times New Roman" w:cs="Times New Roman"/>
          <w:lang w:val="en-US"/>
        </w:rPr>
        <w:t xml:space="preserve">0.993          </w:t>
      </w:r>
      <w:r w:rsidR="00F8634A">
        <w:rPr>
          <w:rFonts w:ascii="Times New Roman" w:hAnsi="Times New Roman" w:cs="Times New Roman"/>
          <w:lang w:val="en-US"/>
        </w:rPr>
        <w:tab/>
      </w:r>
      <w:r w:rsidRPr="004B6D50">
        <w:rPr>
          <w:rFonts w:ascii="Times New Roman" w:hAnsi="Times New Roman" w:cs="Times New Roman"/>
          <w:lang w:val="en-US"/>
        </w:rPr>
        <w:t>SFS</w:t>
      </w:r>
      <w:r w:rsidRPr="004B6D50">
        <w:rPr>
          <w:rFonts w:ascii="Times New Roman" w:hAnsi="Times New Roman" w:cs="Times New Roman"/>
          <w:lang w:val="en-US"/>
        </w:rPr>
        <w:br/>
        <w:t xml:space="preserve">7    </w:t>
      </w:r>
      <w:r w:rsidR="00F8634A">
        <w:rPr>
          <w:rFonts w:ascii="Times New Roman" w:hAnsi="Times New Roman" w:cs="Times New Roman"/>
          <w:lang w:val="en-US"/>
        </w:rPr>
        <w:tab/>
      </w:r>
      <w:r w:rsidRPr="004B6D50">
        <w:rPr>
          <w:rFonts w:ascii="Times New Roman" w:hAnsi="Times New Roman" w:cs="Times New Roman"/>
          <w:lang w:val="en-US"/>
        </w:rPr>
        <w:t xml:space="preserve">SVM     </w:t>
      </w:r>
      <w:r w:rsidR="00F8634A">
        <w:rPr>
          <w:rFonts w:ascii="Times New Roman" w:hAnsi="Times New Roman" w:cs="Times New Roman"/>
          <w:lang w:val="en-US"/>
        </w:rPr>
        <w:tab/>
      </w:r>
      <w:r w:rsidRPr="004B6D50">
        <w:rPr>
          <w:rFonts w:ascii="Times New Roman" w:hAnsi="Times New Roman" w:cs="Times New Roman"/>
          <w:lang w:val="en-US"/>
        </w:rPr>
        <w:t xml:space="preserve">0.939      </w:t>
      </w:r>
      <w:r w:rsidR="00F8634A">
        <w:rPr>
          <w:rFonts w:ascii="Times New Roman" w:hAnsi="Times New Roman" w:cs="Times New Roman"/>
          <w:lang w:val="en-US"/>
        </w:rPr>
        <w:tab/>
      </w:r>
      <w:r w:rsidRPr="004B6D50">
        <w:rPr>
          <w:rFonts w:ascii="Times New Roman" w:hAnsi="Times New Roman" w:cs="Times New Roman"/>
          <w:lang w:val="en-US"/>
        </w:rPr>
        <w:t xml:space="preserve">0.971     </w:t>
      </w:r>
      <w:r w:rsidR="00F8634A">
        <w:rPr>
          <w:rFonts w:ascii="Times New Roman" w:hAnsi="Times New Roman" w:cs="Times New Roman"/>
          <w:lang w:val="en-US"/>
        </w:rPr>
        <w:tab/>
      </w:r>
      <w:r w:rsidRPr="004B6D50">
        <w:rPr>
          <w:rFonts w:ascii="Times New Roman" w:hAnsi="Times New Roman" w:cs="Times New Roman"/>
          <w:lang w:val="en-US"/>
        </w:rPr>
        <w:t xml:space="preserve">0.950    </w:t>
      </w:r>
      <w:r w:rsidR="00F8634A">
        <w:rPr>
          <w:rFonts w:ascii="Times New Roman" w:hAnsi="Times New Roman" w:cs="Times New Roman"/>
          <w:lang w:val="en-US"/>
        </w:rPr>
        <w:tab/>
      </w:r>
      <w:r w:rsidR="00F8634A">
        <w:rPr>
          <w:rFonts w:ascii="Times New Roman" w:hAnsi="Times New Roman" w:cs="Times New Roman"/>
          <w:lang w:val="en-US"/>
        </w:rPr>
        <w:tab/>
      </w:r>
      <w:r w:rsidRPr="004B6D50">
        <w:rPr>
          <w:rFonts w:ascii="Times New Roman" w:hAnsi="Times New Roman" w:cs="Times New Roman"/>
          <w:lang w:val="en-US"/>
        </w:rPr>
        <w:t xml:space="preserve">0.995          </w:t>
      </w:r>
      <w:r w:rsidR="00F8634A">
        <w:rPr>
          <w:rFonts w:ascii="Times New Roman" w:hAnsi="Times New Roman" w:cs="Times New Roman"/>
          <w:lang w:val="en-US"/>
        </w:rPr>
        <w:tab/>
      </w:r>
      <w:r w:rsidRPr="004B6D50">
        <w:rPr>
          <w:rFonts w:ascii="Times New Roman" w:hAnsi="Times New Roman" w:cs="Times New Roman"/>
          <w:lang w:val="en-US"/>
        </w:rPr>
        <w:t>SBS</w:t>
      </w:r>
      <w:r w:rsidRPr="004B6D50">
        <w:rPr>
          <w:rFonts w:ascii="Times New Roman" w:hAnsi="Times New Roman" w:cs="Times New Roman"/>
          <w:lang w:val="en-US"/>
        </w:rPr>
        <w:br/>
        <w:t xml:space="preserve">12  </w:t>
      </w:r>
      <w:r w:rsidR="00F8634A">
        <w:rPr>
          <w:rFonts w:ascii="Times New Roman" w:hAnsi="Times New Roman" w:cs="Times New Roman"/>
          <w:lang w:val="en-US"/>
        </w:rPr>
        <w:tab/>
      </w:r>
      <w:r w:rsidRPr="004B6D50">
        <w:rPr>
          <w:rFonts w:ascii="Times New Roman" w:hAnsi="Times New Roman" w:cs="Times New Roman"/>
          <w:lang w:val="en-US"/>
        </w:rPr>
        <w:t xml:space="preserve">SVM     </w:t>
      </w:r>
      <w:r w:rsidR="00F8634A">
        <w:rPr>
          <w:rFonts w:ascii="Times New Roman" w:hAnsi="Times New Roman" w:cs="Times New Roman"/>
          <w:lang w:val="en-US"/>
        </w:rPr>
        <w:tab/>
      </w:r>
      <w:r w:rsidRPr="004B6D50">
        <w:rPr>
          <w:rFonts w:ascii="Times New Roman" w:hAnsi="Times New Roman" w:cs="Times New Roman"/>
          <w:lang w:val="en-US"/>
        </w:rPr>
        <w:t xml:space="preserve">0.947      </w:t>
      </w:r>
      <w:r w:rsidR="00F8634A">
        <w:rPr>
          <w:rFonts w:ascii="Times New Roman" w:hAnsi="Times New Roman" w:cs="Times New Roman"/>
          <w:lang w:val="en-US"/>
        </w:rPr>
        <w:tab/>
      </w:r>
      <w:r w:rsidRPr="004B6D50">
        <w:rPr>
          <w:rFonts w:ascii="Times New Roman" w:hAnsi="Times New Roman" w:cs="Times New Roman"/>
          <w:lang w:val="en-US"/>
        </w:rPr>
        <w:t xml:space="preserve">0.971     </w:t>
      </w:r>
      <w:r w:rsidR="00F8634A">
        <w:rPr>
          <w:rFonts w:ascii="Times New Roman" w:hAnsi="Times New Roman" w:cs="Times New Roman"/>
          <w:lang w:val="en-US"/>
        </w:rPr>
        <w:tab/>
      </w:r>
      <w:r w:rsidRPr="004B6D50">
        <w:rPr>
          <w:rFonts w:ascii="Times New Roman" w:hAnsi="Times New Roman" w:cs="Times New Roman"/>
          <w:lang w:val="en-US"/>
        </w:rPr>
        <w:t xml:space="preserve">0.958    </w:t>
      </w:r>
      <w:r w:rsidR="00F8634A">
        <w:rPr>
          <w:rFonts w:ascii="Times New Roman" w:hAnsi="Times New Roman" w:cs="Times New Roman"/>
          <w:lang w:val="en-US"/>
        </w:rPr>
        <w:tab/>
      </w:r>
      <w:r w:rsidR="00F8634A">
        <w:rPr>
          <w:rFonts w:ascii="Times New Roman" w:hAnsi="Times New Roman" w:cs="Times New Roman"/>
          <w:lang w:val="en-US"/>
        </w:rPr>
        <w:tab/>
      </w:r>
      <w:r w:rsidRPr="004B6D50">
        <w:rPr>
          <w:rFonts w:ascii="Times New Roman" w:hAnsi="Times New Roman" w:cs="Times New Roman"/>
          <w:lang w:val="en-US"/>
        </w:rPr>
        <w:t xml:space="preserve">0.993         </w:t>
      </w:r>
      <w:r w:rsidR="00F8634A">
        <w:rPr>
          <w:rFonts w:ascii="Times New Roman" w:hAnsi="Times New Roman" w:cs="Times New Roman"/>
          <w:lang w:val="en-US"/>
        </w:rPr>
        <w:tab/>
      </w:r>
      <w:r w:rsidRPr="004B6D50">
        <w:rPr>
          <w:rFonts w:ascii="Times New Roman" w:hAnsi="Times New Roman" w:cs="Times New Roman"/>
          <w:lang w:val="en-US"/>
        </w:rPr>
        <w:t>SFFS</w:t>
      </w:r>
      <w:r w:rsidRPr="004B6D50">
        <w:rPr>
          <w:rFonts w:ascii="Times New Roman" w:hAnsi="Times New Roman" w:cs="Times New Roman"/>
          <w:lang w:val="en-US"/>
        </w:rPr>
        <w:br/>
        <w:t xml:space="preserve">17   </w:t>
      </w:r>
      <w:r w:rsidR="00F8634A">
        <w:rPr>
          <w:rFonts w:ascii="Times New Roman" w:hAnsi="Times New Roman" w:cs="Times New Roman"/>
          <w:lang w:val="en-US"/>
        </w:rPr>
        <w:tab/>
      </w:r>
      <w:r w:rsidRPr="004B6D50">
        <w:rPr>
          <w:rFonts w:ascii="Times New Roman" w:hAnsi="Times New Roman" w:cs="Times New Roman"/>
          <w:lang w:val="en-US"/>
        </w:rPr>
        <w:t xml:space="preserve">SVM     </w:t>
      </w:r>
      <w:r w:rsidR="00F8634A">
        <w:rPr>
          <w:rFonts w:ascii="Times New Roman" w:hAnsi="Times New Roman" w:cs="Times New Roman"/>
          <w:lang w:val="en-US"/>
        </w:rPr>
        <w:tab/>
      </w:r>
      <w:r w:rsidRPr="004B6D50">
        <w:rPr>
          <w:rFonts w:ascii="Times New Roman" w:hAnsi="Times New Roman" w:cs="Times New Roman"/>
          <w:lang w:val="en-US"/>
        </w:rPr>
        <w:t xml:space="preserve">0.956      </w:t>
      </w:r>
      <w:r w:rsidR="00F8634A">
        <w:rPr>
          <w:rFonts w:ascii="Times New Roman" w:hAnsi="Times New Roman" w:cs="Times New Roman"/>
          <w:lang w:val="en-US"/>
        </w:rPr>
        <w:tab/>
      </w:r>
      <w:r w:rsidRPr="004B6D50">
        <w:rPr>
          <w:rFonts w:ascii="Times New Roman" w:hAnsi="Times New Roman" w:cs="Times New Roman"/>
          <w:lang w:val="en-US"/>
        </w:rPr>
        <w:t xml:space="preserve">0.972     </w:t>
      </w:r>
      <w:r w:rsidR="00F8634A">
        <w:rPr>
          <w:rFonts w:ascii="Times New Roman" w:hAnsi="Times New Roman" w:cs="Times New Roman"/>
          <w:lang w:val="en-US"/>
        </w:rPr>
        <w:tab/>
      </w:r>
      <w:r w:rsidRPr="004B6D50">
        <w:rPr>
          <w:rFonts w:ascii="Times New Roman" w:hAnsi="Times New Roman" w:cs="Times New Roman"/>
          <w:lang w:val="en-US"/>
        </w:rPr>
        <w:t xml:space="preserve">0.965    </w:t>
      </w:r>
      <w:r w:rsidR="00F8634A">
        <w:rPr>
          <w:rFonts w:ascii="Times New Roman" w:hAnsi="Times New Roman" w:cs="Times New Roman"/>
          <w:lang w:val="en-US"/>
        </w:rPr>
        <w:tab/>
      </w:r>
      <w:r w:rsidR="00F8634A">
        <w:rPr>
          <w:rFonts w:ascii="Times New Roman" w:hAnsi="Times New Roman" w:cs="Times New Roman"/>
          <w:lang w:val="en-US"/>
        </w:rPr>
        <w:tab/>
      </w:r>
      <w:r w:rsidRPr="004B6D50">
        <w:rPr>
          <w:rFonts w:ascii="Times New Roman" w:hAnsi="Times New Roman" w:cs="Times New Roman"/>
          <w:lang w:val="en-US"/>
        </w:rPr>
        <w:t xml:space="preserve">0.993         </w:t>
      </w:r>
      <w:r w:rsidR="00F8634A">
        <w:rPr>
          <w:rFonts w:ascii="Times New Roman" w:hAnsi="Times New Roman" w:cs="Times New Roman"/>
          <w:lang w:val="en-US"/>
        </w:rPr>
        <w:tab/>
      </w:r>
      <w:r w:rsidRPr="004B6D50">
        <w:rPr>
          <w:rFonts w:ascii="Times New Roman" w:hAnsi="Times New Roman" w:cs="Times New Roman"/>
          <w:lang w:val="en-US"/>
        </w:rPr>
        <w:t>SFBS</w:t>
      </w:r>
      <w:bookmarkEnd w:id="96"/>
    </w:p>
    <w:p w14:paraId="5E4EBFD3" w14:textId="77777777" w:rsidR="008D2243" w:rsidRPr="00437559" w:rsidRDefault="008D2243" w:rsidP="008D2243">
      <w:pPr>
        <w:rPr>
          <w:rFonts w:ascii="Consolas" w:hAnsi="Consolas" w:cs="Times New Roman"/>
          <w:lang w:val="en-US"/>
        </w:rPr>
      </w:pPr>
      <w:bookmarkStart w:id="97" w:name="X815a01d0f31df47adddcc92471fb08773845b80"/>
      <w:r w:rsidRPr="00437559">
        <w:rPr>
          <w:rFonts w:ascii="Consolas" w:hAnsi="Consolas" w:cs="Times New Roman"/>
          <w:b/>
          <w:lang w:val="en-US"/>
        </w:rPr>
        <w:t>import</w:t>
      </w:r>
      <w:r w:rsidRPr="00437559">
        <w:rPr>
          <w:rFonts w:ascii="Consolas" w:hAnsi="Consolas" w:cs="Times New Roman"/>
          <w:lang w:val="en-US"/>
        </w:rPr>
        <w:t xml:space="preserve"> seaborn </w:t>
      </w:r>
      <w:r w:rsidRPr="00437559">
        <w:rPr>
          <w:rFonts w:ascii="Consolas" w:hAnsi="Consolas" w:cs="Times New Roman"/>
          <w:b/>
          <w:lang w:val="en-US"/>
        </w:rPr>
        <w:t>as</w:t>
      </w:r>
      <w:r w:rsidRPr="00437559">
        <w:rPr>
          <w:rFonts w:ascii="Consolas" w:hAnsi="Consolas" w:cs="Times New Roman"/>
          <w:lang w:val="en-US"/>
        </w:rPr>
        <w:t xml:space="preserve"> </w:t>
      </w:r>
      <w:proofErr w:type="spellStart"/>
      <w:r w:rsidRPr="00437559">
        <w:rPr>
          <w:rFonts w:ascii="Consolas" w:hAnsi="Consolas" w:cs="Times New Roman"/>
          <w:lang w:val="en-US"/>
        </w:rPr>
        <w:t>sns</w:t>
      </w:r>
      <w:proofErr w:type="spellEnd"/>
      <w:r w:rsidRPr="00437559">
        <w:rPr>
          <w:rFonts w:ascii="Consolas" w:hAnsi="Consolas" w:cs="Times New Roman"/>
          <w:lang w:val="en-US"/>
        </w:rPr>
        <w:br/>
      </w:r>
      <w:r w:rsidRPr="00437559">
        <w:rPr>
          <w:rFonts w:ascii="Consolas" w:hAnsi="Consolas" w:cs="Times New Roman"/>
          <w:b/>
          <w:lang w:val="en-US"/>
        </w:rPr>
        <w:t>import</w:t>
      </w:r>
      <w:r w:rsidRPr="00437559">
        <w:rPr>
          <w:rFonts w:ascii="Consolas" w:hAnsi="Consolas" w:cs="Times New Roman"/>
          <w:lang w:val="en-US"/>
        </w:rPr>
        <w:t xml:space="preserve"> </w:t>
      </w:r>
      <w:proofErr w:type="spellStart"/>
      <w:r w:rsidRPr="00437559">
        <w:rPr>
          <w:rFonts w:ascii="Consolas" w:hAnsi="Consolas" w:cs="Times New Roman"/>
          <w:lang w:val="en-US"/>
        </w:rPr>
        <w:t>matplotlib.pyplot</w:t>
      </w:r>
      <w:proofErr w:type="spellEnd"/>
      <w:r w:rsidRPr="00437559">
        <w:rPr>
          <w:rFonts w:ascii="Consolas" w:hAnsi="Consolas" w:cs="Times New Roman"/>
          <w:lang w:val="en-US"/>
        </w:rPr>
        <w:t xml:space="preserve"> </w:t>
      </w:r>
      <w:r w:rsidRPr="00437559">
        <w:rPr>
          <w:rFonts w:ascii="Consolas" w:hAnsi="Consolas" w:cs="Times New Roman"/>
          <w:b/>
          <w:lang w:val="en-US"/>
        </w:rPr>
        <w:t>as</w:t>
      </w:r>
      <w:r w:rsidRPr="00437559">
        <w:rPr>
          <w:rFonts w:ascii="Consolas" w:hAnsi="Consolas" w:cs="Times New Roman"/>
          <w:lang w:val="en-US"/>
        </w:rPr>
        <w:t xml:space="preserve"> </w:t>
      </w:r>
      <w:proofErr w:type="spellStart"/>
      <w:r w:rsidRPr="00437559">
        <w:rPr>
          <w:rFonts w:ascii="Consolas" w:hAnsi="Consolas" w:cs="Times New Roman"/>
          <w:lang w:val="en-US"/>
        </w:rPr>
        <w:t>plt</w:t>
      </w:r>
      <w:proofErr w:type="spellEnd"/>
      <w:r w:rsidRPr="00437559">
        <w:rPr>
          <w:rFonts w:ascii="Consolas" w:hAnsi="Consolas" w:cs="Times New Roman"/>
          <w:lang w:val="en-US"/>
        </w:rPr>
        <w:br/>
      </w:r>
      <w:r w:rsidRPr="00437559">
        <w:rPr>
          <w:rFonts w:ascii="Consolas" w:hAnsi="Consolas" w:cs="Times New Roman"/>
          <w:lang w:val="en-US"/>
        </w:rPr>
        <w:br/>
      </w:r>
      <w:proofErr w:type="spellStart"/>
      <w:r w:rsidRPr="00437559">
        <w:rPr>
          <w:rFonts w:ascii="Consolas" w:hAnsi="Consolas" w:cs="Times New Roman"/>
          <w:lang w:val="en-US"/>
        </w:rPr>
        <w:t>plt.figure</w:t>
      </w:r>
      <w:proofErr w:type="spellEnd"/>
      <w:r w:rsidRPr="00437559">
        <w:rPr>
          <w:rFonts w:ascii="Consolas" w:hAnsi="Consolas" w:cs="Times New Roman"/>
          <w:lang w:val="en-US"/>
        </w:rPr>
        <w:t>(</w:t>
      </w:r>
      <w:proofErr w:type="spellStart"/>
      <w:r w:rsidRPr="00437559">
        <w:rPr>
          <w:rFonts w:ascii="Consolas" w:hAnsi="Consolas" w:cs="Times New Roman"/>
          <w:lang w:val="en-US"/>
        </w:rPr>
        <w:t>figsize</w:t>
      </w:r>
      <w:proofErr w:type="spellEnd"/>
      <w:r w:rsidRPr="00437559">
        <w:rPr>
          <w:rFonts w:ascii="Consolas" w:hAnsi="Consolas" w:cs="Times New Roman"/>
          <w:lang w:val="en-US"/>
        </w:rPr>
        <w:t>=(10,6))</w:t>
      </w:r>
      <w:r w:rsidRPr="00437559">
        <w:rPr>
          <w:rFonts w:ascii="Consolas" w:hAnsi="Consolas" w:cs="Times New Roman"/>
          <w:lang w:val="en-US"/>
        </w:rPr>
        <w:br/>
      </w:r>
      <w:proofErr w:type="spellStart"/>
      <w:r w:rsidRPr="00437559">
        <w:rPr>
          <w:rFonts w:ascii="Consolas" w:hAnsi="Consolas" w:cs="Times New Roman"/>
          <w:lang w:val="en-US"/>
        </w:rPr>
        <w:t>sns.barplot</w:t>
      </w:r>
      <w:proofErr w:type="spellEnd"/>
      <w:r w:rsidRPr="00437559">
        <w:rPr>
          <w:rFonts w:ascii="Consolas" w:hAnsi="Consolas" w:cs="Times New Roman"/>
          <w:lang w:val="en-US"/>
        </w:rPr>
        <w:t>(data=</w:t>
      </w:r>
      <w:proofErr w:type="spellStart"/>
      <w:r w:rsidRPr="00437559">
        <w:rPr>
          <w:rFonts w:ascii="Consolas" w:hAnsi="Consolas" w:cs="Times New Roman"/>
          <w:lang w:val="en-US"/>
        </w:rPr>
        <w:t>svm_results</w:t>
      </w:r>
      <w:proofErr w:type="spellEnd"/>
      <w:r w:rsidRPr="00437559">
        <w:rPr>
          <w:rFonts w:ascii="Consolas" w:hAnsi="Consolas" w:cs="Times New Roman"/>
          <w:lang w:val="en-US"/>
        </w:rPr>
        <w:t>, x="Method", y="Accuracy")</w:t>
      </w:r>
      <w:r w:rsidRPr="00437559">
        <w:rPr>
          <w:rFonts w:ascii="Consolas" w:hAnsi="Consolas" w:cs="Times New Roman"/>
          <w:lang w:val="en-US"/>
        </w:rPr>
        <w:br/>
      </w:r>
      <w:proofErr w:type="spellStart"/>
      <w:r w:rsidRPr="00437559">
        <w:rPr>
          <w:rFonts w:ascii="Consolas" w:hAnsi="Consolas" w:cs="Times New Roman"/>
          <w:lang w:val="en-US"/>
        </w:rPr>
        <w:t>plt.title</w:t>
      </w:r>
      <w:proofErr w:type="spellEnd"/>
      <w:r w:rsidRPr="00437559">
        <w:rPr>
          <w:rFonts w:ascii="Consolas" w:hAnsi="Consolas" w:cs="Times New Roman"/>
          <w:lang w:val="en-US"/>
        </w:rPr>
        <w:t>("SVM Performance Across Methods")</w:t>
      </w:r>
      <w:r w:rsidRPr="00437559">
        <w:rPr>
          <w:rFonts w:ascii="Consolas" w:hAnsi="Consolas" w:cs="Times New Roman"/>
          <w:lang w:val="en-US"/>
        </w:rPr>
        <w:br/>
      </w:r>
      <w:proofErr w:type="spellStart"/>
      <w:r w:rsidRPr="00437559">
        <w:rPr>
          <w:rFonts w:ascii="Consolas" w:hAnsi="Consolas" w:cs="Times New Roman"/>
          <w:lang w:val="en-US"/>
        </w:rPr>
        <w:t>plt.xticks</w:t>
      </w:r>
      <w:proofErr w:type="spellEnd"/>
      <w:r w:rsidRPr="00437559">
        <w:rPr>
          <w:rFonts w:ascii="Consolas" w:hAnsi="Consolas" w:cs="Times New Roman"/>
          <w:lang w:val="en-US"/>
        </w:rPr>
        <w:t>(rotation=45)</w:t>
      </w:r>
      <w:r w:rsidRPr="00437559">
        <w:rPr>
          <w:rFonts w:ascii="Consolas" w:hAnsi="Consolas" w:cs="Times New Roman"/>
          <w:lang w:val="en-US"/>
        </w:rPr>
        <w:br/>
      </w:r>
      <w:proofErr w:type="spellStart"/>
      <w:r w:rsidRPr="00437559">
        <w:rPr>
          <w:rFonts w:ascii="Consolas" w:hAnsi="Consolas" w:cs="Times New Roman"/>
          <w:lang w:val="en-US"/>
        </w:rPr>
        <w:t>plt.show</w:t>
      </w:r>
      <w:proofErr w:type="spellEnd"/>
      <w:r w:rsidRPr="00437559">
        <w:rPr>
          <w:rFonts w:ascii="Consolas" w:hAnsi="Consolas" w:cs="Times New Roman"/>
          <w:lang w:val="en-US"/>
        </w:rPr>
        <w:t>()</w:t>
      </w:r>
    </w:p>
    <w:p w14:paraId="0E21F5B8" w14:textId="1FB48BC3" w:rsidR="008D2243" w:rsidRPr="004B6D50" w:rsidRDefault="008D2243" w:rsidP="008D2243">
      <w:pPr>
        <w:rPr>
          <w:rFonts w:ascii="Times New Roman" w:hAnsi="Times New Roman" w:cs="Times New Roman"/>
          <w:lang w:val="en-US"/>
        </w:rPr>
      </w:pPr>
      <w:r w:rsidRPr="004B6D50">
        <w:rPr>
          <w:rFonts w:ascii="Times New Roman" w:hAnsi="Times New Roman" w:cs="Times New Roman"/>
          <w:noProof/>
          <w:lang w:val="en-US"/>
        </w:rPr>
        <w:drawing>
          <wp:inline distT="0" distB="0" distL="0" distR="0" wp14:anchorId="22ED0F8C" wp14:editId="5A58E776">
            <wp:extent cx="5334000" cy="3764280"/>
            <wp:effectExtent l="0" t="0" r="0" b="0"/>
            <wp:docPr id="157210542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34000" cy="3764280"/>
                    </a:xfrm>
                    <a:prstGeom prst="rect">
                      <a:avLst/>
                    </a:prstGeom>
                    <a:solidFill>
                      <a:srgbClr val="FFFFFF"/>
                    </a:solidFill>
                    <a:ln>
                      <a:noFill/>
                    </a:ln>
                  </pic:spPr>
                </pic:pic>
              </a:graphicData>
            </a:graphic>
          </wp:inline>
        </w:drawing>
      </w:r>
      <w:bookmarkEnd w:id="97"/>
    </w:p>
    <w:p w14:paraId="5EB487C3" w14:textId="77777777" w:rsidR="00437559" w:rsidRDefault="00437559" w:rsidP="008D2243">
      <w:pPr>
        <w:rPr>
          <w:rFonts w:ascii="Times New Roman" w:hAnsi="Times New Roman" w:cs="Times New Roman"/>
          <w:b/>
          <w:bCs/>
          <w:lang w:val="en-US"/>
        </w:rPr>
      </w:pPr>
      <w:bookmarkStart w:id="98" w:name="c586ceed"/>
    </w:p>
    <w:p w14:paraId="1786CB3A" w14:textId="77777777" w:rsidR="00437559" w:rsidRDefault="00437559" w:rsidP="008D2243">
      <w:pPr>
        <w:rPr>
          <w:rFonts w:ascii="Times New Roman" w:hAnsi="Times New Roman" w:cs="Times New Roman"/>
          <w:b/>
          <w:bCs/>
          <w:lang w:val="en-US"/>
        </w:rPr>
      </w:pPr>
    </w:p>
    <w:p w14:paraId="1198B658" w14:textId="77777777" w:rsidR="00437559" w:rsidRDefault="00437559" w:rsidP="008D2243">
      <w:pPr>
        <w:rPr>
          <w:rFonts w:ascii="Times New Roman" w:hAnsi="Times New Roman" w:cs="Times New Roman"/>
          <w:b/>
          <w:bCs/>
          <w:lang w:val="en-US"/>
        </w:rPr>
      </w:pPr>
    </w:p>
    <w:p w14:paraId="24AA4205" w14:textId="77777777" w:rsidR="00437559" w:rsidRDefault="00437559" w:rsidP="008D2243">
      <w:pPr>
        <w:rPr>
          <w:rFonts w:ascii="Times New Roman" w:hAnsi="Times New Roman" w:cs="Times New Roman"/>
          <w:b/>
          <w:bCs/>
          <w:lang w:val="en-US"/>
        </w:rPr>
      </w:pPr>
    </w:p>
    <w:p w14:paraId="47DC552E" w14:textId="2A9802A5" w:rsidR="008D2243" w:rsidRPr="00F8634A" w:rsidRDefault="008D2243" w:rsidP="008D2243">
      <w:pPr>
        <w:rPr>
          <w:rFonts w:ascii="Times New Roman" w:hAnsi="Times New Roman" w:cs="Times New Roman"/>
          <w:b/>
          <w:bCs/>
          <w:sz w:val="28"/>
          <w:szCs w:val="28"/>
          <w:lang w:val="en-US"/>
        </w:rPr>
      </w:pPr>
      <w:r w:rsidRPr="00F8634A">
        <w:rPr>
          <w:rFonts w:ascii="Times New Roman" w:hAnsi="Times New Roman" w:cs="Times New Roman"/>
          <w:b/>
          <w:bCs/>
          <w:sz w:val="28"/>
          <w:szCs w:val="28"/>
          <w:lang w:val="en-US"/>
        </w:rPr>
        <w:lastRenderedPageBreak/>
        <w:t>Final Observations</w:t>
      </w:r>
    </w:p>
    <w:p w14:paraId="6ABCAE89" w14:textId="77777777" w:rsidR="008D2243" w:rsidRPr="004B6D50" w:rsidRDefault="008D2243" w:rsidP="00F8634A">
      <w:pPr>
        <w:numPr>
          <w:ilvl w:val="0"/>
          <w:numId w:val="8"/>
        </w:numPr>
        <w:jc w:val="both"/>
        <w:rPr>
          <w:rFonts w:ascii="Times New Roman" w:hAnsi="Times New Roman" w:cs="Times New Roman"/>
          <w:lang w:val="en-US"/>
        </w:rPr>
      </w:pPr>
      <w:r w:rsidRPr="004B6D50">
        <w:rPr>
          <w:rFonts w:ascii="Times New Roman" w:hAnsi="Times New Roman" w:cs="Times New Roman"/>
          <w:lang w:val="en-US"/>
        </w:rPr>
        <w:t>SVM achieved the highest overall baseline performance using all 30 original features.</w:t>
      </w:r>
    </w:p>
    <w:p w14:paraId="63809C07" w14:textId="77777777" w:rsidR="008D2243" w:rsidRPr="004B6D50" w:rsidRDefault="008D2243" w:rsidP="00F8634A">
      <w:pPr>
        <w:numPr>
          <w:ilvl w:val="0"/>
          <w:numId w:val="12"/>
        </w:numPr>
        <w:jc w:val="both"/>
        <w:rPr>
          <w:rFonts w:ascii="Times New Roman" w:hAnsi="Times New Roman" w:cs="Times New Roman"/>
          <w:lang w:val="en-US"/>
        </w:rPr>
      </w:pPr>
      <w:r w:rsidRPr="004B6D50">
        <w:rPr>
          <w:rFonts w:ascii="Times New Roman" w:hAnsi="Times New Roman" w:cs="Times New Roman"/>
          <w:lang w:val="en-US"/>
        </w:rPr>
        <w:t>Feature extraction methods such as PCA, LDA, and SVD preserved most of the classification performance with only a minor reduction in accuracy.</w:t>
      </w:r>
    </w:p>
    <w:p w14:paraId="57EEA5B6" w14:textId="77777777" w:rsidR="008D2243" w:rsidRPr="004B6D50" w:rsidRDefault="008D2243" w:rsidP="00F8634A">
      <w:pPr>
        <w:numPr>
          <w:ilvl w:val="0"/>
          <w:numId w:val="12"/>
        </w:numPr>
        <w:jc w:val="both"/>
        <w:rPr>
          <w:rFonts w:ascii="Times New Roman" w:hAnsi="Times New Roman" w:cs="Times New Roman"/>
          <w:lang w:val="en-US"/>
        </w:rPr>
      </w:pPr>
      <w:r w:rsidRPr="004B6D50">
        <w:rPr>
          <w:rFonts w:ascii="Times New Roman" w:hAnsi="Times New Roman" w:cs="Times New Roman"/>
          <w:lang w:val="en-US"/>
        </w:rPr>
        <w:t>Correlation-based feature selection achieved the highest ROC-AUC, indicating strong ranking capability despite a slight drop in accuracy.</w:t>
      </w:r>
    </w:p>
    <w:p w14:paraId="795829E7" w14:textId="77777777" w:rsidR="008D2243" w:rsidRPr="004B6D50" w:rsidRDefault="008D2243" w:rsidP="00F8634A">
      <w:pPr>
        <w:numPr>
          <w:ilvl w:val="0"/>
          <w:numId w:val="12"/>
        </w:numPr>
        <w:jc w:val="both"/>
        <w:rPr>
          <w:rFonts w:ascii="Times New Roman" w:hAnsi="Times New Roman" w:cs="Times New Roman"/>
          <w:lang w:val="en-US"/>
        </w:rPr>
      </w:pPr>
      <w:r w:rsidRPr="004B6D50">
        <w:rPr>
          <w:rFonts w:ascii="Times New Roman" w:hAnsi="Times New Roman" w:cs="Times New Roman"/>
          <w:lang w:val="en-US"/>
        </w:rPr>
        <w:t>Wrapper methods (SFS, SBS, SFFS, SFBS) reduced feature dimensionality but did not outperform the baseline configuration.</w:t>
      </w:r>
    </w:p>
    <w:p w14:paraId="464C8D9C" w14:textId="77777777" w:rsidR="008D2243" w:rsidRPr="004B6D50" w:rsidRDefault="008D2243" w:rsidP="00F8634A">
      <w:pPr>
        <w:numPr>
          <w:ilvl w:val="0"/>
          <w:numId w:val="12"/>
        </w:numPr>
        <w:jc w:val="both"/>
        <w:rPr>
          <w:rFonts w:ascii="Times New Roman" w:hAnsi="Times New Roman" w:cs="Times New Roman"/>
          <w:lang w:val="en-US"/>
        </w:rPr>
      </w:pPr>
      <w:bookmarkStart w:id="99" w:name="final-observations"/>
      <w:r w:rsidRPr="004B6D50">
        <w:rPr>
          <w:rFonts w:ascii="Times New Roman" w:hAnsi="Times New Roman" w:cs="Times New Roman"/>
          <w:lang w:val="en-US"/>
        </w:rPr>
        <w:t>Overall, dimensionality reduction did not significantly improve SVM performance for this dataset, suggesting that the original feature set is already highly discriminative.</w:t>
      </w:r>
      <w:bookmarkEnd w:id="98"/>
      <w:bookmarkEnd w:id="99"/>
    </w:p>
    <w:p w14:paraId="3FCE6864" w14:textId="77777777" w:rsidR="00F66DB7" w:rsidRDefault="00F66DB7" w:rsidP="000B61A8">
      <w:pPr>
        <w:rPr>
          <w:rFonts w:ascii="Consolas" w:hAnsi="Consolas" w:cs="Times New Roman"/>
          <w:lang w:val="en-US"/>
        </w:rPr>
      </w:pPr>
    </w:p>
    <w:p w14:paraId="00C2AE6E" w14:textId="7C4630A2" w:rsidR="00F8634A" w:rsidRDefault="00F8634A" w:rsidP="000B61A8">
      <w:pPr>
        <w:rPr>
          <w:rFonts w:ascii="Times New Roman" w:hAnsi="Times New Roman" w:cs="Times New Roman"/>
          <w:b/>
          <w:bCs/>
          <w:sz w:val="28"/>
          <w:szCs w:val="28"/>
          <w:lang w:val="en-US"/>
        </w:rPr>
      </w:pPr>
      <w:r w:rsidRPr="00F8634A">
        <w:rPr>
          <w:rFonts w:ascii="Times New Roman" w:hAnsi="Times New Roman" w:cs="Times New Roman"/>
          <w:b/>
          <w:bCs/>
          <w:sz w:val="28"/>
          <w:szCs w:val="28"/>
          <w:lang w:val="en-US"/>
        </w:rPr>
        <w:t>Web Application</w:t>
      </w:r>
    </w:p>
    <w:p w14:paraId="446DA04D" w14:textId="74F87564" w:rsidR="00F8634A" w:rsidRDefault="00F8634A" w:rsidP="000B61A8">
      <w:pPr>
        <w:rPr>
          <w:rFonts w:ascii="Times New Roman" w:hAnsi="Times New Roman" w:cs="Times New Roman"/>
          <w:b/>
          <w:bCs/>
          <w:sz w:val="28"/>
          <w:szCs w:val="28"/>
        </w:rPr>
      </w:pPr>
      <w:r w:rsidRPr="00F8634A">
        <w:rPr>
          <w:rFonts w:ascii="Times New Roman" w:hAnsi="Times New Roman" w:cs="Times New Roman"/>
          <w:b/>
          <w:bCs/>
          <w:sz w:val="28"/>
          <w:szCs w:val="28"/>
        </w:rPr>
        <w:drawing>
          <wp:inline distT="0" distB="0" distL="0" distR="0" wp14:anchorId="7ABC7104" wp14:editId="2D0C1E00">
            <wp:extent cx="5653977" cy="1805940"/>
            <wp:effectExtent l="0" t="0" r="0" b="0"/>
            <wp:docPr id="485697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697771" name=""/>
                    <pic:cNvPicPr/>
                  </pic:nvPicPr>
                  <pic:blipFill>
                    <a:blip r:embed="rId23"/>
                    <a:stretch>
                      <a:fillRect/>
                    </a:stretch>
                  </pic:blipFill>
                  <pic:spPr>
                    <a:xfrm>
                      <a:off x="0" y="0"/>
                      <a:ext cx="5679469" cy="1814082"/>
                    </a:xfrm>
                    <a:prstGeom prst="rect">
                      <a:avLst/>
                    </a:prstGeom>
                  </pic:spPr>
                </pic:pic>
              </a:graphicData>
            </a:graphic>
          </wp:inline>
        </w:drawing>
      </w:r>
    </w:p>
    <w:p w14:paraId="07E001FE" w14:textId="77777777" w:rsidR="00F8634A" w:rsidRDefault="00F8634A" w:rsidP="000B61A8">
      <w:pPr>
        <w:rPr>
          <w:rFonts w:ascii="Times New Roman" w:hAnsi="Times New Roman" w:cs="Times New Roman"/>
          <w:b/>
          <w:bCs/>
          <w:sz w:val="28"/>
          <w:szCs w:val="28"/>
        </w:rPr>
      </w:pPr>
    </w:p>
    <w:p w14:paraId="67BBB4FC" w14:textId="6F9B9D44" w:rsidR="00F8634A" w:rsidRDefault="00202CE8" w:rsidP="000B61A8">
      <w:pPr>
        <w:rPr>
          <w:rFonts w:ascii="Times New Roman" w:hAnsi="Times New Roman" w:cs="Times New Roman"/>
          <w:b/>
          <w:bCs/>
          <w:sz w:val="28"/>
          <w:szCs w:val="28"/>
        </w:rPr>
      </w:pPr>
      <w:r w:rsidRPr="00202CE8">
        <w:rPr>
          <w:rFonts w:ascii="Times New Roman" w:hAnsi="Times New Roman" w:cs="Times New Roman"/>
          <w:b/>
          <w:bCs/>
          <w:sz w:val="28"/>
          <w:szCs w:val="28"/>
        </w:rPr>
        <w:drawing>
          <wp:inline distT="0" distB="0" distL="0" distR="0" wp14:anchorId="3FED230D" wp14:editId="0BA5C69C">
            <wp:extent cx="5731510" cy="2906395"/>
            <wp:effectExtent l="0" t="0" r="0" b="0"/>
            <wp:docPr id="1488403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403576" name=""/>
                    <pic:cNvPicPr/>
                  </pic:nvPicPr>
                  <pic:blipFill>
                    <a:blip r:embed="rId24"/>
                    <a:stretch>
                      <a:fillRect/>
                    </a:stretch>
                  </pic:blipFill>
                  <pic:spPr>
                    <a:xfrm>
                      <a:off x="0" y="0"/>
                      <a:ext cx="5731510" cy="2906395"/>
                    </a:xfrm>
                    <a:prstGeom prst="rect">
                      <a:avLst/>
                    </a:prstGeom>
                  </pic:spPr>
                </pic:pic>
              </a:graphicData>
            </a:graphic>
          </wp:inline>
        </w:drawing>
      </w:r>
    </w:p>
    <w:p w14:paraId="143180D8" w14:textId="77777777" w:rsidR="00202CE8" w:rsidRDefault="00202CE8" w:rsidP="000B61A8">
      <w:pPr>
        <w:rPr>
          <w:rFonts w:ascii="Times New Roman" w:hAnsi="Times New Roman" w:cs="Times New Roman"/>
          <w:b/>
          <w:bCs/>
          <w:sz w:val="28"/>
          <w:szCs w:val="28"/>
        </w:rPr>
      </w:pPr>
    </w:p>
    <w:p w14:paraId="1031D113" w14:textId="77777777" w:rsidR="00202CE8" w:rsidRDefault="00202CE8" w:rsidP="000B61A8">
      <w:pPr>
        <w:rPr>
          <w:rFonts w:ascii="Times New Roman" w:hAnsi="Times New Roman" w:cs="Times New Roman"/>
          <w:b/>
          <w:bCs/>
          <w:sz w:val="28"/>
          <w:szCs w:val="28"/>
        </w:rPr>
      </w:pPr>
    </w:p>
    <w:p w14:paraId="2C100E9E" w14:textId="25B000DD" w:rsidR="00202CE8" w:rsidRDefault="00202CE8" w:rsidP="000B61A8">
      <w:pPr>
        <w:rPr>
          <w:rFonts w:ascii="Times New Roman" w:hAnsi="Times New Roman" w:cs="Times New Roman"/>
          <w:b/>
          <w:bCs/>
          <w:sz w:val="28"/>
          <w:szCs w:val="28"/>
        </w:rPr>
      </w:pPr>
      <w:r w:rsidRPr="00202CE8">
        <w:rPr>
          <w:rFonts w:ascii="Times New Roman" w:hAnsi="Times New Roman" w:cs="Times New Roman"/>
          <w:b/>
          <w:bCs/>
          <w:sz w:val="28"/>
          <w:szCs w:val="28"/>
        </w:rPr>
        <w:lastRenderedPageBreak/>
        <w:drawing>
          <wp:inline distT="0" distB="0" distL="0" distR="0" wp14:anchorId="6C1DF247" wp14:editId="59348B1B">
            <wp:extent cx="5731510" cy="2414270"/>
            <wp:effectExtent l="0" t="0" r="0" b="0"/>
            <wp:docPr id="2050520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520101" name=""/>
                    <pic:cNvPicPr/>
                  </pic:nvPicPr>
                  <pic:blipFill>
                    <a:blip r:embed="rId25"/>
                    <a:stretch>
                      <a:fillRect/>
                    </a:stretch>
                  </pic:blipFill>
                  <pic:spPr>
                    <a:xfrm>
                      <a:off x="0" y="0"/>
                      <a:ext cx="5731510" cy="2414270"/>
                    </a:xfrm>
                    <a:prstGeom prst="rect">
                      <a:avLst/>
                    </a:prstGeom>
                  </pic:spPr>
                </pic:pic>
              </a:graphicData>
            </a:graphic>
          </wp:inline>
        </w:drawing>
      </w:r>
    </w:p>
    <w:p w14:paraId="7DC4F35A" w14:textId="70B6B6BE" w:rsidR="00202CE8" w:rsidRDefault="00202CE8" w:rsidP="000B61A8">
      <w:pPr>
        <w:rPr>
          <w:rFonts w:ascii="Times New Roman" w:hAnsi="Times New Roman" w:cs="Times New Roman"/>
          <w:b/>
          <w:bCs/>
          <w:sz w:val="28"/>
          <w:szCs w:val="28"/>
        </w:rPr>
      </w:pPr>
    </w:p>
    <w:p w14:paraId="4C239E18" w14:textId="6A3F264F" w:rsidR="00065896" w:rsidRPr="00065896" w:rsidRDefault="00065896" w:rsidP="000B61A8">
      <w:pPr>
        <w:rPr>
          <w:rFonts w:ascii="Times New Roman" w:hAnsi="Times New Roman" w:cs="Times New Roman"/>
          <w:b/>
          <w:bCs/>
          <w:sz w:val="24"/>
          <w:szCs w:val="24"/>
        </w:rPr>
      </w:pPr>
      <w:r w:rsidRPr="00065896">
        <w:rPr>
          <w:rFonts w:ascii="Times New Roman" w:hAnsi="Times New Roman" w:cs="Times New Roman"/>
          <w:b/>
          <w:bCs/>
          <w:sz w:val="24"/>
          <w:szCs w:val="24"/>
        </w:rPr>
        <w:t xml:space="preserve">Random Sample loaded </w:t>
      </w:r>
    </w:p>
    <w:p w14:paraId="537D001D" w14:textId="31021D6D" w:rsidR="00202CE8" w:rsidRDefault="00202CE8" w:rsidP="000B61A8">
      <w:pPr>
        <w:rPr>
          <w:rFonts w:ascii="Times New Roman" w:hAnsi="Times New Roman" w:cs="Times New Roman"/>
          <w:b/>
          <w:bCs/>
          <w:sz w:val="28"/>
          <w:szCs w:val="28"/>
        </w:rPr>
      </w:pPr>
      <w:r w:rsidRPr="00202CE8">
        <w:rPr>
          <w:rFonts w:ascii="Times New Roman" w:hAnsi="Times New Roman" w:cs="Times New Roman"/>
          <w:b/>
          <w:bCs/>
          <w:sz w:val="28"/>
          <w:szCs w:val="28"/>
        </w:rPr>
        <w:drawing>
          <wp:inline distT="0" distB="0" distL="0" distR="0" wp14:anchorId="56C03779" wp14:editId="0E2B6247">
            <wp:extent cx="5731510" cy="1974215"/>
            <wp:effectExtent l="0" t="0" r="0" b="0"/>
            <wp:docPr id="1557304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304687" name=""/>
                    <pic:cNvPicPr/>
                  </pic:nvPicPr>
                  <pic:blipFill>
                    <a:blip r:embed="rId26"/>
                    <a:stretch>
                      <a:fillRect/>
                    </a:stretch>
                  </pic:blipFill>
                  <pic:spPr>
                    <a:xfrm>
                      <a:off x="0" y="0"/>
                      <a:ext cx="5731510" cy="1974215"/>
                    </a:xfrm>
                    <a:prstGeom prst="rect">
                      <a:avLst/>
                    </a:prstGeom>
                  </pic:spPr>
                </pic:pic>
              </a:graphicData>
            </a:graphic>
          </wp:inline>
        </w:drawing>
      </w:r>
    </w:p>
    <w:p w14:paraId="42D44643" w14:textId="77777777" w:rsidR="00202CE8" w:rsidRDefault="00202CE8" w:rsidP="000B61A8">
      <w:pPr>
        <w:rPr>
          <w:rFonts w:ascii="Times New Roman" w:hAnsi="Times New Roman" w:cs="Times New Roman"/>
          <w:b/>
          <w:bCs/>
          <w:sz w:val="28"/>
          <w:szCs w:val="28"/>
        </w:rPr>
      </w:pPr>
    </w:p>
    <w:p w14:paraId="07BBA22C" w14:textId="60DC3ECB" w:rsidR="00065896" w:rsidRDefault="00065896" w:rsidP="000B61A8">
      <w:pPr>
        <w:rPr>
          <w:rFonts w:ascii="Times New Roman" w:hAnsi="Times New Roman" w:cs="Times New Roman"/>
          <w:b/>
          <w:bCs/>
          <w:sz w:val="28"/>
          <w:szCs w:val="28"/>
        </w:rPr>
      </w:pPr>
      <w:r>
        <w:rPr>
          <w:rFonts w:ascii="Times New Roman" w:hAnsi="Times New Roman" w:cs="Times New Roman"/>
          <w:b/>
          <w:bCs/>
          <w:sz w:val="28"/>
          <w:szCs w:val="28"/>
        </w:rPr>
        <w:t>Sample Index loaded</w:t>
      </w:r>
    </w:p>
    <w:p w14:paraId="412590F0" w14:textId="48C228EB" w:rsidR="00202CE8" w:rsidRDefault="00202CE8" w:rsidP="000B61A8">
      <w:pPr>
        <w:rPr>
          <w:rFonts w:ascii="Times New Roman" w:hAnsi="Times New Roman" w:cs="Times New Roman"/>
          <w:b/>
          <w:bCs/>
          <w:sz w:val="28"/>
          <w:szCs w:val="28"/>
        </w:rPr>
      </w:pPr>
      <w:r w:rsidRPr="00202CE8">
        <w:rPr>
          <w:rFonts w:ascii="Times New Roman" w:hAnsi="Times New Roman" w:cs="Times New Roman"/>
          <w:b/>
          <w:bCs/>
          <w:sz w:val="28"/>
          <w:szCs w:val="28"/>
        </w:rPr>
        <w:drawing>
          <wp:inline distT="0" distB="0" distL="0" distR="0" wp14:anchorId="5BA89563" wp14:editId="3E4FF6CA">
            <wp:extent cx="5731510" cy="1997075"/>
            <wp:effectExtent l="0" t="0" r="0" b="0"/>
            <wp:docPr id="727599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599606" name=""/>
                    <pic:cNvPicPr/>
                  </pic:nvPicPr>
                  <pic:blipFill>
                    <a:blip r:embed="rId27"/>
                    <a:stretch>
                      <a:fillRect/>
                    </a:stretch>
                  </pic:blipFill>
                  <pic:spPr>
                    <a:xfrm>
                      <a:off x="0" y="0"/>
                      <a:ext cx="5731510" cy="1997075"/>
                    </a:xfrm>
                    <a:prstGeom prst="rect">
                      <a:avLst/>
                    </a:prstGeom>
                  </pic:spPr>
                </pic:pic>
              </a:graphicData>
            </a:graphic>
          </wp:inline>
        </w:drawing>
      </w:r>
    </w:p>
    <w:p w14:paraId="7592C011" w14:textId="77777777" w:rsidR="00202CE8" w:rsidRDefault="00202CE8" w:rsidP="000B61A8">
      <w:pPr>
        <w:rPr>
          <w:rFonts w:ascii="Times New Roman" w:hAnsi="Times New Roman" w:cs="Times New Roman"/>
          <w:b/>
          <w:bCs/>
          <w:sz w:val="28"/>
          <w:szCs w:val="28"/>
        </w:rPr>
      </w:pPr>
    </w:p>
    <w:p w14:paraId="22EA205F" w14:textId="42FE3C22" w:rsidR="00202CE8" w:rsidRDefault="00202CE8" w:rsidP="000B61A8">
      <w:pPr>
        <w:rPr>
          <w:rFonts w:ascii="Times New Roman" w:hAnsi="Times New Roman" w:cs="Times New Roman"/>
          <w:b/>
          <w:bCs/>
          <w:sz w:val="28"/>
          <w:szCs w:val="28"/>
        </w:rPr>
      </w:pPr>
      <w:r w:rsidRPr="00202CE8">
        <w:rPr>
          <w:rFonts w:ascii="Times New Roman" w:hAnsi="Times New Roman" w:cs="Times New Roman"/>
          <w:b/>
          <w:bCs/>
          <w:sz w:val="28"/>
          <w:szCs w:val="28"/>
        </w:rPr>
        <w:lastRenderedPageBreak/>
        <w:drawing>
          <wp:inline distT="0" distB="0" distL="0" distR="0" wp14:anchorId="2E55B3DA" wp14:editId="3B8CC080">
            <wp:extent cx="5731510" cy="1813560"/>
            <wp:effectExtent l="0" t="0" r="0" b="0"/>
            <wp:docPr id="282258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258046" name=""/>
                    <pic:cNvPicPr/>
                  </pic:nvPicPr>
                  <pic:blipFill>
                    <a:blip r:embed="rId28"/>
                    <a:stretch>
                      <a:fillRect/>
                    </a:stretch>
                  </pic:blipFill>
                  <pic:spPr>
                    <a:xfrm>
                      <a:off x="0" y="0"/>
                      <a:ext cx="5731510" cy="1813560"/>
                    </a:xfrm>
                    <a:prstGeom prst="rect">
                      <a:avLst/>
                    </a:prstGeom>
                  </pic:spPr>
                </pic:pic>
              </a:graphicData>
            </a:graphic>
          </wp:inline>
        </w:drawing>
      </w:r>
    </w:p>
    <w:p w14:paraId="4EF93E01" w14:textId="77777777" w:rsidR="00202CE8" w:rsidRDefault="00202CE8" w:rsidP="000B61A8">
      <w:pPr>
        <w:rPr>
          <w:rFonts w:ascii="Times New Roman" w:hAnsi="Times New Roman" w:cs="Times New Roman"/>
          <w:b/>
          <w:bCs/>
          <w:sz w:val="28"/>
          <w:szCs w:val="28"/>
        </w:rPr>
      </w:pPr>
    </w:p>
    <w:p w14:paraId="22E38EF6" w14:textId="3084B3BD" w:rsidR="00202CE8" w:rsidRDefault="00202CE8" w:rsidP="000B61A8">
      <w:pPr>
        <w:rPr>
          <w:rFonts w:ascii="Times New Roman" w:hAnsi="Times New Roman" w:cs="Times New Roman"/>
          <w:b/>
          <w:bCs/>
          <w:sz w:val="28"/>
          <w:szCs w:val="28"/>
        </w:rPr>
      </w:pPr>
      <w:r w:rsidRPr="00202CE8">
        <w:rPr>
          <w:rFonts w:ascii="Times New Roman" w:hAnsi="Times New Roman" w:cs="Times New Roman"/>
          <w:b/>
          <w:bCs/>
          <w:sz w:val="28"/>
          <w:szCs w:val="28"/>
        </w:rPr>
        <w:drawing>
          <wp:inline distT="0" distB="0" distL="0" distR="0" wp14:anchorId="6DF0287B" wp14:editId="2D569069">
            <wp:extent cx="5731510" cy="4400550"/>
            <wp:effectExtent l="0" t="0" r="0" b="0"/>
            <wp:docPr id="148683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83550" name=""/>
                    <pic:cNvPicPr/>
                  </pic:nvPicPr>
                  <pic:blipFill>
                    <a:blip r:embed="rId29"/>
                    <a:stretch>
                      <a:fillRect/>
                    </a:stretch>
                  </pic:blipFill>
                  <pic:spPr>
                    <a:xfrm>
                      <a:off x="0" y="0"/>
                      <a:ext cx="5731510" cy="4400550"/>
                    </a:xfrm>
                    <a:prstGeom prst="rect">
                      <a:avLst/>
                    </a:prstGeom>
                  </pic:spPr>
                </pic:pic>
              </a:graphicData>
            </a:graphic>
          </wp:inline>
        </w:drawing>
      </w:r>
    </w:p>
    <w:p w14:paraId="22CED3AC" w14:textId="77777777" w:rsidR="00202CE8" w:rsidRDefault="00202CE8" w:rsidP="000B61A8">
      <w:pPr>
        <w:rPr>
          <w:rFonts w:ascii="Times New Roman" w:hAnsi="Times New Roman" w:cs="Times New Roman"/>
          <w:b/>
          <w:bCs/>
          <w:sz w:val="28"/>
          <w:szCs w:val="28"/>
        </w:rPr>
      </w:pPr>
    </w:p>
    <w:p w14:paraId="223DC42E" w14:textId="047CA20E" w:rsidR="00202CE8" w:rsidRDefault="00202CE8" w:rsidP="000B61A8">
      <w:pPr>
        <w:rPr>
          <w:rFonts w:ascii="Times New Roman" w:hAnsi="Times New Roman" w:cs="Times New Roman"/>
          <w:b/>
          <w:bCs/>
          <w:sz w:val="28"/>
          <w:szCs w:val="28"/>
        </w:rPr>
      </w:pPr>
      <w:r w:rsidRPr="00202CE8">
        <w:rPr>
          <w:rFonts w:ascii="Times New Roman" w:hAnsi="Times New Roman" w:cs="Times New Roman"/>
          <w:b/>
          <w:bCs/>
          <w:sz w:val="28"/>
          <w:szCs w:val="28"/>
        </w:rPr>
        <w:drawing>
          <wp:inline distT="0" distB="0" distL="0" distR="0" wp14:anchorId="3C6197E0" wp14:editId="759E2E08">
            <wp:extent cx="5731510" cy="1229995"/>
            <wp:effectExtent l="0" t="0" r="0" b="0"/>
            <wp:docPr id="1093563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563026" name=""/>
                    <pic:cNvPicPr/>
                  </pic:nvPicPr>
                  <pic:blipFill>
                    <a:blip r:embed="rId30"/>
                    <a:stretch>
                      <a:fillRect/>
                    </a:stretch>
                  </pic:blipFill>
                  <pic:spPr>
                    <a:xfrm>
                      <a:off x="0" y="0"/>
                      <a:ext cx="5731510" cy="1229995"/>
                    </a:xfrm>
                    <a:prstGeom prst="rect">
                      <a:avLst/>
                    </a:prstGeom>
                  </pic:spPr>
                </pic:pic>
              </a:graphicData>
            </a:graphic>
          </wp:inline>
        </w:drawing>
      </w:r>
    </w:p>
    <w:p w14:paraId="7CEE149C" w14:textId="77777777" w:rsidR="00202CE8" w:rsidRDefault="00202CE8" w:rsidP="000B61A8">
      <w:pPr>
        <w:rPr>
          <w:rFonts w:ascii="Times New Roman" w:hAnsi="Times New Roman" w:cs="Times New Roman"/>
          <w:b/>
          <w:bCs/>
          <w:sz w:val="28"/>
          <w:szCs w:val="28"/>
        </w:rPr>
      </w:pPr>
    </w:p>
    <w:p w14:paraId="53697603" w14:textId="67CD2117" w:rsidR="00065896" w:rsidRPr="00065896" w:rsidRDefault="00065896" w:rsidP="000B61A8">
      <w:pPr>
        <w:rPr>
          <w:rFonts w:ascii="Times New Roman" w:hAnsi="Times New Roman" w:cs="Times New Roman"/>
          <w:b/>
          <w:bCs/>
          <w:sz w:val="24"/>
          <w:szCs w:val="24"/>
        </w:rPr>
      </w:pPr>
      <w:r w:rsidRPr="00065896">
        <w:rPr>
          <w:rFonts w:ascii="Segoe UI Emoji" w:hAnsi="Segoe UI Emoji" w:cs="Segoe UI Emoji"/>
          <w:b/>
          <w:bCs/>
          <w:sz w:val="24"/>
          <w:szCs w:val="24"/>
        </w:rPr>
        <w:lastRenderedPageBreak/>
        <w:t>🔍</w:t>
      </w:r>
      <w:r>
        <w:rPr>
          <w:rFonts w:ascii="Times New Roman" w:hAnsi="Times New Roman" w:cs="Times New Roman"/>
          <w:b/>
          <w:bCs/>
          <w:sz w:val="24"/>
          <w:szCs w:val="24"/>
        </w:rPr>
        <w:t xml:space="preserve"> </w:t>
      </w:r>
      <w:r w:rsidRPr="00065896">
        <w:rPr>
          <w:rFonts w:ascii="Times New Roman" w:hAnsi="Times New Roman" w:cs="Times New Roman"/>
          <w:b/>
          <w:bCs/>
          <w:sz w:val="24"/>
          <w:szCs w:val="24"/>
        </w:rPr>
        <w:t>SHAP Waterfall Explanation</w:t>
      </w:r>
    </w:p>
    <w:p w14:paraId="23FB26D9" w14:textId="27AFD213" w:rsidR="00202CE8" w:rsidRDefault="00202CE8" w:rsidP="000B61A8">
      <w:pPr>
        <w:rPr>
          <w:rFonts w:ascii="Times New Roman" w:hAnsi="Times New Roman" w:cs="Times New Roman"/>
          <w:b/>
          <w:bCs/>
          <w:sz w:val="28"/>
          <w:szCs w:val="28"/>
        </w:rPr>
      </w:pPr>
      <w:r w:rsidRPr="00202CE8">
        <w:rPr>
          <w:rFonts w:ascii="Times New Roman" w:hAnsi="Times New Roman" w:cs="Times New Roman"/>
          <w:b/>
          <w:bCs/>
          <w:sz w:val="28"/>
          <w:szCs w:val="28"/>
        </w:rPr>
        <w:drawing>
          <wp:inline distT="0" distB="0" distL="0" distR="0" wp14:anchorId="1F1AF746" wp14:editId="409B4B86">
            <wp:extent cx="5731510" cy="3830320"/>
            <wp:effectExtent l="0" t="0" r="0" b="0"/>
            <wp:docPr id="2138999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999319" name=""/>
                    <pic:cNvPicPr/>
                  </pic:nvPicPr>
                  <pic:blipFill>
                    <a:blip r:embed="rId31"/>
                    <a:stretch>
                      <a:fillRect/>
                    </a:stretch>
                  </pic:blipFill>
                  <pic:spPr>
                    <a:xfrm>
                      <a:off x="0" y="0"/>
                      <a:ext cx="5731510" cy="3830320"/>
                    </a:xfrm>
                    <a:prstGeom prst="rect">
                      <a:avLst/>
                    </a:prstGeom>
                  </pic:spPr>
                </pic:pic>
              </a:graphicData>
            </a:graphic>
          </wp:inline>
        </w:drawing>
      </w:r>
    </w:p>
    <w:p w14:paraId="30D480AD" w14:textId="77777777" w:rsidR="00202CE8" w:rsidRPr="00065896" w:rsidRDefault="00202CE8" w:rsidP="000B61A8">
      <w:pPr>
        <w:rPr>
          <w:rFonts w:ascii="Times New Roman" w:hAnsi="Times New Roman" w:cs="Times New Roman"/>
          <w:b/>
          <w:bCs/>
          <w:sz w:val="24"/>
          <w:szCs w:val="24"/>
        </w:rPr>
      </w:pPr>
    </w:p>
    <w:p w14:paraId="19856698" w14:textId="57D22DE7" w:rsidR="00065896" w:rsidRPr="00065896" w:rsidRDefault="00065896" w:rsidP="000B61A8">
      <w:pPr>
        <w:rPr>
          <w:rFonts w:ascii="Times New Roman" w:hAnsi="Times New Roman" w:cs="Times New Roman"/>
          <w:b/>
          <w:bCs/>
          <w:sz w:val="24"/>
          <w:szCs w:val="24"/>
        </w:rPr>
      </w:pPr>
      <w:r w:rsidRPr="00065896">
        <w:rPr>
          <w:rFonts w:ascii="Segoe UI Emoji" w:hAnsi="Segoe UI Emoji" w:cs="Segoe UI Emoji"/>
          <w:b/>
          <w:bCs/>
          <w:sz w:val="24"/>
          <w:szCs w:val="24"/>
        </w:rPr>
        <w:t>📊</w:t>
      </w:r>
      <w:r w:rsidRPr="00065896">
        <w:rPr>
          <w:rFonts w:ascii="Times New Roman" w:hAnsi="Times New Roman" w:cs="Times New Roman"/>
          <w:b/>
          <w:bCs/>
          <w:sz w:val="24"/>
          <w:szCs w:val="24"/>
        </w:rPr>
        <w:t xml:space="preserve"> Feature Importance</w:t>
      </w:r>
    </w:p>
    <w:p w14:paraId="71C8ED51" w14:textId="20ED9530" w:rsidR="00202CE8" w:rsidRDefault="00202CE8" w:rsidP="000B61A8">
      <w:pPr>
        <w:rPr>
          <w:rFonts w:ascii="Times New Roman" w:hAnsi="Times New Roman" w:cs="Times New Roman"/>
          <w:b/>
          <w:bCs/>
          <w:sz w:val="28"/>
          <w:szCs w:val="28"/>
        </w:rPr>
      </w:pPr>
      <w:r w:rsidRPr="00202CE8">
        <w:rPr>
          <w:rFonts w:ascii="Times New Roman" w:hAnsi="Times New Roman" w:cs="Times New Roman"/>
          <w:b/>
          <w:bCs/>
          <w:sz w:val="28"/>
          <w:szCs w:val="28"/>
        </w:rPr>
        <w:drawing>
          <wp:inline distT="0" distB="0" distL="0" distR="0" wp14:anchorId="55812528" wp14:editId="6199BC81">
            <wp:extent cx="5731510" cy="2418080"/>
            <wp:effectExtent l="0" t="0" r="0" b="0"/>
            <wp:docPr id="1372784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784588" name=""/>
                    <pic:cNvPicPr/>
                  </pic:nvPicPr>
                  <pic:blipFill>
                    <a:blip r:embed="rId32"/>
                    <a:stretch>
                      <a:fillRect/>
                    </a:stretch>
                  </pic:blipFill>
                  <pic:spPr>
                    <a:xfrm>
                      <a:off x="0" y="0"/>
                      <a:ext cx="5731510" cy="2418080"/>
                    </a:xfrm>
                    <a:prstGeom prst="rect">
                      <a:avLst/>
                    </a:prstGeom>
                  </pic:spPr>
                </pic:pic>
              </a:graphicData>
            </a:graphic>
          </wp:inline>
        </w:drawing>
      </w:r>
    </w:p>
    <w:p w14:paraId="24D93E49" w14:textId="77777777" w:rsidR="00202CE8" w:rsidRDefault="00202CE8" w:rsidP="000B61A8">
      <w:pPr>
        <w:rPr>
          <w:rFonts w:ascii="Times New Roman" w:hAnsi="Times New Roman" w:cs="Times New Roman"/>
          <w:b/>
          <w:bCs/>
          <w:sz w:val="28"/>
          <w:szCs w:val="28"/>
        </w:rPr>
      </w:pPr>
    </w:p>
    <w:p w14:paraId="5C06251C" w14:textId="77777777" w:rsidR="00065896" w:rsidRDefault="00065896" w:rsidP="000B61A8">
      <w:pPr>
        <w:rPr>
          <w:rFonts w:ascii="Times New Roman" w:hAnsi="Times New Roman" w:cs="Times New Roman"/>
          <w:b/>
          <w:bCs/>
          <w:sz w:val="28"/>
          <w:szCs w:val="28"/>
        </w:rPr>
      </w:pPr>
    </w:p>
    <w:p w14:paraId="615ADD85" w14:textId="77777777" w:rsidR="00065896" w:rsidRDefault="00065896" w:rsidP="000B61A8">
      <w:pPr>
        <w:rPr>
          <w:rFonts w:ascii="Times New Roman" w:hAnsi="Times New Roman" w:cs="Times New Roman"/>
          <w:b/>
          <w:bCs/>
          <w:sz w:val="28"/>
          <w:szCs w:val="28"/>
        </w:rPr>
      </w:pPr>
    </w:p>
    <w:p w14:paraId="4178C029" w14:textId="77777777" w:rsidR="00065896" w:rsidRDefault="00065896" w:rsidP="000B61A8">
      <w:pPr>
        <w:rPr>
          <w:rFonts w:ascii="Times New Roman" w:hAnsi="Times New Roman" w:cs="Times New Roman"/>
          <w:b/>
          <w:bCs/>
          <w:sz w:val="28"/>
          <w:szCs w:val="28"/>
        </w:rPr>
      </w:pPr>
    </w:p>
    <w:p w14:paraId="5B6CEB20" w14:textId="77777777" w:rsidR="00065896" w:rsidRPr="00065896" w:rsidRDefault="00065896" w:rsidP="00065896">
      <w:pPr>
        <w:rPr>
          <w:rFonts w:ascii="Times New Roman" w:hAnsi="Times New Roman" w:cs="Times New Roman"/>
          <w:b/>
          <w:bCs/>
          <w:sz w:val="24"/>
          <w:szCs w:val="24"/>
        </w:rPr>
      </w:pPr>
      <w:r w:rsidRPr="00065896">
        <w:rPr>
          <w:rFonts w:ascii="Segoe UI Emoji" w:hAnsi="Segoe UI Emoji" w:cs="Segoe UI Emoji"/>
          <w:b/>
          <w:bCs/>
          <w:sz w:val="24"/>
          <w:szCs w:val="24"/>
        </w:rPr>
        <w:lastRenderedPageBreak/>
        <w:t>📊</w:t>
      </w:r>
      <w:r w:rsidRPr="00065896">
        <w:rPr>
          <w:rFonts w:ascii="Times New Roman" w:hAnsi="Times New Roman" w:cs="Times New Roman"/>
          <w:b/>
          <w:bCs/>
          <w:sz w:val="24"/>
          <w:szCs w:val="24"/>
        </w:rPr>
        <w:t xml:space="preserve"> Model Comparison Dashboard</w:t>
      </w:r>
    </w:p>
    <w:p w14:paraId="15104FA7" w14:textId="14F6A7CD" w:rsidR="00202CE8" w:rsidRDefault="00202CE8" w:rsidP="000B61A8">
      <w:pPr>
        <w:rPr>
          <w:rFonts w:ascii="Times New Roman" w:hAnsi="Times New Roman" w:cs="Times New Roman"/>
          <w:b/>
          <w:bCs/>
          <w:sz w:val="28"/>
          <w:szCs w:val="28"/>
        </w:rPr>
      </w:pPr>
      <w:r w:rsidRPr="00202CE8">
        <w:rPr>
          <w:rFonts w:ascii="Times New Roman" w:hAnsi="Times New Roman" w:cs="Times New Roman"/>
          <w:b/>
          <w:bCs/>
          <w:sz w:val="28"/>
          <w:szCs w:val="28"/>
        </w:rPr>
        <w:drawing>
          <wp:inline distT="0" distB="0" distL="0" distR="0" wp14:anchorId="0B15C16A" wp14:editId="39E13F60">
            <wp:extent cx="5731510" cy="2646045"/>
            <wp:effectExtent l="0" t="0" r="0" b="0"/>
            <wp:docPr id="1772410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410294" name=""/>
                    <pic:cNvPicPr/>
                  </pic:nvPicPr>
                  <pic:blipFill>
                    <a:blip r:embed="rId33"/>
                    <a:stretch>
                      <a:fillRect/>
                    </a:stretch>
                  </pic:blipFill>
                  <pic:spPr>
                    <a:xfrm>
                      <a:off x="0" y="0"/>
                      <a:ext cx="5731510" cy="2646045"/>
                    </a:xfrm>
                    <a:prstGeom prst="rect">
                      <a:avLst/>
                    </a:prstGeom>
                  </pic:spPr>
                </pic:pic>
              </a:graphicData>
            </a:graphic>
          </wp:inline>
        </w:drawing>
      </w:r>
      <w:r w:rsidRPr="00202CE8">
        <w:rPr>
          <w:noProof/>
        </w:rPr>
        <w:t xml:space="preserve"> </w:t>
      </w:r>
      <w:r w:rsidRPr="00202CE8">
        <w:rPr>
          <w:rFonts w:ascii="Times New Roman" w:hAnsi="Times New Roman" w:cs="Times New Roman"/>
          <w:b/>
          <w:bCs/>
          <w:sz w:val="28"/>
          <w:szCs w:val="28"/>
        </w:rPr>
        <w:drawing>
          <wp:inline distT="0" distB="0" distL="0" distR="0" wp14:anchorId="66234DA6" wp14:editId="6046EB3D">
            <wp:extent cx="5731510" cy="2712085"/>
            <wp:effectExtent l="0" t="0" r="0" b="0"/>
            <wp:docPr id="1698794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794930" name=""/>
                    <pic:cNvPicPr/>
                  </pic:nvPicPr>
                  <pic:blipFill>
                    <a:blip r:embed="rId34"/>
                    <a:stretch>
                      <a:fillRect/>
                    </a:stretch>
                  </pic:blipFill>
                  <pic:spPr>
                    <a:xfrm>
                      <a:off x="0" y="0"/>
                      <a:ext cx="5731510" cy="2712085"/>
                    </a:xfrm>
                    <a:prstGeom prst="rect">
                      <a:avLst/>
                    </a:prstGeom>
                  </pic:spPr>
                </pic:pic>
              </a:graphicData>
            </a:graphic>
          </wp:inline>
        </w:drawing>
      </w:r>
      <w:r w:rsidRPr="00202CE8">
        <w:rPr>
          <w:rFonts w:ascii="Times New Roman" w:hAnsi="Times New Roman" w:cs="Times New Roman"/>
          <w:b/>
          <w:bCs/>
          <w:sz w:val="28"/>
          <w:szCs w:val="28"/>
        </w:rPr>
        <w:drawing>
          <wp:inline distT="0" distB="0" distL="0" distR="0" wp14:anchorId="65F52B93" wp14:editId="72311EAF">
            <wp:extent cx="5731510" cy="2985135"/>
            <wp:effectExtent l="0" t="0" r="0" b="0"/>
            <wp:docPr id="1525416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416533" name=""/>
                    <pic:cNvPicPr/>
                  </pic:nvPicPr>
                  <pic:blipFill>
                    <a:blip r:embed="rId35"/>
                    <a:stretch>
                      <a:fillRect/>
                    </a:stretch>
                  </pic:blipFill>
                  <pic:spPr>
                    <a:xfrm>
                      <a:off x="0" y="0"/>
                      <a:ext cx="5731510" cy="2985135"/>
                    </a:xfrm>
                    <a:prstGeom prst="rect">
                      <a:avLst/>
                    </a:prstGeom>
                  </pic:spPr>
                </pic:pic>
              </a:graphicData>
            </a:graphic>
          </wp:inline>
        </w:drawing>
      </w:r>
    </w:p>
    <w:p w14:paraId="5384ECE6" w14:textId="5D62DB5D" w:rsidR="00065896" w:rsidRPr="00065896" w:rsidRDefault="00065896" w:rsidP="00065896">
      <w:pPr>
        <w:rPr>
          <w:rFonts w:ascii="Times New Roman" w:hAnsi="Times New Roman" w:cs="Times New Roman"/>
          <w:b/>
          <w:bCs/>
          <w:sz w:val="24"/>
          <w:szCs w:val="24"/>
        </w:rPr>
      </w:pPr>
      <w:r w:rsidRPr="00065896">
        <w:rPr>
          <w:rFonts w:ascii="Segoe UI Emoji" w:hAnsi="Segoe UI Emoji" w:cs="Segoe UI Emoji"/>
          <w:b/>
          <w:bCs/>
          <w:sz w:val="24"/>
          <w:szCs w:val="24"/>
        </w:rPr>
        <w:lastRenderedPageBreak/>
        <w:t>📊</w:t>
      </w:r>
      <w:r w:rsidRPr="00065896">
        <w:rPr>
          <w:rFonts w:ascii="Times New Roman" w:hAnsi="Times New Roman" w:cs="Times New Roman"/>
          <w:b/>
          <w:bCs/>
          <w:sz w:val="24"/>
          <w:szCs w:val="24"/>
        </w:rPr>
        <w:t xml:space="preserve"> Dataset Explorer</w:t>
      </w:r>
    </w:p>
    <w:p w14:paraId="204F7BA0" w14:textId="34865567" w:rsidR="00065896" w:rsidRDefault="00202CE8" w:rsidP="000B61A8">
      <w:pPr>
        <w:rPr>
          <w:rFonts w:ascii="Times New Roman" w:hAnsi="Times New Roman" w:cs="Times New Roman"/>
          <w:b/>
          <w:bCs/>
          <w:sz w:val="28"/>
          <w:szCs w:val="28"/>
        </w:rPr>
      </w:pPr>
      <w:r w:rsidRPr="00202CE8">
        <w:rPr>
          <w:rFonts w:ascii="Times New Roman" w:hAnsi="Times New Roman" w:cs="Times New Roman"/>
          <w:b/>
          <w:bCs/>
          <w:sz w:val="28"/>
          <w:szCs w:val="28"/>
        </w:rPr>
        <w:drawing>
          <wp:inline distT="0" distB="0" distL="0" distR="0" wp14:anchorId="24E41585" wp14:editId="3A8E2125">
            <wp:extent cx="5731510" cy="2440305"/>
            <wp:effectExtent l="0" t="0" r="0" b="0"/>
            <wp:docPr id="1914940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940316" name=""/>
                    <pic:cNvPicPr/>
                  </pic:nvPicPr>
                  <pic:blipFill>
                    <a:blip r:embed="rId36"/>
                    <a:stretch>
                      <a:fillRect/>
                    </a:stretch>
                  </pic:blipFill>
                  <pic:spPr>
                    <a:xfrm>
                      <a:off x="0" y="0"/>
                      <a:ext cx="5731510" cy="2440305"/>
                    </a:xfrm>
                    <a:prstGeom prst="rect">
                      <a:avLst/>
                    </a:prstGeom>
                  </pic:spPr>
                </pic:pic>
              </a:graphicData>
            </a:graphic>
          </wp:inline>
        </w:drawing>
      </w:r>
    </w:p>
    <w:p w14:paraId="0853109D" w14:textId="77777777" w:rsidR="00202CE8" w:rsidRDefault="00202CE8" w:rsidP="000B61A8">
      <w:pPr>
        <w:rPr>
          <w:noProof/>
        </w:rPr>
      </w:pPr>
      <w:r w:rsidRPr="00202CE8">
        <w:rPr>
          <w:rFonts w:ascii="Times New Roman" w:hAnsi="Times New Roman" w:cs="Times New Roman"/>
          <w:b/>
          <w:bCs/>
          <w:sz w:val="28"/>
          <w:szCs w:val="28"/>
        </w:rPr>
        <w:drawing>
          <wp:inline distT="0" distB="0" distL="0" distR="0" wp14:anchorId="7700F065" wp14:editId="7B1E23C2">
            <wp:extent cx="5731510" cy="2772410"/>
            <wp:effectExtent l="0" t="0" r="0" b="0"/>
            <wp:docPr id="795091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091261" name=""/>
                    <pic:cNvPicPr/>
                  </pic:nvPicPr>
                  <pic:blipFill>
                    <a:blip r:embed="rId37"/>
                    <a:stretch>
                      <a:fillRect/>
                    </a:stretch>
                  </pic:blipFill>
                  <pic:spPr>
                    <a:xfrm>
                      <a:off x="0" y="0"/>
                      <a:ext cx="5731510" cy="2772410"/>
                    </a:xfrm>
                    <a:prstGeom prst="rect">
                      <a:avLst/>
                    </a:prstGeom>
                  </pic:spPr>
                </pic:pic>
              </a:graphicData>
            </a:graphic>
          </wp:inline>
        </w:drawing>
      </w:r>
      <w:r w:rsidRPr="00202CE8">
        <w:rPr>
          <w:noProof/>
        </w:rPr>
        <w:t xml:space="preserve"> </w:t>
      </w:r>
    </w:p>
    <w:p w14:paraId="3D8857D4" w14:textId="2087295C" w:rsidR="00202CE8" w:rsidRDefault="00202CE8" w:rsidP="000B61A8">
      <w:pPr>
        <w:rPr>
          <w:rFonts w:ascii="Times New Roman" w:hAnsi="Times New Roman" w:cs="Times New Roman"/>
          <w:b/>
          <w:bCs/>
          <w:sz w:val="28"/>
          <w:szCs w:val="28"/>
        </w:rPr>
      </w:pPr>
      <w:r w:rsidRPr="00202CE8">
        <w:rPr>
          <w:rFonts w:ascii="Times New Roman" w:hAnsi="Times New Roman" w:cs="Times New Roman"/>
          <w:b/>
          <w:bCs/>
          <w:sz w:val="28"/>
          <w:szCs w:val="28"/>
        </w:rPr>
        <w:drawing>
          <wp:inline distT="0" distB="0" distL="0" distR="0" wp14:anchorId="654FE2E9" wp14:editId="3038ACFD">
            <wp:extent cx="5731510" cy="2989580"/>
            <wp:effectExtent l="0" t="0" r="0" b="0"/>
            <wp:docPr id="1404209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209103" name=""/>
                    <pic:cNvPicPr/>
                  </pic:nvPicPr>
                  <pic:blipFill>
                    <a:blip r:embed="rId38"/>
                    <a:stretch>
                      <a:fillRect/>
                    </a:stretch>
                  </pic:blipFill>
                  <pic:spPr>
                    <a:xfrm>
                      <a:off x="0" y="0"/>
                      <a:ext cx="5731510" cy="2989580"/>
                    </a:xfrm>
                    <a:prstGeom prst="rect">
                      <a:avLst/>
                    </a:prstGeom>
                  </pic:spPr>
                </pic:pic>
              </a:graphicData>
            </a:graphic>
          </wp:inline>
        </w:drawing>
      </w:r>
    </w:p>
    <w:p w14:paraId="78EAF193" w14:textId="7F3B6E60" w:rsidR="00202CE8" w:rsidRDefault="00202CE8" w:rsidP="000B61A8">
      <w:pPr>
        <w:rPr>
          <w:rFonts w:ascii="Times New Roman" w:hAnsi="Times New Roman" w:cs="Times New Roman"/>
          <w:b/>
          <w:bCs/>
          <w:sz w:val="28"/>
          <w:szCs w:val="28"/>
        </w:rPr>
      </w:pPr>
      <w:r w:rsidRPr="00202CE8">
        <w:rPr>
          <w:rFonts w:ascii="Times New Roman" w:hAnsi="Times New Roman" w:cs="Times New Roman"/>
          <w:b/>
          <w:bCs/>
          <w:sz w:val="28"/>
          <w:szCs w:val="28"/>
        </w:rPr>
        <w:lastRenderedPageBreak/>
        <w:drawing>
          <wp:inline distT="0" distB="0" distL="0" distR="0" wp14:anchorId="2606649F" wp14:editId="1F53CF44">
            <wp:extent cx="5731510" cy="2851150"/>
            <wp:effectExtent l="0" t="0" r="0" b="0"/>
            <wp:docPr id="653576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576099" name=""/>
                    <pic:cNvPicPr/>
                  </pic:nvPicPr>
                  <pic:blipFill>
                    <a:blip r:embed="rId39"/>
                    <a:stretch>
                      <a:fillRect/>
                    </a:stretch>
                  </pic:blipFill>
                  <pic:spPr>
                    <a:xfrm>
                      <a:off x="0" y="0"/>
                      <a:ext cx="5731510" cy="2851150"/>
                    </a:xfrm>
                    <a:prstGeom prst="rect">
                      <a:avLst/>
                    </a:prstGeom>
                  </pic:spPr>
                </pic:pic>
              </a:graphicData>
            </a:graphic>
          </wp:inline>
        </w:drawing>
      </w:r>
    </w:p>
    <w:p w14:paraId="3DBF6A90" w14:textId="77777777" w:rsidR="00065896" w:rsidRDefault="00065896" w:rsidP="000B61A8">
      <w:pPr>
        <w:rPr>
          <w:rFonts w:ascii="Times New Roman" w:hAnsi="Times New Roman" w:cs="Times New Roman"/>
          <w:b/>
          <w:bCs/>
          <w:sz w:val="28"/>
          <w:szCs w:val="28"/>
        </w:rPr>
      </w:pPr>
    </w:p>
    <w:p w14:paraId="3A2183C2" w14:textId="77777777" w:rsidR="00590DC1" w:rsidRPr="00590DC1" w:rsidRDefault="00590DC1" w:rsidP="00590DC1">
      <w:pPr>
        <w:rPr>
          <w:rFonts w:ascii="Times New Roman" w:hAnsi="Times New Roman" w:cs="Times New Roman"/>
          <w:b/>
          <w:bCs/>
          <w:sz w:val="28"/>
          <w:szCs w:val="28"/>
        </w:rPr>
      </w:pPr>
      <w:r w:rsidRPr="00590DC1">
        <w:rPr>
          <w:rFonts w:ascii="Times New Roman" w:hAnsi="Times New Roman" w:cs="Times New Roman"/>
          <w:b/>
          <w:bCs/>
          <w:sz w:val="28"/>
          <w:szCs w:val="28"/>
        </w:rPr>
        <w:t>Conclusion</w:t>
      </w:r>
    </w:p>
    <w:p w14:paraId="32E95ECA" w14:textId="77777777" w:rsidR="00590DC1" w:rsidRPr="00590DC1" w:rsidRDefault="00590DC1" w:rsidP="00590DC1">
      <w:pPr>
        <w:jc w:val="both"/>
        <w:rPr>
          <w:rFonts w:ascii="Times New Roman" w:hAnsi="Times New Roman" w:cs="Times New Roman"/>
        </w:rPr>
      </w:pPr>
      <w:r w:rsidRPr="00590DC1">
        <w:rPr>
          <w:rFonts w:ascii="Times New Roman" w:hAnsi="Times New Roman" w:cs="Times New Roman"/>
        </w:rPr>
        <w:t>This project successfully demonstrates an intelligent breast cancer classification system that integrates dimensionality reduction, advanced feature selection techniques, machine learning algorithms, and explainable AI into a unified framework. By systematically reducing feature space complexity and selecting the most relevant attributes, the system enhances both computational efficiency and predictive performance. Among the evaluated models, Support Vector Machine (SVM) emerged as the most effective, achieving superior accuracy and robustness in handling high-dimensional medical data.</w:t>
      </w:r>
    </w:p>
    <w:p w14:paraId="3DE62CDF" w14:textId="77777777" w:rsidR="00590DC1" w:rsidRPr="00590DC1" w:rsidRDefault="00590DC1" w:rsidP="00590DC1">
      <w:pPr>
        <w:jc w:val="both"/>
        <w:rPr>
          <w:rFonts w:ascii="Times New Roman" w:hAnsi="Times New Roman" w:cs="Times New Roman"/>
        </w:rPr>
      </w:pPr>
      <w:r w:rsidRPr="00590DC1">
        <w:rPr>
          <w:rFonts w:ascii="Times New Roman" w:hAnsi="Times New Roman" w:cs="Times New Roman"/>
        </w:rPr>
        <w:t>Furthermore, the incorporation of SHAP-based explainability ensures that model predictions are transparent and interpretable, allowing users to understand the contribution of each feature toward the final decision. This is particularly critical in healthcare applications, where trust, accountability, and interpretability are essential for clinical adoption.</w:t>
      </w:r>
    </w:p>
    <w:p w14:paraId="42543769" w14:textId="1B694990" w:rsidR="00590DC1" w:rsidRPr="00590DC1" w:rsidRDefault="00590DC1" w:rsidP="00590DC1">
      <w:pPr>
        <w:jc w:val="both"/>
        <w:rPr>
          <w:rFonts w:ascii="Times New Roman" w:hAnsi="Times New Roman" w:cs="Times New Roman"/>
        </w:rPr>
      </w:pPr>
      <w:r w:rsidRPr="00590DC1">
        <w:rPr>
          <w:rFonts w:ascii="Times New Roman" w:hAnsi="Times New Roman" w:cs="Times New Roman"/>
        </w:rPr>
        <w:t xml:space="preserve">The full-stack implementation, comprising a Flask-based backend and an interactive </w:t>
      </w:r>
      <w:proofErr w:type="spellStart"/>
      <w:r w:rsidRPr="00590DC1">
        <w:rPr>
          <w:rFonts w:ascii="Times New Roman" w:hAnsi="Times New Roman" w:cs="Times New Roman"/>
        </w:rPr>
        <w:t>Streamlit</w:t>
      </w:r>
      <w:proofErr w:type="spellEnd"/>
      <w:r w:rsidRPr="00590DC1">
        <w:rPr>
          <w:rFonts w:ascii="Times New Roman" w:hAnsi="Times New Roman" w:cs="Times New Roman"/>
        </w:rPr>
        <w:t xml:space="preserve"> frontend, enables seamless real-time predictions, model comparison, and dynamic feature analysis. The system not only facilitates accurate diagnosis but also provides an intuitive interface for users to explore data insights and model behavio</w:t>
      </w:r>
      <w:r>
        <w:rPr>
          <w:rFonts w:ascii="Times New Roman" w:hAnsi="Times New Roman" w:cs="Times New Roman"/>
        </w:rPr>
        <w:t>u</w:t>
      </w:r>
      <w:r w:rsidRPr="00590DC1">
        <w:rPr>
          <w:rFonts w:ascii="Times New Roman" w:hAnsi="Times New Roman" w:cs="Times New Roman"/>
        </w:rPr>
        <w:t>r.</w:t>
      </w:r>
    </w:p>
    <w:p w14:paraId="33DE8D2A" w14:textId="77777777" w:rsidR="00590DC1" w:rsidRPr="00590DC1" w:rsidRDefault="00590DC1" w:rsidP="00590DC1">
      <w:pPr>
        <w:jc w:val="both"/>
        <w:rPr>
          <w:rFonts w:ascii="Times New Roman" w:hAnsi="Times New Roman" w:cs="Times New Roman"/>
        </w:rPr>
      </w:pPr>
      <w:r w:rsidRPr="00590DC1">
        <w:rPr>
          <w:rFonts w:ascii="Times New Roman" w:hAnsi="Times New Roman" w:cs="Times New Roman"/>
        </w:rPr>
        <w:t>Overall, the proposed solution bridges the gap between high-performance machine learning models and practical usability in clinical environments. It highlights the potential of combining optimization techniques with explainable AI to develop reliable, efficient, and user-centric decision support systems. With further enhancements and real-world integration, this system can significantly contribute to early detection and improved prognosis of breast cancer, ultimately supporting better healthcare outcomes.</w:t>
      </w:r>
    </w:p>
    <w:p w14:paraId="72D9F7D7" w14:textId="77777777" w:rsidR="00065896" w:rsidRDefault="00065896" w:rsidP="000B61A8">
      <w:pPr>
        <w:rPr>
          <w:rFonts w:ascii="Times New Roman" w:hAnsi="Times New Roman" w:cs="Times New Roman"/>
          <w:b/>
          <w:bCs/>
          <w:sz w:val="28"/>
          <w:szCs w:val="28"/>
        </w:rPr>
      </w:pPr>
    </w:p>
    <w:p w14:paraId="11D57524" w14:textId="77777777" w:rsidR="00065896" w:rsidRDefault="00065896" w:rsidP="000B61A8">
      <w:pPr>
        <w:rPr>
          <w:rFonts w:ascii="Times New Roman" w:hAnsi="Times New Roman" w:cs="Times New Roman"/>
          <w:b/>
          <w:bCs/>
          <w:sz w:val="28"/>
          <w:szCs w:val="28"/>
        </w:rPr>
      </w:pPr>
    </w:p>
    <w:sectPr w:rsidR="00065896">
      <w:headerReference w:type="default" r:id="rId40"/>
      <w:footerReference w:type="default" r:id="rId4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31757" w14:textId="77777777" w:rsidR="00965420" w:rsidRDefault="00965420" w:rsidP="006B76C3">
      <w:pPr>
        <w:spacing w:after="0" w:line="240" w:lineRule="auto"/>
      </w:pPr>
      <w:r>
        <w:separator/>
      </w:r>
    </w:p>
  </w:endnote>
  <w:endnote w:type="continuationSeparator" w:id="0">
    <w:p w14:paraId="42700ED3" w14:textId="77777777" w:rsidR="00965420" w:rsidRDefault="00965420" w:rsidP="006B76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ongolian Baiti">
    <w:panose1 w:val="03000500000000000000"/>
    <w:charset w:val="00"/>
    <w:family w:val="script"/>
    <w:pitch w:val="variable"/>
    <w:sig w:usb0="80000023" w:usb1="00000000" w:usb2="0002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1C58F" w14:textId="77777777" w:rsidR="006B76C3" w:rsidRPr="006B76C3" w:rsidRDefault="006B76C3" w:rsidP="006B76C3">
    <w:pPr>
      <w:pStyle w:val="Footer"/>
      <w:pBdr>
        <w:top w:val="thinThickSmallGap" w:sz="24" w:space="1" w:color="823B0B" w:themeColor="accent2" w:themeShade="7F"/>
      </w:pBdr>
      <w:rPr>
        <w:rFonts w:ascii="Times New Roman" w:eastAsiaTheme="majorEastAsia" w:hAnsi="Times New Roman" w:cs="Times New Roman"/>
      </w:rPr>
    </w:pPr>
    <w:r w:rsidRPr="006B76C3">
      <w:rPr>
        <w:rFonts w:ascii="Times New Roman" w:eastAsiaTheme="majorEastAsia" w:hAnsi="Times New Roman" w:cs="Times New Roman"/>
        <w:b/>
      </w:rPr>
      <w:t>Department Of Computer Science Engineering</w:t>
    </w:r>
    <w:r w:rsidRPr="006B76C3">
      <w:rPr>
        <w:rFonts w:ascii="Times New Roman" w:eastAsiaTheme="majorEastAsia" w:hAnsi="Times New Roman" w:cs="Times New Roman"/>
      </w:rPr>
      <w:ptab w:relativeTo="margin" w:alignment="right" w:leader="none"/>
    </w:r>
    <w:r w:rsidRPr="006B76C3">
      <w:rPr>
        <w:rFonts w:ascii="Times New Roman" w:eastAsiaTheme="majorEastAsia" w:hAnsi="Times New Roman" w:cs="Times New Roman"/>
      </w:rPr>
      <w:t xml:space="preserve">Page </w:t>
    </w:r>
    <w:r w:rsidRPr="006B76C3">
      <w:rPr>
        <w:rFonts w:ascii="Times New Roman" w:eastAsiaTheme="minorEastAsia" w:hAnsi="Times New Roman" w:cs="Times New Roman"/>
      </w:rPr>
      <w:fldChar w:fldCharType="begin"/>
    </w:r>
    <w:r w:rsidRPr="006B76C3">
      <w:rPr>
        <w:rFonts w:ascii="Times New Roman" w:hAnsi="Times New Roman" w:cs="Times New Roman"/>
      </w:rPr>
      <w:instrText xml:space="preserve"> PAGE   \* MERGEFORMAT </w:instrText>
    </w:r>
    <w:r w:rsidRPr="006B76C3">
      <w:rPr>
        <w:rFonts w:ascii="Times New Roman" w:eastAsiaTheme="minorEastAsia" w:hAnsi="Times New Roman" w:cs="Times New Roman"/>
      </w:rPr>
      <w:fldChar w:fldCharType="separate"/>
    </w:r>
    <w:r w:rsidRPr="006B76C3">
      <w:rPr>
        <w:rFonts w:ascii="Times New Roman" w:eastAsiaTheme="minorEastAsia" w:hAnsi="Times New Roman" w:cs="Times New Roman"/>
      </w:rPr>
      <w:t>1</w:t>
    </w:r>
    <w:r w:rsidRPr="006B76C3">
      <w:rPr>
        <w:rFonts w:ascii="Times New Roman" w:eastAsiaTheme="majorEastAsia" w:hAnsi="Times New Roman" w:cs="Times New Roman"/>
        <w:noProof/>
      </w:rPr>
      <w:fldChar w:fldCharType="end"/>
    </w:r>
  </w:p>
  <w:p w14:paraId="1A5CDE18" w14:textId="77777777" w:rsidR="006B76C3" w:rsidRDefault="006B76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7CF4E0" w14:textId="77777777" w:rsidR="00965420" w:rsidRDefault="00965420" w:rsidP="006B76C3">
      <w:pPr>
        <w:spacing w:after="0" w:line="240" w:lineRule="auto"/>
      </w:pPr>
      <w:r>
        <w:separator/>
      </w:r>
    </w:p>
  </w:footnote>
  <w:footnote w:type="continuationSeparator" w:id="0">
    <w:p w14:paraId="62311AE8" w14:textId="77777777" w:rsidR="00965420" w:rsidRDefault="00965420" w:rsidP="006B76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4D03C" w14:textId="0B87FA74" w:rsidR="006B76C3" w:rsidRPr="006B76C3" w:rsidRDefault="006B76C3" w:rsidP="006B76C3">
    <w:pPr>
      <w:pStyle w:val="Header"/>
      <w:pBdr>
        <w:bottom w:val="thickThinSmallGap" w:sz="24" w:space="1" w:color="823B0B" w:themeColor="accent2" w:themeShade="7F"/>
      </w:pBdr>
      <w:jc w:val="center"/>
      <w:rPr>
        <w:rFonts w:ascii="Times New Roman" w:eastAsiaTheme="majorEastAsia" w:hAnsi="Times New Roman" w:cs="Times New Roman"/>
        <w:b/>
        <w:sz w:val="24"/>
        <w:szCs w:val="24"/>
      </w:rPr>
    </w:pPr>
    <w:r w:rsidRPr="006B76C3">
      <w:rPr>
        <w:rFonts w:ascii="Times New Roman" w:eastAsiaTheme="majorEastAsia" w:hAnsi="Times New Roman" w:cs="Times New Roman"/>
        <w:b/>
        <w:sz w:val="24"/>
        <w:szCs w:val="24"/>
      </w:rPr>
      <w:t>Machine Learning [BCS602]</w:t>
    </w:r>
  </w:p>
  <w:p w14:paraId="1AFFC4CB" w14:textId="77777777" w:rsidR="006B76C3" w:rsidRDefault="006B76C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Num1001"/>
    <w:lvl w:ilvl="0">
      <w:numFmt w:val="bullet"/>
      <w:lvlText w:val=""/>
      <w:lvlJc w:val="left"/>
      <w:pPr>
        <w:tabs>
          <w:tab w:val="num" w:pos="0"/>
        </w:tabs>
        <w:ind w:left="720" w:hanging="480"/>
      </w:pPr>
      <w:rPr>
        <w:rFonts w:ascii="Symbol" w:hAnsi="Symbol"/>
      </w:rPr>
    </w:lvl>
    <w:lvl w:ilvl="1">
      <w:numFmt w:val="bullet"/>
      <w:lvlText w:val=""/>
      <w:lvlJc w:val="left"/>
      <w:pPr>
        <w:tabs>
          <w:tab w:val="num" w:pos="0"/>
        </w:tabs>
        <w:ind w:left="1440" w:hanging="480"/>
      </w:pPr>
      <w:rPr>
        <w:rFonts w:ascii="Symbol" w:hAnsi="Symbol"/>
      </w:rPr>
    </w:lvl>
    <w:lvl w:ilvl="2">
      <w:numFmt w:val="bullet"/>
      <w:lvlText w:val=""/>
      <w:lvlJc w:val="left"/>
      <w:pPr>
        <w:tabs>
          <w:tab w:val="num" w:pos="0"/>
        </w:tabs>
        <w:ind w:left="2160" w:hanging="480"/>
      </w:pPr>
      <w:rPr>
        <w:rFonts w:ascii="Symbol" w:hAnsi="Symbol"/>
      </w:rPr>
    </w:lvl>
    <w:lvl w:ilvl="3">
      <w:numFmt w:val="bullet"/>
      <w:lvlText w:val=""/>
      <w:lvlJc w:val="left"/>
      <w:pPr>
        <w:tabs>
          <w:tab w:val="num" w:pos="0"/>
        </w:tabs>
        <w:ind w:left="2880" w:hanging="480"/>
      </w:pPr>
      <w:rPr>
        <w:rFonts w:ascii="Symbol" w:hAnsi="Symbol"/>
      </w:rPr>
    </w:lvl>
    <w:lvl w:ilvl="4">
      <w:numFmt w:val="bullet"/>
      <w:lvlText w:val=""/>
      <w:lvlJc w:val="left"/>
      <w:pPr>
        <w:tabs>
          <w:tab w:val="num" w:pos="0"/>
        </w:tabs>
        <w:ind w:left="3600" w:hanging="480"/>
      </w:pPr>
      <w:rPr>
        <w:rFonts w:ascii="Symbol" w:hAnsi="Symbol"/>
      </w:rPr>
    </w:lvl>
    <w:lvl w:ilvl="5">
      <w:numFmt w:val="bullet"/>
      <w:lvlText w:val=""/>
      <w:lvlJc w:val="left"/>
      <w:pPr>
        <w:tabs>
          <w:tab w:val="num" w:pos="0"/>
        </w:tabs>
        <w:ind w:left="4320" w:hanging="480"/>
      </w:pPr>
      <w:rPr>
        <w:rFonts w:ascii="Symbol" w:hAnsi="Symbol"/>
      </w:rPr>
    </w:lvl>
    <w:lvl w:ilvl="6">
      <w:numFmt w:val="bullet"/>
      <w:lvlText w:val=""/>
      <w:lvlJc w:val="left"/>
      <w:pPr>
        <w:tabs>
          <w:tab w:val="num" w:pos="0"/>
        </w:tabs>
        <w:ind w:left="5040" w:hanging="480"/>
      </w:pPr>
      <w:rPr>
        <w:rFonts w:ascii="Symbol" w:hAnsi="Symbol"/>
      </w:rPr>
    </w:lvl>
    <w:lvl w:ilvl="7">
      <w:numFmt w:val="bullet"/>
      <w:lvlText w:val=""/>
      <w:lvlJc w:val="left"/>
      <w:pPr>
        <w:tabs>
          <w:tab w:val="num" w:pos="0"/>
        </w:tabs>
        <w:ind w:left="5760" w:hanging="480"/>
      </w:pPr>
      <w:rPr>
        <w:rFonts w:ascii="Symbol" w:hAnsi="Symbol"/>
      </w:rPr>
    </w:lvl>
    <w:lvl w:ilvl="8">
      <w:numFmt w:val="bullet"/>
      <w:lvlText w:val=""/>
      <w:lvlJc w:val="left"/>
      <w:pPr>
        <w:tabs>
          <w:tab w:val="num" w:pos="0"/>
        </w:tabs>
        <w:ind w:left="6480" w:hanging="480"/>
      </w:pPr>
      <w:rPr>
        <w:rFonts w:ascii="Symbol" w:hAnsi="Symbol"/>
      </w:rPr>
    </w:lvl>
  </w:abstractNum>
  <w:abstractNum w:abstractNumId="1" w15:restartNumberingAfterBreak="0">
    <w:nsid w:val="00000002"/>
    <w:multiLevelType w:val="multilevel"/>
    <w:tmpl w:val="00000002"/>
    <w:name w:val="WWNum1002"/>
    <w:lvl w:ilvl="0">
      <w:numFmt w:val="bullet"/>
      <w:lvlText w:val=""/>
      <w:lvlJc w:val="left"/>
      <w:pPr>
        <w:tabs>
          <w:tab w:val="num" w:pos="0"/>
        </w:tabs>
        <w:ind w:left="720" w:hanging="480"/>
      </w:pPr>
      <w:rPr>
        <w:rFonts w:ascii="Symbol" w:hAnsi="Symbol"/>
      </w:rPr>
    </w:lvl>
    <w:lvl w:ilvl="1">
      <w:numFmt w:val="bullet"/>
      <w:lvlText w:val=""/>
      <w:lvlJc w:val="left"/>
      <w:pPr>
        <w:tabs>
          <w:tab w:val="num" w:pos="0"/>
        </w:tabs>
        <w:ind w:left="1440" w:hanging="480"/>
      </w:pPr>
      <w:rPr>
        <w:rFonts w:ascii="Symbol" w:hAnsi="Symbol"/>
      </w:rPr>
    </w:lvl>
    <w:lvl w:ilvl="2">
      <w:numFmt w:val="bullet"/>
      <w:lvlText w:val=""/>
      <w:lvlJc w:val="left"/>
      <w:pPr>
        <w:tabs>
          <w:tab w:val="num" w:pos="0"/>
        </w:tabs>
        <w:ind w:left="2160" w:hanging="480"/>
      </w:pPr>
      <w:rPr>
        <w:rFonts w:ascii="Symbol" w:hAnsi="Symbol"/>
      </w:rPr>
    </w:lvl>
    <w:lvl w:ilvl="3">
      <w:numFmt w:val="bullet"/>
      <w:lvlText w:val=""/>
      <w:lvlJc w:val="left"/>
      <w:pPr>
        <w:tabs>
          <w:tab w:val="num" w:pos="0"/>
        </w:tabs>
        <w:ind w:left="2880" w:hanging="480"/>
      </w:pPr>
      <w:rPr>
        <w:rFonts w:ascii="Symbol" w:hAnsi="Symbol"/>
      </w:rPr>
    </w:lvl>
    <w:lvl w:ilvl="4">
      <w:numFmt w:val="bullet"/>
      <w:lvlText w:val=""/>
      <w:lvlJc w:val="left"/>
      <w:pPr>
        <w:tabs>
          <w:tab w:val="num" w:pos="0"/>
        </w:tabs>
        <w:ind w:left="3600" w:hanging="480"/>
      </w:pPr>
      <w:rPr>
        <w:rFonts w:ascii="Symbol" w:hAnsi="Symbol"/>
      </w:rPr>
    </w:lvl>
    <w:lvl w:ilvl="5">
      <w:numFmt w:val="bullet"/>
      <w:lvlText w:val=""/>
      <w:lvlJc w:val="left"/>
      <w:pPr>
        <w:tabs>
          <w:tab w:val="num" w:pos="0"/>
        </w:tabs>
        <w:ind w:left="4320" w:hanging="480"/>
      </w:pPr>
      <w:rPr>
        <w:rFonts w:ascii="Symbol" w:hAnsi="Symbol"/>
      </w:rPr>
    </w:lvl>
    <w:lvl w:ilvl="6">
      <w:numFmt w:val="bullet"/>
      <w:lvlText w:val=""/>
      <w:lvlJc w:val="left"/>
      <w:pPr>
        <w:tabs>
          <w:tab w:val="num" w:pos="0"/>
        </w:tabs>
        <w:ind w:left="5040" w:hanging="480"/>
      </w:pPr>
      <w:rPr>
        <w:rFonts w:ascii="Symbol" w:hAnsi="Symbol"/>
      </w:rPr>
    </w:lvl>
    <w:lvl w:ilvl="7">
      <w:numFmt w:val="bullet"/>
      <w:lvlText w:val=""/>
      <w:lvlJc w:val="left"/>
      <w:pPr>
        <w:tabs>
          <w:tab w:val="num" w:pos="0"/>
        </w:tabs>
        <w:ind w:left="5760" w:hanging="480"/>
      </w:pPr>
      <w:rPr>
        <w:rFonts w:ascii="Symbol" w:hAnsi="Symbol"/>
      </w:rPr>
    </w:lvl>
    <w:lvl w:ilvl="8">
      <w:numFmt w:val="bullet"/>
      <w:lvlText w:val=""/>
      <w:lvlJc w:val="left"/>
      <w:pPr>
        <w:tabs>
          <w:tab w:val="num" w:pos="0"/>
        </w:tabs>
        <w:ind w:left="6480" w:hanging="480"/>
      </w:pPr>
      <w:rPr>
        <w:rFonts w:ascii="Symbol" w:hAnsi="Symbol"/>
      </w:rPr>
    </w:lvl>
  </w:abstractNum>
  <w:abstractNum w:abstractNumId="2" w15:restartNumberingAfterBreak="0">
    <w:nsid w:val="00000003"/>
    <w:multiLevelType w:val="multilevel"/>
    <w:tmpl w:val="00000003"/>
    <w:name w:val="WWNum1003"/>
    <w:lvl w:ilvl="0">
      <w:numFmt w:val="bullet"/>
      <w:lvlText w:val=""/>
      <w:lvlJc w:val="left"/>
      <w:pPr>
        <w:tabs>
          <w:tab w:val="num" w:pos="0"/>
        </w:tabs>
        <w:ind w:left="720" w:hanging="480"/>
      </w:pPr>
      <w:rPr>
        <w:rFonts w:ascii="Symbol" w:hAnsi="Symbol"/>
      </w:rPr>
    </w:lvl>
    <w:lvl w:ilvl="1">
      <w:numFmt w:val="bullet"/>
      <w:lvlText w:val=""/>
      <w:lvlJc w:val="left"/>
      <w:pPr>
        <w:tabs>
          <w:tab w:val="num" w:pos="0"/>
        </w:tabs>
        <w:ind w:left="1440" w:hanging="480"/>
      </w:pPr>
      <w:rPr>
        <w:rFonts w:ascii="Symbol" w:hAnsi="Symbol"/>
      </w:rPr>
    </w:lvl>
    <w:lvl w:ilvl="2">
      <w:numFmt w:val="bullet"/>
      <w:lvlText w:val=""/>
      <w:lvlJc w:val="left"/>
      <w:pPr>
        <w:tabs>
          <w:tab w:val="num" w:pos="0"/>
        </w:tabs>
        <w:ind w:left="2160" w:hanging="480"/>
      </w:pPr>
      <w:rPr>
        <w:rFonts w:ascii="Symbol" w:hAnsi="Symbol"/>
      </w:rPr>
    </w:lvl>
    <w:lvl w:ilvl="3">
      <w:numFmt w:val="bullet"/>
      <w:lvlText w:val=""/>
      <w:lvlJc w:val="left"/>
      <w:pPr>
        <w:tabs>
          <w:tab w:val="num" w:pos="0"/>
        </w:tabs>
        <w:ind w:left="2880" w:hanging="480"/>
      </w:pPr>
      <w:rPr>
        <w:rFonts w:ascii="Symbol" w:hAnsi="Symbol"/>
      </w:rPr>
    </w:lvl>
    <w:lvl w:ilvl="4">
      <w:numFmt w:val="bullet"/>
      <w:lvlText w:val=""/>
      <w:lvlJc w:val="left"/>
      <w:pPr>
        <w:tabs>
          <w:tab w:val="num" w:pos="0"/>
        </w:tabs>
        <w:ind w:left="3600" w:hanging="480"/>
      </w:pPr>
      <w:rPr>
        <w:rFonts w:ascii="Symbol" w:hAnsi="Symbol"/>
      </w:rPr>
    </w:lvl>
    <w:lvl w:ilvl="5">
      <w:numFmt w:val="bullet"/>
      <w:lvlText w:val=""/>
      <w:lvlJc w:val="left"/>
      <w:pPr>
        <w:tabs>
          <w:tab w:val="num" w:pos="0"/>
        </w:tabs>
        <w:ind w:left="4320" w:hanging="480"/>
      </w:pPr>
      <w:rPr>
        <w:rFonts w:ascii="Symbol" w:hAnsi="Symbol"/>
      </w:rPr>
    </w:lvl>
    <w:lvl w:ilvl="6">
      <w:numFmt w:val="bullet"/>
      <w:lvlText w:val=""/>
      <w:lvlJc w:val="left"/>
      <w:pPr>
        <w:tabs>
          <w:tab w:val="num" w:pos="0"/>
        </w:tabs>
        <w:ind w:left="5040" w:hanging="480"/>
      </w:pPr>
      <w:rPr>
        <w:rFonts w:ascii="Symbol" w:hAnsi="Symbol"/>
      </w:rPr>
    </w:lvl>
    <w:lvl w:ilvl="7">
      <w:numFmt w:val="bullet"/>
      <w:lvlText w:val=""/>
      <w:lvlJc w:val="left"/>
      <w:pPr>
        <w:tabs>
          <w:tab w:val="num" w:pos="0"/>
        </w:tabs>
        <w:ind w:left="5760" w:hanging="480"/>
      </w:pPr>
      <w:rPr>
        <w:rFonts w:ascii="Symbol" w:hAnsi="Symbol"/>
      </w:rPr>
    </w:lvl>
    <w:lvl w:ilvl="8">
      <w:numFmt w:val="bullet"/>
      <w:lvlText w:val=""/>
      <w:lvlJc w:val="left"/>
      <w:pPr>
        <w:tabs>
          <w:tab w:val="num" w:pos="0"/>
        </w:tabs>
        <w:ind w:left="6480" w:hanging="480"/>
      </w:pPr>
      <w:rPr>
        <w:rFonts w:ascii="Symbol" w:hAnsi="Symbol"/>
      </w:rPr>
    </w:lvl>
  </w:abstractNum>
  <w:abstractNum w:abstractNumId="3" w15:restartNumberingAfterBreak="0">
    <w:nsid w:val="00000004"/>
    <w:multiLevelType w:val="multilevel"/>
    <w:tmpl w:val="00000004"/>
    <w:name w:val="WWNum1004"/>
    <w:lvl w:ilvl="0">
      <w:start w:val="1"/>
      <w:numFmt w:val="decimal"/>
      <w:lvlText w:val="%1."/>
      <w:lvlJc w:val="left"/>
      <w:pPr>
        <w:tabs>
          <w:tab w:val="num" w:pos="0"/>
        </w:tabs>
        <w:ind w:left="720" w:hanging="480"/>
      </w:pPr>
    </w:lvl>
    <w:lvl w:ilvl="1">
      <w:start w:val="1"/>
      <w:numFmt w:val="lowerLetter"/>
      <w:lvlText w:val="%2."/>
      <w:lvlJc w:val="left"/>
      <w:pPr>
        <w:tabs>
          <w:tab w:val="num" w:pos="0"/>
        </w:tabs>
        <w:ind w:left="1440" w:hanging="480"/>
      </w:pPr>
    </w:lvl>
    <w:lvl w:ilvl="2">
      <w:start w:val="1"/>
      <w:numFmt w:val="lowerRoman"/>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lowerLetter"/>
      <w:lvlText w:val="%5."/>
      <w:lvlJc w:val="left"/>
      <w:pPr>
        <w:tabs>
          <w:tab w:val="num" w:pos="0"/>
        </w:tabs>
        <w:ind w:left="3600" w:hanging="480"/>
      </w:pPr>
    </w:lvl>
    <w:lvl w:ilvl="5">
      <w:start w:val="1"/>
      <w:numFmt w:val="lowerRoman"/>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lowerLetter"/>
      <w:lvlText w:val="%8."/>
      <w:lvlJc w:val="left"/>
      <w:pPr>
        <w:tabs>
          <w:tab w:val="num" w:pos="0"/>
        </w:tabs>
        <w:ind w:left="5760" w:hanging="480"/>
      </w:pPr>
    </w:lvl>
    <w:lvl w:ilvl="8">
      <w:start w:val="1"/>
      <w:numFmt w:val="lowerRoman"/>
      <w:lvlText w:val="%9."/>
      <w:lvlJc w:val="left"/>
      <w:pPr>
        <w:tabs>
          <w:tab w:val="num" w:pos="0"/>
        </w:tabs>
        <w:ind w:left="6480" w:hanging="480"/>
      </w:pPr>
    </w:lvl>
  </w:abstractNum>
  <w:abstractNum w:abstractNumId="4" w15:restartNumberingAfterBreak="0">
    <w:nsid w:val="00000005"/>
    <w:multiLevelType w:val="multilevel"/>
    <w:tmpl w:val="00000005"/>
    <w:lvl w:ilvl="0">
      <w:start w:val="1"/>
      <w:numFmt w:val="decimal"/>
      <w:lvlText w:val="%1."/>
      <w:lvlJc w:val="left"/>
      <w:pPr>
        <w:tabs>
          <w:tab w:val="num" w:pos="0"/>
        </w:tabs>
        <w:ind w:left="720" w:hanging="480"/>
      </w:pPr>
    </w:lvl>
    <w:lvl w:ilvl="1">
      <w:start w:val="1"/>
      <w:numFmt w:val="lowerLetter"/>
      <w:lvlText w:val="%2."/>
      <w:lvlJc w:val="left"/>
      <w:pPr>
        <w:tabs>
          <w:tab w:val="num" w:pos="0"/>
        </w:tabs>
        <w:ind w:left="1440" w:hanging="480"/>
      </w:pPr>
    </w:lvl>
    <w:lvl w:ilvl="2">
      <w:start w:val="1"/>
      <w:numFmt w:val="lowerRoman"/>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lowerLetter"/>
      <w:lvlText w:val="%5."/>
      <w:lvlJc w:val="left"/>
      <w:pPr>
        <w:tabs>
          <w:tab w:val="num" w:pos="0"/>
        </w:tabs>
        <w:ind w:left="3600" w:hanging="480"/>
      </w:pPr>
    </w:lvl>
    <w:lvl w:ilvl="5">
      <w:start w:val="1"/>
      <w:numFmt w:val="lowerRoman"/>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lowerLetter"/>
      <w:lvlText w:val="%8."/>
      <w:lvlJc w:val="left"/>
      <w:pPr>
        <w:tabs>
          <w:tab w:val="num" w:pos="0"/>
        </w:tabs>
        <w:ind w:left="5760" w:hanging="480"/>
      </w:pPr>
    </w:lvl>
    <w:lvl w:ilvl="8">
      <w:start w:val="1"/>
      <w:numFmt w:val="lowerRoman"/>
      <w:lvlText w:val="%9."/>
      <w:lvlJc w:val="left"/>
      <w:pPr>
        <w:tabs>
          <w:tab w:val="num" w:pos="0"/>
        </w:tabs>
        <w:ind w:left="6480" w:hanging="480"/>
      </w:pPr>
    </w:lvl>
  </w:abstractNum>
  <w:abstractNum w:abstractNumId="5" w15:restartNumberingAfterBreak="0">
    <w:nsid w:val="00000006"/>
    <w:multiLevelType w:val="multilevel"/>
    <w:tmpl w:val="00000006"/>
    <w:lvl w:ilvl="0">
      <w:start w:val="1"/>
      <w:numFmt w:val="decimal"/>
      <w:lvlText w:val="%1."/>
      <w:lvlJc w:val="left"/>
      <w:pPr>
        <w:tabs>
          <w:tab w:val="num" w:pos="0"/>
        </w:tabs>
        <w:ind w:left="720" w:hanging="480"/>
      </w:pPr>
    </w:lvl>
    <w:lvl w:ilvl="1">
      <w:start w:val="1"/>
      <w:numFmt w:val="lowerLetter"/>
      <w:lvlText w:val="%2."/>
      <w:lvlJc w:val="left"/>
      <w:pPr>
        <w:tabs>
          <w:tab w:val="num" w:pos="0"/>
        </w:tabs>
        <w:ind w:left="1440" w:hanging="480"/>
      </w:pPr>
    </w:lvl>
    <w:lvl w:ilvl="2">
      <w:start w:val="1"/>
      <w:numFmt w:val="lowerRoman"/>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lowerLetter"/>
      <w:lvlText w:val="%5."/>
      <w:lvlJc w:val="left"/>
      <w:pPr>
        <w:tabs>
          <w:tab w:val="num" w:pos="0"/>
        </w:tabs>
        <w:ind w:left="3600" w:hanging="480"/>
      </w:pPr>
    </w:lvl>
    <w:lvl w:ilvl="5">
      <w:start w:val="1"/>
      <w:numFmt w:val="lowerRoman"/>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lowerLetter"/>
      <w:lvlText w:val="%8."/>
      <w:lvlJc w:val="left"/>
      <w:pPr>
        <w:tabs>
          <w:tab w:val="num" w:pos="0"/>
        </w:tabs>
        <w:ind w:left="5760" w:hanging="480"/>
      </w:pPr>
    </w:lvl>
    <w:lvl w:ilvl="8">
      <w:start w:val="1"/>
      <w:numFmt w:val="lowerRoman"/>
      <w:lvlText w:val="%9."/>
      <w:lvlJc w:val="left"/>
      <w:pPr>
        <w:tabs>
          <w:tab w:val="num" w:pos="0"/>
        </w:tabs>
        <w:ind w:left="6480" w:hanging="480"/>
      </w:pPr>
    </w:lvl>
  </w:abstractNum>
  <w:abstractNum w:abstractNumId="6" w15:restartNumberingAfterBreak="0">
    <w:nsid w:val="006D78AA"/>
    <w:multiLevelType w:val="multilevel"/>
    <w:tmpl w:val="AE383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F743CF"/>
    <w:multiLevelType w:val="multilevel"/>
    <w:tmpl w:val="262E0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4B001B"/>
    <w:multiLevelType w:val="multilevel"/>
    <w:tmpl w:val="8F983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1101CF"/>
    <w:multiLevelType w:val="multilevel"/>
    <w:tmpl w:val="23E46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7446656">
    <w:abstractNumId w:val="7"/>
  </w:num>
  <w:num w:numId="2" w16cid:durableId="1134526067">
    <w:abstractNumId w:val="8"/>
  </w:num>
  <w:num w:numId="3" w16cid:durableId="886257866">
    <w:abstractNumId w:val="9"/>
  </w:num>
  <w:num w:numId="4" w16cid:durableId="832839720">
    <w:abstractNumId w:val="6"/>
  </w:num>
  <w:num w:numId="5" w16cid:durableId="1295788601">
    <w:abstractNumId w:val="0"/>
  </w:num>
  <w:num w:numId="6" w16cid:durableId="1904441728">
    <w:abstractNumId w:val="1"/>
  </w:num>
  <w:num w:numId="7" w16cid:durableId="2091539997">
    <w:abstractNumId w:val="2"/>
  </w:num>
  <w:num w:numId="8" w16cid:durableId="16525141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5068453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9052559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6642866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138048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B10EB"/>
    <w:rsid w:val="00065896"/>
    <w:rsid w:val="000970B7"/>
    <w:rsid w:val="000B61A8"/>
    <w:rsid w:val="001120F9"/>
    <w:rsid w:val="001549F9"/>
    <w:rsid w:val="00202CE8"/>
    <w:rsid w:val="003306F0"/>
    <w:rsid w:val="00362187"/>
    <w:rsid w:val="0041713D"/>
    <w:rsid w:val="00437559"/>
    <w:rsid w:val="004B6D50"/>
    <w:rsid w:val="00534B75"/>
    <w:rsid w:val="00562DE9"/>
    <w:rsid w:val="00590DC1"/>
    <w:rsid w:val="00643D67"/>
    <w:rsid w:val="006B10EB"/>
    <w:rsid w:val="006B31A0"/>
    <w:rsid w:val="006B76C3"/>
    <w:rsid w:val="00836167"/>
    <w:rsid w:val="008D2243"/>
    <w:rsid w:val="0094041E"/>
    <w:rsid w:val="00965420"/>
    <w:rsid w:val="009C53CB"/>
    <w:rsid w:val="00A57AE7"/>
    <w:rsid w:val="00AD4BD8"/>
    <w:rsid w:val="00B72A17"/>
    <w:rsid w:val="00B83B02"/>
    <w:rsid w:val="00C526EB"/>
    <w:rsid w:val="00CC2135"/>
    <w:rsid w:val="00D14996"/>
    <w:rsid w:val="00F16353"/>
    <w:rsid w:val="00F37882"/>
    <w:rsid w:val="00F66DB7"/>
    <w:rsid w:val="00F714E0"/>
    <w:rsid w:val="00F863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F8986B"/>
  <w15:chartTrackingRefBased/>
  <w15:docId w15:val="{27828F95-CF2E-44C6-8F8D-3DD92DACE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10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10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B10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10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10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10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10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10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10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10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10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B10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10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10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10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10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10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10EB"/>
    <w:rPr>
      <w:rFonts w:eastAsiaTheme="majorEastAsia" w:cstheme="majorBidi"/>
      <w:color w:val="272727" w:themeColor="text1" w:themeTint="D8"/>
    </w:rPr>
  </w:style>
  <w:style w:type="paragraph" w:styleId="Title">
    <w:name w:val="Title"/>
    <w:basedOn w:val="Normal"/>
    <w:next w:val="Normal"/>
    <w:link w:val="TitleChar"/>
    <w:uiPriority w:val="10"/>
    <w:qFormat/>
    <w:rsid w:val="006B10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10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10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10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10EB"/>
    <w:pPr>
      <w:spacing w:before="160"/>
      <w:jc w:val="center"/>
    </w:pPr>
    <w:rPr>
      <w:i/>
      <w:iCs/>
      <w:color w:val="404040" w:themeColor="text1" w:themeTint="BF"/>
    </w:rPr>
  </w:style>
  <w:style w:type="character" w:customStyle="1" w:styleId="QuoteChar">
    <w:name w:val="Quote Char"/>
    <w:basedOn w:val="DefaultParagraphFont"/>
    <w:link w:val="Quote"/>
    <w:uiPriority w:val="29"/>
    <w:rsid w:val="006B10EB"/>
    <w:rPr>
      <w:i/>
      <w:iCs/>
      <w:color w:val="404040" w:themeColor="text1" w:themeTint="BF"/>
    </w:rPr>
  </w:style>
  <w:style w:type="paragraph" w:styleId="ListParagraph">
    <w:name w:val="List Paragraph"/>
    <w:basedOn w:val="Normal"/>
    <w:uiPriority w:val="34"/>
    <w:qFormat/>
    <w:rsid w:val="006B10EB"/>
    <w:pPr>
      <w:ind w:left="720"/>
      <w:contextualSpacing/>
    </w:pPr>
  </w:style>
  <w:style w:type="character" w:styleId="IntenseEmphasis">
    <w:name w:val="Intense Emphasis"/>
    <w:basedOn w:val="DefaultParagraphFont"/>
    <w:uiPriority w:val="21"/>
    <w:qFormat/>
    <w:rsid w:val="006B10EB"/>
    <w:rPr>
      <w:i/>
      <w:iCs/>
      <w:color w:val="2F5496" w:themeColor="accent1" w:themeShade="BF"/>
    </w:rPr>
  </w:style>
  <w:style w:type="paragraph" w:styleId="IntenseQuote">
    <w:name w:val="Intense Quote"/>
    <w:basedOn w:val="Normal"/>
    <w:next w:val="Normal"/>
    <w:link w:val="IntenseQuoteChar"/>
    <w:uiPriority w:val="30"/>
    <w:qFormat/>
    <w:rsid w:val="006B10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10EB"/>
    <w:rPr>
      <w:i/>
      <w:iCs/>
      <w:color w:val="2F5496" w:themeColor="accent1" w:themeShade="BF"/>
    </w:rPr>
  </w:style>
  <w:style w:type="character" w:styleId="IntenseReference">
    <w:name w:val="Intense Reference"/>
    <w:basedOn w:val="DefaultParagraphFont"/>
    <w:uiPriority w:val="32"/>
    <w:qFormat/>
    <w:rsid w:val="006B10EB"/>
    <w:rPr>
      <w:b/>
      <w:bCs/>
      <w:smallCaps/>
      <w:color w:val="2F5496" w:themeColor="accent1" w:themeShade="BF"/>
      <w:spacing w:val="5"/>
    </w:rPr>
  </w:style>
  <w:style w:type="paragraph" w:styleId="Header">
    <w:name w:val="header"/>
    <w:basedOn w:val="Normal"/>
    <w:link w:val="HeaderChar"/>
    <w:uiPriority w:val="99"/>
    <w:unhideWhenUsed/>
    <w:rsid w:val="006B76C3"/>
    <w:pPr>
      <w:tabs>
        <w:tab w:val="center" w:pos="4513"/>
        <w:tab w:val="right" w:pos="9026"/>
      </w:tabs>
      <w:spacing w:after="0" w:line="240" w:lineRule="auto"/>
    </w:pPr>
  </w:style>
  <w:style w:type="character" w:customStyle="1" w:styleId="HeaderChar">
    <w:name w:val="Header Char"/>
    <w:basedOn w:val="DefaultParagraphFont"/>
    <w:link w:val="Header"/>
    <w:uiPriority w:val="99"/>
    <w:rsid w:val="006B76C3"/>
  </w:style>
  <w:style w:type="paragraph" w:styleId="Footer">
    <w:name w:val="footer"/>
    <w:basedOn w:val="Normal"/>
    <w:link w:val="FooterChar"/>
    <w:uiPriority w:val="99"/>
    <w:unhideWhenUsed/>
    <w:rsid w:val="006B76C3"/>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76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361</TotalTime>
  <Pages>37</Pages>
  <Words>6320</Words>
  <Characters>36028</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R</dc:creator>
  <cp:keywords/>
  <dc:description/>
  <cp:lastModifiedBy>Abhishek R</cp:lastModifiedBy>
  <cp:revision>20</cp:revision>
  <cp:lastPrinted>2026-05-01T17:03:00Z</cp:lastPrinted>
  <dcterms:created xsi:type="dcterms:W3CDTF">2026-04-30T09:15:00Z</dcterms:created>
  <dcterms:modified xsi:type="dcterms:W3CDTF">2026-05-01T17:07:00Z</dcterms:modified>
</cp:coreProperties>
</file>